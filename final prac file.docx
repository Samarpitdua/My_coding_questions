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word/footer8.xml" ContentType="application/vnd.openxmlformats-officedocument.wordprocessingml.footer+xml"/>
  <Default Extension="emf" ContentType="image/x-emf"/>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3301" w:rsidRPr="002E61D5" w:rsidRDefault="002351E9" w:rsidP="002E61D5">
      <w:pPr>
        <w:jc w:val="center"/>
        <w:rPr>
          <w:rFonts w:ascii="Albertus Medium" w:hAnsi="Albertus Medium"/>
          <w:b/>
          <w:sz w:val="40"/>
        </w:rPr>
      </w:pPr>
      <w:r>
        <w:rPr>
          <w:rFonts w:ascii="Albertus Medium" w:hAnsi="Albertus Medium"/>
          <w:b/>
          <w:sz w:val="40"/>
        </w:rPr>
        <w:t>LAB MANUAL</w:t>
      </w:r>
    </w:p>
    <w:p w:rsidR="002E61D5" w:rsidRDefault="002E61D5"/>
    <w:p w:rsidR="002E61D5" w:rsidRPr="002E61D5" w:rsidRDefault="002351E9" w:rsidP="002E61D5">
      <w:pPr>
        <w:jc w:val="center"/>
        <w:rPr>
          <w:b/>
          <w:i/>
        </w:rPr>
      </w:pPr>
      <w:r w:rsidRPr="002E61D5">
        <w:rPr>
          <w:b/>
          <w:i/>
        </w:rPr>
        <w:t>Lab Name………</w:t>
      </w:r>
      <w:r w:rsidR="00332AAE">
        <w:rPr>
          <w:b/>
          <w:i/>
        </w:rPr>
        <w:t>DSTL</w:t>
      </w:r>
      <w:r w:rsidRPr="002E61D5">
        <w:rPr>
          <w:b/>
          <w:i/>
        </w:rPr>
        <w:t>……….……….    Lab Code…</w:t>
      </w:r>
      <w:r w:rsidR="00332AAE">
        <w:rPr>
          <w:b/>
          <w:i/>
        </w:rPr>
        <w:t>KCS-353</w:t>
      </w:r>
      <w:r w:rsidRPr="002E61D5">
        <w:rPr>
          <w:b/>
          <w:i/>
        </w:rPr>
        <w:t>…</w:t>
      </w:r>
    </w:p>
    <w:p w:rsidR="002E61D5" w:rsidRPr="002E61D5" w:rsidRDefault="002E61D5">
      <w:pPr>
        <w:rPr>
          <w:i/>
        </w:rPr>
      </w:pPr>
    </w:p>
    <w:p w:rsidR="002E61D5" w:rsidRDefault="002351E9">
      <w:r>
        <w:t>.</w:t>
      </w:r>
    </w:p>
    <w:p w:rsidR="002E61D5" w:rsidRDefault="00E0447A" w:rsidP="002E61D5">
      <w:pPr>
        <w:jc w:val="center"/>
      </w:pPr>
      <w:r>
        <w:object w:dxaOrig="2388" w:dyaOrig="33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148.5pt" o:ole="">
            <v:imagedata r:id="rId7" o:title=""/>
          </v:shape>
          <o:OLEObject Type="Embed" ProgID="CorelDraw.Graphic.17" ShapeID="_x0000_i1025" DrawAspect="Content" ObjectID="_1670627645" r:id="rId8"/>
        </w:object>
      </w:r>
    </w:p>
    <w:p w:rsidR="002E61D5" w:rsidRDefault="002E61D5" w:rsidP="002E61D5">
      <w:pPr>
        <w:jc w:val="center"/>
      </w:pPr>
    </w:p>
    <w:p w:rsidR="002E61D5" w:rsidRPr="002E61D5" w:rsidRDefault="002351E9" w:rsidP="002E61D5">
      <w:pPr>
        <w:spacing w:line="360" w:lineRule="auto"/>
        <w:ind w:left="720" w:firstLine="720"/>
        <w:rPr>
          <w:b/>
        </w:rPr>
      </w:pPr>
      <w:r w:rsidRPr="002E61D5">
        <w:rPr>
          <w:b/>
        </w:rPr>
        <w:t>Name……</w:t>
      </w:r>
      <w:r w:rsidR="00AC032D">
        <w:rPr>
          <w:b/>
        </w:rPr>
        <w:t>SAMARPIT DUA</w:t>
      </w:r>
      <w:r w:rsidRPr="002E61D5">
        <w:rPr>
          <w:b/>
        </w:rPr>
        <w:t>……………..</w:t>
      </w:r>
    </w:p>
    <w:p w:rsidR="002E61D5" w:rsidRPr="002E61D5" w:rsidRDefault="002351E9" w:rsidP="002E61D5">
      <w:pPr>
        <w:spacing w:line="360" w:lineRule="auto"/>
        <w:ind w:left="720" w:firstLine="720"/>
        <w:rPr>
          <w:b/>
        </w:rPr>
      </w:pPr>
      <w:r w:rsidRPr="002E61D5">
        <w:rPr>
          <w:b/>
        </w:rPr>
        <w:t>Adm.No…</w:t>
      </w:r>
      <w:r w:rsidR="00AC032D">
        <w:rPr>
          <w:b/>
        </w:rPr>
        <w:t>2019B111068</w:t>
      </w:r>
      <w:r w:rsidRPr="002E61D5">
        <w:rPr>
          <w:b/>
        </w:rPr>
        <w:t>…..</w:t>
      </w:r>
      <w:r w:rsidR="00AC032D">
        <w:rPr>
          <w:b/>
        </w:rPr>
        <w:t xml:space="preserve"> </w:t>
      </w:r>
      <w:r w:rsidRPr="002E61D5">
        <w:rPr>
          <w:b/>
        </w:rPr>
        <w:t xml:space="preserve"> Univ. Roll No…</w:t>
      </w:r>
      <w:r w:rsidR="00AC032D">
        <w:rPr>
          <w:b/>
        </w:rPr>
        <w:t>1900321290050</w:t>
      </w:r>
      <w:r w:rsidRPr="002E61D5">
        <w:rPr>
          <w:b/>
        </w:rPr>
        <w:t>……</w:t>
      </w:r>
    </w:p>
    <w:p w:rsidR="002E61D5" w:rsidRPr="002E61D5" w:rsidRDefault="002351E9" w:rsidP="002E61D5">
      <w:pPr>
        <w:spacing w:line="360" w:lineRule="auto"/>
        <w:ind w:left="720" w:firstLine="720"/>
        <w:rPr>
          <w:b/>
        </w:rPr>
      </w:pPr>
      <w:r w:rsidRPr="002E61D5">
        <w:rPr>
          <w:b/>
        </w:rPr>
        <w:t>Course …</w:t>
      </w:r>
      <w:r w:rsidR="00332AAE">
        <w:rPr>
          <w:b/>
        </w:rPr>
        <w:t>B.TECH</w:t>
      </w:r>
      <w:r w:rsidRPr="002E61D5">
        <w:rPr>
          <w:b/>
        </w:rPr>
        <w:t>.……</w:t>
      </w:r>
      <w:r w:rsidR="00AC032D">
        <w:rPr>
          <w:b/>
        </w:rPr>
        <w:t xml:space="preserve">             </w:t>
      </w:r>
      <w:r w:rsidRPr="002E61D5">
        <w:rPr>
          <w:b/>
        </w:rPr>
        <w:t>Branch…</w:t>
      </w:r>
      <w:r w:rsidR="00332AAE">
        <w:rPr>
          <w:b/>
        </w:rPr>
        <w:t>CEIT</w:t>
      </w:r>
      <w:r w:rsidRPr="002E61D5">
        <w:rPr>
          <w:b/>
        </w:rPr>
        <w:t>………..</w:t>
      </w:r>
    </w:p>
    <w:p w:rsidR="002E61D5" w:rsidRPr="002E61D5" w:rsidRDefault="002351E9" w:rsidP="002E61D5">
      <w:pPr>
        <w:spacing w:line="360" w:lineRule="auto"/>
        <w:ind w:left="720" w:firstLine="720"/>
        <w:rPr>
          <w:b/>
        </w:rPr>
      </w:pPr>
      <w:r w:rsidRPr="002E61D5">
        <w:rPr>
          <w:b/>
        </w:rPr>
        <w:t>Sem……</w:t>
      </w:r>
      <w:r w:rsidR="00332AAE">
        <w:rPr>
          <w:b/>
        </w:rPr>
        <w:t>3</w:t>
      </w:r>
      <w:r w:rsidRPr="002E61D5">
        <w:rPr>
          <w:b/>
        </w:rPr>
        <w:t xml:space="preserve">…….…… </w:t>
      </w:r>
      <w:r w:rsidR="00AC032D">
        <w:rPr>
          <w:b/>
        </w:rPr>
        <w:t xml:space="preserve">                 </w:t>
      </w:r>
      <w:r w:rsidRPr="002E61D5">
        <w:rPr>
          <w:b/>
        </w:rPr>
        <w:t>Section………</w:t>
      </w:r>
      <w:r w:rsidR="00AC032D">
        <w:rPr>
          <w:b/>
        </w:rPr>
        <w:t>A</w:t>
      </w:r>
      <w:r w:rsidRPr="002E61D5">
        <w:rPr>
          <w:b/>
        </w:rPr>
        <w:t>……</w:t>
      </w:r>
      <w:r>
        <w:rPr>
          <w:b/>
        </w:rPr>
        <w:t>….</w:t>
      </w:r>
      <w:r w:rsidRPr="002E61D5">
        <w:rPr>
          <w:b/>
        </w:rPr>
        <w:t>…..……..</w:t>
      </w:r>
    </w:p>
    <w:p w:rsidR="002E61D5" w:rsidRPr="002E61D5" w:rsidRDefault="002E61D5" w:rsidP="002E61D5">
      <w:pPr>
        <w:jc w:val="center"/>
        <w:rPr>
          <w:b/>
        </w:rPr>
      </w:pPr>
    </w:p>
    <w:p w:rsidR="002E61D5" w:rsidRDefault="002E61D5" w:rsidP="002E61D5">
      <w:pPr>
        <w:jc w:val="center"/>
      </w:pPr>
    </w:p>
    <w:p w:rsidR="002E61D5" w:rsidRDefault="002E61D5" w:rsidP="002E61D5">
      <w:pPr>
        <w:jc w:val="center"/>
      </w:pPr>
    </w:p>
    <w:p w:rsidR="002E61D5" w:rsidRDefault="002E61D5" w:rsidP="002E61D5">
      <w:pPr>
        <w:jc w:val="center"/>
      </w:pPr>
    </w:p>
    <w:p w:rsidR="002E61D5" w:rsidRDefault="002E61D5" w:rsidP="002E61D5">
      <w:pPr>
        <w:jc w:val="center"/>
      </w:pPr>
    </w:p>
    <w:p w:rsidR="002E61D5" w:rsidRDefault="002E61D5" w:rsidP="002E61D5"/>
    <w:p w:rsidR="002E61D5" w:rsidRDefault="002E61D5" w:rsidP="002E61D5"/>
    <w:p w:rsidR="004B040E" w:rsidRDefault="00E0447A" w:rsidP="002E61D5">
      <w:pPr>
        <w:jc w:val="center"/>
      </w:pPr>
      <w:r>
        <w:object w:dxaOrig="9058" w:dyaOrig="3302">
          <v:shape id="_x0000_i1026" type="#_x0000_t75" style="width:411.75pt;height:145.5pt" o:ole="">
            <v:imagedata r:id="rId9" o:title=""/>
          </v:shape>
          <o:OLEObject Type="Embed" ProgID="CorelDraw.Graphic.17" ShapeID="_x0000_i1026" DrawAspect="Content" ObjectID="_1670627646" r:id="rId10"/>
        </w:object>
      </w:r>
      <w:r>
        <w:object w:dxaOrig="979" w:dyaOrig="1252">
          <v:shape id="_x0000_i1027" type="#_x0000_t75" style="width:43.5pt;height:55.5pt" o:ole="">
            <v:imagedata r:id="rId11" o:title=""/>
          </v:shape>
          <o:OLEObject Type="Embed" ProgID="CorelDraw.Graphic.17" ShapeID="_x0000_i1027" DrawAspect="Content" ObjectID="_1670627647" r:id="rId12"/>
        </w:object>
      </w:r>
    </w:p>
    <w:p w:rsidR="004B040E" w:rsidRDefault="002351E9" w:rsidP="004B040E">
      <w:pPr>
        <w:jc w:val="center"/>
        <w:rPr>
          <w:b/>
          <w:bCs/>
          <w:sz w:val="40"/>
          <w:szCs w:val="32"/>
        </w:rPr>
      </w:pPr>
      <w:r>
        <w:rPr>
          <w:b/>
          <w:bCs/>
          <w:sz w:val="40"/>
          <w:szCs w:val="32"/>
        </w:rPr>
        <w:lastRenderedPageBreak/>
        <w:t>ABES Engineering College, Ghaziabad</w:t>
      </w:r>
    </w:p>
    <w:p w:rsidR="004B040E" w:rsidRDefault="002351E9" w:rsidP="004B040E">
      <w:pPr>
        <w:jc w:val="center"/>
        <w:rPr>
          <w:b/>
          <w:bCs/>
          <w:sz w:val="28"/>
          <w:szCs w:val="32"/>
        </w:rPr>
      </w:pPr>
      <w:r>
        <w:rPr>
          <w:b/>
          <w:bCs/>
          <w:sz w:val="28"/>
          <w:szCs w:val="32"/>
        </w:rPr>
        <w:t xml:space="preserve">Department of Computer Science </w:t>
      </w:r>
    </w:p>
    <w:p w:rsidR="004B040E" w:rsidRDefault="004B040E" w:rsidP="004B040E">
      <w:pPr>
        <w:autoSpaceDE w:val="0"/>
        <w:autoSpaceDN w:val="0"/>
        <w:adjustRightInd w:val="0"/>
        <w:jc w:val="both"/>
        <w:rPr>
          <w:b/>
          <w:sz w:val="24"/>
          <w:szCs w:val="24"/>
        </w:rPr>
      </w:pPr>
    </w:p>
    <w:p w:rsidR="004B040E" w:rsidRDefault="004B040E" w:rsidP="004B040E">
      <w:pPr>
        <w:autoSpaceDE w:val="0"/>
        <w:autoSpaceDN w:val="0"/>
        <w:adjustRightInd w:val="0"/>
        <w:jc w:val="both"/>
        <w:rPr>
          <w:b/>
        </w:rPr>
      </w:pPr>
    </w:p>
    <w:p w:rsidR="004B040E" w:rsidRDefault="004B040E" w:rsidP="004B040E">
      <w:pPr>
        <w:autoSpaceDE w:val="0"/>
        <w:autoSpaceDN w:val="0"/>
        <w:adjustRightInd w:val="0"/>
        <w:jc w:val="both"/>
        <w:rPr>
          <w:b/>
        </w:rPr>
      </w:pPr>
    </w:p>
    <w:p w:rsidR="004B040E" w:rsidRDefault="002351E9" w:rsidP="004B040E">
      <w:pPr>
        <w:autoSpaceDE w:val="0"/>
        <w:autoSpaceDN w:val="0"/>
        <w:adjustRightInd w:val="0"/>
        <w:jc w:val="center"/>
        <w:rPr>
          <w:b/>
        </w:rPr>
      </w:pPr>
      <w:r>
        <w:rPr>
          <w:b/>
        </w:rPr>
        <w:t>List of Experiments</w:t>
      </w:r>
    </w:p>
    <w:p w:rsidR="004B040E" w:rsidRDefault="004B040E" w:rsidP="004B040E">
      <w:pPr>
        <w:autoSpaceDE w:val="0"/>
        <w:autoSpaceDN w:val="0"/>
        <w:adjustRightInd w:val="0"/>
        <w:jc w:val="both"/>
        <w:rPr>
          <w:b/>
        </w:rPr>
      </w:pPr>
    </w:p>
    <w:p w:rsidR="004B040E" w:rsidRDefault="004B040E" w:rsidP="004B040E">
      <w:pPr>
        <w:jc w:val="center"/>
        <w:rPr>
          <w:b/>
          <w:sz w:val="28"/>
          <w:szCs w:val="28"/>
          <w:u w:val="single"/>
        </w:rPr>
      </w:pPr>
    </w:p>
    <w:tbl>
      <w:tblPr>
        <w:tblW w:w="10530"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33"/>
        <w:gridCol w:w="9497"/>
      </w:tblGrid>
      <w:tr w:rsidR="00E0447A" w:rsidTr="004B040E">
        <w:trPr>
          <w:trHeight w:val="917"/>
        </w:trPr>
        <w:tc>
          <w:tcPr>
            <w:tcW w:w="1033" w:type="dxa"/>
            <w:tcBorders>
              <w:top w:val="single" w:sz="4" w:space="0" w:color="auto"/>
              <w:left w:val="single" w:sz="4" w:space="0" w:color="auto"/>
              <w:bottom w:val="single" w:sz="4" w:space="0" w:color="auto"/>
              <w:right w:val="single" w:sz="4" w:space="0" w:color="auto"/>
            </w:tcBorders>
          </w:tcPr>
          <w:p w:rsidR="004B040E" w:rsidRDefault="004B040E">
            <w:pPr>
              <w:spacing w:after="200" w:line="256" w:lineRule="auto"/>
              <w:jc w:val="center"/>
              <w:rPr>
                <w:b/>
                <w:sz w:val="24"/>
                <w:szCs w:val="24"/>
              </w:rPr>
            </w:pPr>
          </w:p>
          <w:p w:rsidR="004B040E" w:rsidRDefault="002351E9">
            <w:pPr>
              <w:spacing w:after="200" w:line="256" w:lineRule="auto"/>
              <w:jc w:val="center"/>
              <w:rPr>
                <w:b/>
              </w:rPr>
            </w:pPr>
            <w:r>
              <w:rPr>
                <w:b/>
              </w:rPr>
              <w:t>S. No.</w:t>
            </w:r>
          </w:p>
        </w:tc>
        <w:tc>
          <w:tcPr>
            <w:tcW w:w="9497" w:type="dxa"/>
            <w:tcBorders>
              <w:top w:val="single" w:sz="4" w:space="0" w:color="auto"/>
              <w:left w:val="single" w:sz="4" w:space="0" w:color="auto"/>
              <w:bottom w:val="single" w:sz="4" w:space="0" w:color="auto"/>
              <w:right w:val="single" w:sz="4" w:space="0" w:color="auto"/>
            </w:tcBorders>
          </w:tcPr>
          <w:p w:rsidR="004B040E" w:rsidRDefault="004B040E">
            <w:pPr>
              <w:spacing w:after="200" w:line="256" w:lineRule="auto"/>
              <w:ind w:left="105"/>
              <w:jc w:val="center"/>
              <w:rPr>
                <w:b/>
              </w:rPr>
            </w:pPr>
          </w:p>
          <w:p w:rsidR="004B040E" w:rsidRDefault="002351E9">
            <w:pPr>
              <w:spacing w:after="200" w:line="256" w:lineRule="auto"/>
              <w:ind w:left="105"/>
              <w:jc w:val="center"/>
              <w:rPr>
                <w:b/>
              </w:rPr>
            </w:pPr>
            <w:r>
              <w:rPr>
                <w:b/>
              </w:rPr>
              <w:t>Experiment Name</w:t>
            </w:r>
          </w:p>
        </w:tc>
      </w:tr>
      <w:tr w:rsidR="00E0447A" w:rsidTr="004B040E">
        <w:trPr>
          <w:trHeight w:val="496"/>
        </w:trPr>
        <w:tc>
          <w:tcPr>
            <w:tcW w:w="1033" w:type="dxa"/>
            <w:tcBorders>
              <w:top w:val="single" w:sz="4" w:space="0" w:color="auto"/>
              <w:left w:val="single" w:sz="4" w:space="0" w:color="auto"/>
              <w:bottom w:val="single" w:sz="4" w:space="0" w:color="auto"/>
              <w:right w:val="single" w:sz="4" w:space="0" w:color="auto"/>
            </w:tcBorders>
            <w:hideMark/>
          </w:tcPr>
          <w:p w:rsidR="004B040E" w:rsidRDefault="002351E9">
            <w:pPr>
              <w:spacing w:line="256" w:lineRule="auto"/>
              <w:ind w:left="105"/>
              <w:jc w:val="center"/>
            </w:pPr>
            <w:r>
              <w:t>1</w:t>
            </w:r>
          </w:p>
        </w:tc>
        <w:tc>
          <w:tcPr>
            <w:tcW w:w="9497" w:type="dxa"/>
            <w:tcBorders>
              <w:top w:val="single" w:sz="4" w:space="0" w:color="auto"/>
              <w:left w:val="single" w:sz="4" w:space="0" w:color="auto"/>
              <w:bottom w:val="single" w:sz="4" w:space="0" w:color="auto"/>
              <w:right w:val="single" w:sz="4" w:space="0" w:color="auto"/>
            </w:tcBorders>
            <w:hideMark/>
          </w:tcPr>
          <w:p w:rsidR="004B040E" w:rsidRDefault="002351E9">
            <w:pPr>
              <w:spacing w:line="256" w:lineRule="auto"/>
            </w:pPr>
            <w:r>
              <w:t>Write a program in C to create two sets and perform the Intersection operation on sets.</w:t>
            </w:r>
          </w:p>
        </w:tc>
      </w:tr>
      <w:tr w:rsidR="00E0447A" w:rsidTr="004B040E">
        <w:trPr>
          <w:trHeight w:val="465"/>
        </w:trPr>
        <w:tc>
          <w:tcPr>
            <w:tcW w:w="1033" w:type="dxa"/>
            <w:tcBorders>
              <w:top w:val="single" w:sz="4" w:space="0" w:color="auto"/>
              <w:left w:val="single" w:sz="4" w:space="0" w:color="auto"/>
              <w:bottom w:val="single" w:sz="4" w:space="0" w:color="auto"/>
              <w:right w:val="single" w:sz="4" w:space="0" w:color="auto"/>
            </w:tcBorders>
            <w:hideMark/>
          </w:tcPr>
          <w:p w:rsidR="004B040E" w:rsidRDefault="002351E9">
            <w:pPr>
              <w:spacing w:line="256" w:lineRule="auto"/>
              <w:ind w:left="105"/>
              <w:jc w:val="center"/>
            </w:pPr>
            <w:r>
              <w:t>2</w:t>
            </w:r>
          </w:p>
        </w:tc>
        <w:tc>
          <w:tcPr>
            <w:tcW w:w="9497" w:type="dxa"/>
            <w:tcBorders>
              <w:top w:val="single" w:sz="4" w:space="0" w:color="auto"/>
              <w:left w:val="single" w:sz="4" w:space="0" w:color="auto"/>
              <w:bottom w:val="single" w:sz="4" w:space="0" w:color="auto"/>
              <w:right w:val="single" w:sz="4" w:space="0" w:color="auto"/>
            </w:tcBorders>
          </w:tcPr>
          <w:p w:rsidR="004B040E" w:rsidRDefault="002351E9">
            <w:pPr>
              <w:spacing w:line="256" w:lineRule="auto"/>
            </w:pPr>
            <w:r>
              <w:t>Write a program in C to create two sets and perform the Union operation on sets.</w:t>
            </w:r>
          </w:p>
          <w:p w:rsidR="004B040E" w:rsidRDefault="004B040E">
            <w:pPr>
              <w:spacing w:line="256" w:lineRule="auto"/>
            </w:pPr>
          </w:p>
        </w:tc>
      </w:tr>
      <w:tr w:rsidR="00E0447A" w:rsidTr="004B040E">
        <w:trPr>
          <w:trHeight w:val="345"/>
        </w:trPr>
        <w:tc>
          <w:tcPr>
            <w:tcW w:w="1033" w:type="dxa"/>
            <w:tcBorders>
              <w:top w:val="single" w:sz="4" w:space="0" w:color="auto"/>
              <w:left w:val="single" w:sz="4" w:space="0" w:color="auto"/>
              <w:bottom w:val="single" w:sz="4" w:space="0" w:color="auto"/>
              <w:right w:val="single" w:sz="4" w:space="0" w:color="auto"/>
            </w:tcBorders>
            <w:hideMark/>
          </w:tcPr>
          <w:p w:rsidR="004B040E" w:rsidRDefault="002351E9">
            <w:pPr>
              <w:spacing w:line="256" w:lineRule="auto"/>
              <w:ind w:left="105"/>
              <w:jc w:val="center"/>
            </w:pPr>
            <w:r>
              <w:t>3</w:t>
            </w:r>
          </w:p>
        </w:tc>
        <w:tc>
          <w:tcPr>
            <w:tcW w:w="9497" w:type="dxa"/>
            <w:tcBorders>
              <w:top w:val="single" w:sz="4" w:space="0" w:color="auto"/>
              <w:left w:val="single" w:sz="4" w:space="0" w:color="auto"/>
              <w:bottom w:val="single" w:sz="4" w:space="0" w:color="auto"/>
              <w:right w:val="single" w:sz="4" w:space="0" w:color="auto"/>
            </w:tcBorders>
            <w:hideMark/>
          </w:tcPr>
          <w:p w:rsidR="004B040E" w:rsidRDefault="002351E9">
            <w:pPr>
              <w:spacing w:line="256" w:lineRule="auto"/>
            </w:pPr>
            <w:r>
              <w:t>Write a program in C to create two sets and perform the Difference operation on sets.</w:t>
            </w:r>
          </w:p>
        </w:tc>
      </w:tr>
      <w:tr w:rsidR="00E0447A" w:rsidTr="004B040E">
        <w:trPr>
          <w:trHeight w:val="420"/>
        </w:trPr>
        <w:tc>
          <w:tcPr>
            <w:tcW w:w="1033" w:type="dxa"/>
            <w:tcBorders>
              <w:top w:val="single" w:sz="4" w:space="0" w:color="auto"/>
              <w:left w:val="single" w:sz="4" w:space="0" w:color="auto"/>
              <w:bottom w:val="single" w:sz="4" w:space="0" w:color="auto"/>
              <w:right w:val="single" w:sz="4" w:space="0" w:color="auto"/>
            </w:tcBorders>
            <w:hideMark/>
          </w:tcPr>
          <w:p w:rsidR="004B040E" w:rsidRDefault="002351E9">
            <w:pPr>
              <w:spacing w:line="256" w:lineRule="auto"/>
              <w:ind w:left="105"/>
              <w:jc w:val="center"/>
            </w:pPr>
            <w:r>
              <w:t>4</w:t>
            </w:r>
          </w:p>
        </w:tc>
        <w:tc>
          <w:tcPr>
            <w:tcW w:w="9497" w:type="dxa"/>
            <w:tcBorders>
              <w:top w:val="single" w:sz="4" w:space="0" w:color="auto"/>
              <w:left w:val="single" w:sz="4" w:space="0" w:color="auto"/>
              <w:bottom w:val="single" w:sz="4" w:space="0" w:color="auto"/>
              <w:right w:val="single" w:sz="4" w:space="0" w:color="auto"/>
            </w:tcBorders>
            <w:hideMark/>
          </w:tcPr>
          <w:p w:rsidR="004B040E" w:rsidRDefault="002351E9">
            <w:pPr>
              <w:spacing w:line="256" w:lineRule="auto"/>
            </w:pPr>
            <w:r>
              <w:t>Write a program in C to create two sets and perform the Symmetric Difference operation.</w:t>
            </w:r>
          </w:p>
        </w:tc>
      </w:tr>
      <w:tr w:rsidR="00E0447A" w:rsidTr="004B040E">
        <w:trPr>
          <w:trHeight w:val="285"/>
        </w:trPr>
        <w:tc>
          <w:tcPr>
            <w:tcW w:w="1033" w:type="dxa"/>
            <w:tcBorders>
              <w:top w:val="single" w:sz="4" w:space="0" w:color="auto"/>
              <w:left w:val="single" w:sz="4" w:space="0" w:color="auto"/>
              <w:bottom w:val="single" w:sz="4" w:space="0" w:color="auto"/>
              <w:right w:val="single" w:sz="4" w:space="0" w:color="auto"/>
            </w:tcBorders>
            <w:hideMark/>
          </w:tcPr>
          <w:p w:rsidR="004B040E" w:rsidRDefault="002351E9">
            <w:pPr>
              <w:spacing w:line="256" w:lineRule="auto"/>
            </w:pPr>
            <w:r>
              <w:t xml:space="preserve">       5</w:t>
            </w:r>
          </w:p>
        </w:tc>
        <w:tc>
          <w:tcPr>
            <w:tcW w:w="9497" w:type="dxa"/>
            <w:tcBorders>
              <w:top w:val="single" w:sz="4" w:space="0" w:color="auto"/>
              <w:left w:val="single" w:sz="4" w:space="0" w:color="auto"/>
              <w:bottom w:val="single" w:sz="4" w:space="0" w:color="auto"/>
              <w:right w:val="single" w:sz="4" w:space="0" w:color="auto"/>
            </w:tcBorders>
            <w:hideMark/>
          </w:tcPr>
          <w:p w:rsidR="004B040E" w:rsidRDefault="002351E9">
            <w:pPr>
              <w:spacing w:line="256" w:lineRule="auto"/>
            </w:pPr>
            <w:r>
              <w:t>Write a program in C to find the complement of a set.</w:t>
            </w:r>
          </w:p>
        </w:tc>
      </w:tr>
      <w:tr w:rsidR="00E0447A" w:rsidTr="004B040E">
        <w:trPr>
          <w:trHeight w:val="360"/>
        </w:trPr>
        <w:tc>
          <w:tcPr>
            <w:tcW w:w="1033" w:type="dxa"/>
            <w:tcBorders>
              <w:top w:val="single" w:sz="4" w:space="0" w:color="auto"/>
              <w:left w:val="single" w:sz="4" w:space="0" w:color="auto"/>
              <w:bottom w:val="single" w:sz="4" w:space="0" w:color="auto"/>
              <w:right w:val="single" w:sz="4" w:space="0" w:color="auto"/>
            </w:tcBorders>
            <w:hideMark/>
          </w:tcPr>
          <w:p w:rsidR="004B040E" w:rsidRDefault="002351E9">
            <w:pPr>
              <w:spacing w:line="256" w:lineRule="auto"/>
              <w:ind w:left="105"/>
              <w:jc w:val="center"/>
            </w:pPr>
            <w:r>
              <w:t>6</w:t>
            </w:r>
          </w:p>
        </w:tc>
        <w:tc>
          <w:tcPr>
            <w:tcW w:w="9497" w:type="dxa"/>
            <w:tcBorders>
              <w:top w:val="single" w:sz="4" w:space="0" w:color="auto"/>
              <w:left w:val="single" w:sz="4" w:space="0" w:color="auto"/>
              <w:bottom w:val="single" w:sz="4" w:space="0" w:color="auto"/>
              <w:right w:val="single" w:sz="4" w:space="0" w:color="auto"/>
            </w:tcBorders>
            <w:hideMark/>
          </w:tcPr>
          <w:p w:rsidR="004B040E" w:rsidRDefault="002351E9">
            <w:pPr>
              <w:spacing w:line="256" w:lineRule="auto"/>
            </w:pPr>
            <w:r>
              <w:t>Write a C Program to find Cartesian product of two sets</w:t>
            </w:r>
          </w:p>
        </w:tc>
      </w:tr>
      <w:tr w:rsidR="00E0447A" w:rsidTr="004B040E">
        <w:trPr>
          <w:trHeight w:val="561"/>
        </w:trPr>
        <w:tc>
          <w:tcPr>
            <w:tcW w:w="1033" w:type="dxa"/>
            <w:tcBorders>
              <w:top w:val="single" w:sz="4" w:space="0" w:color="auto"/>
              <w:left w:val="single" w:sz="4" w:space="0" w:color="auto"/>
              <w:bottom w:val="single" w:sz="4" w:space="0" w:color="auto"/>
              <w:right w:val="single" w:sz="4" w:space="0" w:color="auto"/>
            </w:tcBorders>
            <w:hideMark/>
          </w:tcPr>
          <w:p w:rsidR="004B040E" w:rsidRDefault="002351E9">
            <w:pPr>
              <w:spacing w:line="276" w:lineRule="auto"/>
              <w:ind w:left="105"/>
              <w:jc w:val="center"/>
              <w:rPr>
                <w:sz w:val="26"/>
              </w:rPr>
            </w:pPr>
            <w:r>
              <w:rPr>
                <w:sz w:val="26"/>
              </w:rPr>
              <w:t>7</w:t>
            </w:r>
          </w:p>
        </w:tc>
        <w:tc>
          <w:tcPr>
            <w:tcW w:w="9497" w:type="dxa"/>
            <w:tcBorders>
              <w:top w:val="single" w:sz="4" w:space="0" w:color="auto"/>
              <w:left w:val="single" w:sz="4" w:space="0" w:color="auto"/>
              <w:bottom w:val="single" w:sz="4" w:space="0" w:color="auto"/>
              <w:right w:val="single" w:sz="4" w:space="0" w:color="auto"/>
            </w:tcBorders>
            <w:hideMark/>
          </w:tcPr>
          <w:p w:rsidR="004B040E" w:rsidRDefault="002351E9">
            <w:pPr>
              <w:spacing w:line="276" w:lineRule="auto"/>
              <w:rPr>
                <w:sz w:val="24"/>
              </w:rPr>
            </w:pPr>
            <w:r>
              <w:t>. Write a program in C to Display the Boolean Truth Table for AND, OR, NOT</w:t>
            </w:r>
          </w:p>
        </w:tc>
      </w:tr>
      <w:tr w:rsidR="00E0447A" w:rsidTr="004B040E">
        <w:trPr>
          <w:trHeight w:val="252"/>
        </w:trPr>
        <w:tc>
          <w:tcPr>
            <w:tcW w:w="1033" w:type="dxa"/>
            <w:tcBorders>
              <w:top w:val="single" w:sz="4" w:space="0" w:color="auto"/>
              <w:left w:val="single" w:sz="4" w:space="0" w:color="auto"/>
              <w:bottom w:val="single" w:sz="4" w:space="0" w:color="auto"/>
              <w:right w:val="single" w:sz="4" w:space="0" w:color="auto"/>
            </w:tcBorders>
            <w:hideMark/>
          </w:tcPr>
          <w:p w:rsidR="004B040E" w:rsidRDefault="002351E9">
            <w:pPr>
              <w:spacing w:line="256" w:lineRule="auto"/>
              <w:jc w:val="center"/>
              <w:rPr>
                <w:sz w:val="26"/>
              </w:rPr>
            </w:pPr>
            <w:r>
              <w:rPr>
                <w:sz w:val="26"/>
              </w:rPr>
              <w:t xml:space="preserve">  8</w:t>
            </w:r>
          </w:p>
        </w:tc>
        <w:tc>
          <w:tcPr>
            <w:tcW w:w="9497" w:type="dxa"/>
            <w:tcBorders>
              <w:top w:val="single" w:sz="4" w:space="0" w:color="auto"/>
              <w:left w:val="single" w:sz="4" w:space="0" w:color="auto"/>
              <w:bottom w:val="single" w:sz="4" w:space="0" w:color="auto"/>
              <w:right w:val="single" w:sz="4" w:space="0" w:color="auto"/>
            </w:tcBorders>
          </w:tcPr>
          <w:p w:rsidR="004B040E" w:rsidRDefault="002351E9">
            <w:pPr>
              <w:spacing w:line="256" w:lineRule="auto"/>
              <w:rPr>
                <w:sz w:val="24"/>
              </w:rPr>
            </w:pPr>
            <w:r>
              <w:t>Write a program in C to perform the Power Set operation on a set.</w:t>
            </w:r>
          </w:p>
          <w:p w:rsidR="004B040E" w:rsidRDefault="004B040E">
            <w:pPr>
              <w:spacing w:line="276" w:lineRule="auto"/>
            </w:pPr>
          </w:p>
        </w:tc>
      </w:tr>
      <w:tr w:rsidR="00E0447A" w:rsidTr="004B040E">
        <w:trPr>
          <w:trHeight w:val="361"/>
        </w:trPr>
        <w:tc>
          <w:tcPr>
            <w:tcW w:w="1033" w:type="dxa"/>
            <w:tcBorders>
              <w:top w:val="single" w:sz="4" w:space="0" w:color="auto"/>
              <w:left w:val="single" w:sz="4" w:space="0" w:color="auto"/>
              <w:bottom w:val="single" w:sz="4" w:space="0" w:color="auto"/>
              <w:right w:val="single" w:sz="4" w:space="0" w:color="auto"/>
            </w:tcBorders>
            <w:hideMark/>
          </w:tcPr>
          <w:p w:rsidR="004B040E" w:rsidRDefault="002351E9">
            <w:pPr>
              <w:spacing w:line="256" w:lineRule="auto"/>
              <w:ind w:left="105"/>
              <w:jc w:val="center"/>
              <w:rPr>
                <w:sz w:val="26"/>
              </w:rPr>
            </w:pPr>
            <w:r>
              <w:rPr>
                <w:sz w:val="26"/>
              </w:rPr>
              <w:t>9</w:t>
            </w:r>
          </w:p>
        </w:tc>
        <w:tc>
          <w:tcPr>
            <w:tcW w:w="9497" w:type="dxa"/>
            <w:tcBorders>
              <w:top w:val="single" w:sz="4" w:space="0" w:color="auto"/>
              <w:left w:val="single" w:sz="4" w:space="0" w:color="auto"/>
              <w:bottom w:val="single" w:sz="4" w:space="0" w:color="auto"/>
              <w:right w:val="single" w:sz="4" w:space="0" w:color="auto"/>
            </w:tcBorders>
            <w:hideMark/>
          </w:tcPr>
          <w:p w:rsidR="004B040E" w:rsidRDefault="002351E9">
            <w:pPr>
              <w:spacing w:line="256" w:lineRule="auto"/>
              <w:rPr>
                <w:sz w:val="26"/>
              </w:rPr>
            </w:pPr>
            <w:r>
              <w:t>Write a program in C for minimum cost spanning tree.</w:t>
            </w:r>
          </w:p>
        </w:tc>
      </w:tr>
      <w:tr w:rsidR="00E0447A" w:rsidTr="004B040E">
        <w:trPr>
          <w:trHeight w:val="271"/>
        </w:trPr>
        <w:tc>
          <w:tcPr>
            <w:tcW w:w="1033" w:type="dxa"/>
            <w:tcBorders>
              <w:top w:val="single" w:sz="4" w:space="0" w:color="auto"/>
              <w:left w:val="single" w:sz="4" w:space="0" w:color="auto"/>
              <w:bottom w:val="single" w:sz="4" w:space="0" w:color="auto"/>
              <w:right w:val="single" w:sz="4" w:space="0" w:color="auto"/>
            </w:tcBorders>
            <w:hideMark/>
          </w:tcPr>
          <w:p w:rsidR="004B040E" w:rsidRDefault="002351E9">
            <w:pPr>
              <w:spacing w:line="256" w:lineRule="auto"/>
              <w:ind w:left="105"/>
              <w:jc w:val="center"/>
              <w:rPr>
                <w:sz w:val="24"/>
              </w:rPr>
            </w:pPr>
            <w:r>
              <w:t>10</w:t>
            </w:r>
          </w:p>
        </w:tc>
        <w:tc>
          <w:tcPr>
            <w:tcW w:w="9497" w:type="dxa"/>
            <w:tcBorders>
              <w:top w:val="single" w:sz="4" w:space="0" w:color="auto"/>
              <w:left w:val="single" w:sz="4" w:space="0" w:color="auto"/>
              <w:bottom w:val="single" w:sz="4" w:space="0" w:color="auto"/>
              <w:right w:val="single" w:sz="4" w:space="0" w:color="auto"/>
            </w:tcBorders>
            <w:hideMark/>
          </w:tcPr>
          <w:p w:rsidR="004B040E" w:rsidRDefault="002351E9">
            <w:pPr>
              <w:spacing w:line="256" w:lineRule="auto"/>
              <w:rPr>
                <w:sz w:val="26"/>
                <w:szCs w:val="24"/>
              </w:rPr>
            </w:pPr>
            <w:r>
              <w:t>Write a program in C for finding shortest path in a Graph</w:t>
            </w:r>
          </w:p>
        </w:tc>
      </w:tr>
    </w:tbl>
    <w:p w:rsidR="004B040E" w:rsidRDefault="002351E9" w:rsidP="004B040E">
      <w:pPr>
        <w:rPr>
          <w:rFonts w:eastAsia="Times New Roman"/>
          <w:sz w:val="24"/>
        </w:rPr>
      </w:pPr>
      <w:r>
        <w:t>.</w:t>
      </w:r>
    </w:p>
    <w:p w:rsidR="004B040E" w:rsidRDefault="002351E9">
      <w:r>
        <w:br w:type="page"/>
      </w:r>
    </w:p>
    <w:tbl>
      <w:tblPr>
        <w:tblpPr w:leftFromText="180" w:rightFromText="180" w:vertAnchor="page" w:horzAnchor="margin" w:tblpY="3577"/>
        <w:tblW w:w="86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591"/>
        <w:gridCol w:w="1736"/>
        <w:gridCol w:w="1201"/>
        <w:gridCol w:w="884"/>
        <w:gridCol w:w="612"/>
        <w:gridCol w:w="888"/>
        <w:gridCol w:w="614"/>
        <w:gridCol w:w="797"/>
        <w:gridCol w:w="614"/>
        <w:gridCol w:w="758"/>
      </w:tblGrid>
      <w:tr w:rsidR="00E0447A" w:rsidTr="00E814BF">
        <w:trPr>
          <w:trHeight w:val="556"/>
        </w:trPr>
        <w:tc>
          <w:tcPr>
            <w:tcW w:w="591" w:type="dxa"/>
            <w:vMerge w:val="restart"/>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sz w:val="10"/>
              </w:rPr>
            </w:pPr>
          </w:p>
          <w:p w:rsidR="00E814BF" w:rsidRDefault="00E814BF" w:rsidP="00E814BF">
            <w:pPr>
              <w:pStyle w:val="TableParagraph"/>
              <w:rPr>
                <w:sz w:val="10"/>
              </w:rPr>
            </w:pPr>
          </w:p>
          <w:p w:rsidR="00E814BF" w:rsidRDefault="00E814BF" w:rsidP="00E814BF">
            <w:pPr>
              <w:pStyle w:val="TableParagraph"/>
              <w:rPr>
                <w:sz w:val="10"/>
              </w:rPr>
            </w:pPr>
          </w:p>
          <w:p w:rsidR="00E814BF" w:rsidRDefault="00E814BF" w:rsidP="00E814BF">
            <w:pPr>
              <w:pStyle w:val="TableParagraph"/>
              <w:spacing w:before="6"/>
              <w:rPr>
                <w:sz w:val="14"/>
              </w:rPr>
            </w:pPr>
          </w:p>
          <w:p w:rsidR="00E814BF" w:rsidRDefault="002351E9" w:rsidP="00E814BF">
            <w:pPr>
              <w:pStyle w:val="TableParagraph"/>
              <w:ind w:left="143"/>
              <w:rPr>
                <w:b/>
                <w:sz w:val="10"/>
              </w:rPr>
            </w:pPr>
            <w:r>
              <w:rPr>
                <w:b/>
                <w:sz w:val="10"/>
              </w:rPr>
              <w:t>Exp. No</w:t>
            </w:r>
          </w:p>
        </w:tc>
        <w:tc>
          <w:tcPr>
            <w:tcW w:w="1736" w:type="dxa"/>
            <w:vMerge w:val="restart"/>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sz w:val="10"/>
              </w:rPr>
            </w:pPr>
          </w:p>
          <w:p w:rsidR="00E814BF" w:rsidRDefault="00E814BF" w:rsidP="00E814BF">
            <w:pPr>
              <w:pStyle w:val="TableParagraph"/>
              <w:rPr>
                <w:sz w:val="10"/>
              </w:rPr>
            </w:pPr>
          </w:p>
          <w:p w:rsidR="00E814BF" w:rsidRDefault="00E814BF" w:rsidP="00E814BF">
            <w:pPr>
              <w:pStyle w:val="TableParagraph"/>
              <w:rPr>
                <w:sz w:val="10"/>
              </w:rPr>
            </w:pPr>
          </w:p>
          <w:p w:rsidR="00E814BF" w:rsidRDefault="00E814BF" w:rsidP="00E814BF">
            <w:pPr>
              <w:pStyle w:val="TableParagraph"/>
              <w:spacing w:before="6"/>
              <w:rPr>
                <w:sz w:val="14"/>
              </w:rPr>
            </w:pPr>
          </w:p>
          <w:p w:rsidR="00E814BF" w:rsidRDefault="002351E9" w:rsidP="00E814BF">
            <w:pPr>
              <w:pStyle w:val="TableParagraph"/>
              <w:ind w:left="359"/>
              <w:rPr>
                <w:b/>
                <w:sz w:val="10"/>
              </w:rPr>
            </w:pPr>
            <w:r>
              <w:rPr>
                <w:b/>
                <w:sz w:val="10"/>
              </w:rPr>
              <w:t>Name of the Experiment</w:t>
            </w:r>
          </w:p>
        </w:tc>
        <w:tc>
          <w:tcPr>
            <w:tcW w:w="1201"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sz w:val="10"/>
              </w:rPr>
            </w:pPr>
          </w:p>
          <w:p w:rsidR="00E814BF" w:rsidRDefault="00E814BF" w:rsidP="00E814BF">
            <w:pPr>
              <w:pStyle w:val="TableParagraph"/>
              <w:spacing w:before="9"/>
              <w:rPr>
                <w:sz w:val="7"/>
              </w:rPr>
            </w:pPr>
          </w:p>
          <w:p w:rsidR="00E814BF" w:rsidRDefault="002351E9" w:rsidP="00E814BF">
            <w:pPr>
              <w:pStyle w:val="TableParagraph"/>
              <w:ind w:left="20"/>
              <w:rPr>
                <w:b/>
                <w:sz w:val="10"/>
              </w:rPr>
            </w:pPr>
            <w:r>
              <w:rPr>
                <w:b/>
                <w:sz w:val="10"/>
              </w:rPr>
              <w:t>Date of Practical</w:t>
            </w:r>
          </w:p>
        </w:tc>
        <w:tc>
          <w:tcPr>
            <w:tcW w:w="884" w:type="dxa"/>
            <w:vMerge w:val="restart"/>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sz w:val="10"/>
              </w:rPr>
            </w:pPr>
          </w:p>
          <w:p w:rsidR="00E814BF" w:rsidRDefault="00E814BF" w:rsidP="00E814BF">
            <w:pPr>
              <w:pStyle w:val="TableParagraph"/>
              <w:rPr>
                <w:sz w:val="10"/>
              </w:rPr>
            </w:pPr>
          </w:p>
          <w:p w:rsidR="00E814BF" w:rsidRDefault="00E814BF" w:rsidP="00E814BF">
            <w:pPr>
              <w:pStyle w:val="TableParagraph"/>
              <w:spacing w:before="11"/>
              <w:rPr>
                <w:sz w:val="13"/>
              </w:rPr>
            </w:pPr>
          </w:p>
          <w:p w:rsidR="00E814BF" w:rsidRDefault="002351E9" w:rsidP="00E814BF">
            <w:pPr>
              <w:pStyle w:val="TableParagraph"/>
              <w:tabs>
                <w:tab w:val="left" w:pos="698"/>
              </w:tabs>
              <w:spacing w:line="264" w:lineRule="auto"/>
              <w:ind w:left="174" w:right="144" w:firstLine="81"/>
              <w:rPr>
                <w:b/>
                <w:sz w:val="10"/>
              </w:rPr>
            </w:pPr>
            <w:r>
              <w:rPr>
                <w:b/>
                <w:sz w:val="10"/>
              </w:rPr>
              <w:t>Page No. From</w:t>
            </w:r>
            <w:r>
              <w:rPr>
                <w:b/>
                <w:sz w:val="10"/>
                <w:u w:val="single"/>
              </w:rPr>
              <w:tab/>
            </w:r>
            <w:r>
              <w:rPr>
                <w:b/>
                <w:sz w:val="10"/>
              </w:rPr>
              <w:t xml:space="preserve"> To</w:t>
            </w:r>
            <w:r>
              <w:rPr>
                <w:b/>
                <w:sz w:val="10"/>
                <w:u w:val="single"/>
              </w:rPr>
              <w:tab/>
            </w:r>
          </w:p>
        </w:tc>
        <w:tc>
          <w:tcPr>
            <w:tcW w:w="4283" w:type="dxa"/>
            <w:gridSpan w:val="6"/>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sz w:val="10"/>
              </w:rPr>
            </w:pPr>
          </w:p>
          <w:p w:rsidR="00E814BF" w:rsidRDefault="002351E9" w:rsidP="00E814BF">
            <w:pPr>
              <w:pStyle w:val="TableParagraph"/>
              <w:spacing w:before="85"/>
              <w:ind w:left="1472" w:right="1445"/>
              <w:jc w:val="center"/>
              <w:rPr>
                <w:b/>
                <w:sz w:val="10"/>
              </w:rPr>
            </w:pPr>
            <w:r>
              <w:rPr>
                <w:b/>
                <w:sz w:val="10"/>
              </w:rPr>
              <w:t>Assessment by Faculty Member</w:t>
            </w:r>
          </w:p>
        </w:tc>
      </w:tr>
      <w:tr w:rsidR="00E0447A" w:rsidTr="00E814BF">
        <w:trPr>
          <w:trHeight w:val="666"/>
        </w:trPr>
        <w:tc>
          <w:tcPr>
            <w:tcW w:w="591" w:type="dxa"/>
            <w:vMerge/>
            <w:tcBorders>
              <w:top w:val="single" w:sz="4" w:space="0" w:color="000000"/>
              <w:left w:val="single" w:sz="4" w:space="0" w:color="000000"/>
              <w:bottom w:val="single" w:sz="4" w:space="0" w:color="000000"/>
              <w:right w:val="single" w:sz="4" w:space="0" w:color="000000"/>
            </w:tcBorders>
            <w:vAlign w:val="center"/>
            <w:hideMark/>
          </w:tcPr>
          <w:p w:rsidR="00E814BF" w:rsidRDefault="00E814BF" w:rsidP="00E814BF">
            <w:pPr>
              <w:rPr>
                <w:rFonts w:ascii="Carlito" w:eastAsia="Carlito" w:hAnsi="Carlito" w:cs="Carlito"/>
                <w:b/>
                <w:sz w:val="10"/>
              </w:rPr>
            </w:pPr>
          </w:p>
        </w:tc>
        <w:tc>
          <w:tcPr>
            <w:tcW w:w="1736" w:type="dxa"/>
            <w:vMerge/>
            <w:tcBorders>
              <w:top w:val="single" w:sz="4" w:space="0" w:color="000000"/>
              <w:left w:val="single" w:sz="4" w:space="0" w:color="000000"/>
              <w:bottom w:val="single" w:sz="4" w:space="0" w:color="000000"/>
              <w:right w:val="single" w:sz="4" w:space="0" w:color="000000"/>
            </w:tcBorders>
            <w:vAlign w:val="center"/>
            <w:hideMark/>
          </w:tcPr>
          <w:p w:rsidR="00E814BF" w:rsidRDefault="00E814BF" w:rsidP="00E814BF">
            <w:pPr>
              <w:rPr>
                <w:rFonts w:ascii="Carlito" w:eastAsia="Carlito" w:hAnsi="Carlito" w:cs="Carlito"/>
                <w:b/>
                <w:sz w:val="10"/>
              </w:rPr>
            </w:pPr>
          </w:p>
        </w:tc>
        <w:tc>
          <w:tcPr>
            <w:tcW w:w="1201" w:type="dxa"/>
            <w:tcBorders>
              <w:top w:val="single" w:sz="4" w:space="0" w:color="000000"/>
              <w:left w:val="single" w:sz="4" w:space="0" w:color="000000"/>
              <w:bottom w:val="single" w:sz="4" w:space="0" w:color="000000"/>
              <w:right w:val="single" w:sz="4" w:space="0" w:color="000000"/>
            </w:tcBorders>
            <w:hideMark/>
          </w:tcPr>
          <w:p w:rsidR="00E814BF" w:rsidRDefault="002351E9" w:rsidP="00E814BF">
            <w:pPr>
              <w:pStyle w:val="TableParagraph"/>
              <w:spacing w:before="20" w:line="268" w:lineRule="exact"/>
              <w:ind w:left="409" w:right="402"/>
              <w:jc w:val="center"/>
              <w:rPr>
                <w:b/>
                <w:sz w:val="10"/>
              </w:rPr>
            </w:pPr>
            <w:r>
              <w:rPr>
                <w:b/>
                <w:sz w:val="10"/>
              </w:rPr>
              <w:t>Schedule Actual</w:t>
            </w:r>
          </w:p>
        </w:tc>
        <w:tc>
          <w:tcPr>
            <w:tcW w:w="884" w:type="dxa"/>
            <w:vMerge/>
            <w:tcBorders>
              <w:top w:val="single" w:sz="4" w:space="0" w:color="000000"/>
              <w:left w:val="single" w:sz="4" w:space="0" w:color="000000"/>
              <w:bottom w:val="single" w:sz="4" w:space="0" w:color="000000"/>
              <w:right w:val="single" w:sz="4" w:space="0" w:color="000000"/>
            </w:tcBorders>
            <w:vAlign w:val="center"/>
            <w:hideMark/>
          </w:tcPr>
          <w:p w:rsidR="00E814BF" w:rsidRDefault="00E814BF" w:rsidP="00E814BF">
            <w:pPr>
              <w:rPr>
                <w:rFonts w:ascii="Carlito" w:eastAsia="Carlito" w:hAnsi="Carlito" w:cs="Carlito"/>
                <w:b/>
                <w:sz w:val="10"/>
              </w:rPr>
            </w:pPr>
          </w:p>
        </w:tc>
        <w:tc>
          <w:tcPr>
            <w:tcW w:w="612" w:type="dxa"/>
            <w:tcBorders>
              <w:top w:val="single" w:sz="4" w:space="0" w:color="000000"/>
              <w:left w:val="single" w:sz="4" w:space="0" w:color="000000"/>
              <w:bottom w:val="single" w:sz="4" w:space="0" w:color="000000"/>
              <w:right w:val="single" w:sz="4" w:space="0" w:color="000000"/>
            </w:tcBorders>
            <w:hideMark/>
          </w:tcPr>
          <w:p w:rsidR="00E814BF" w:rsidRDefault="002351E9" w:rsidP="00E814BF">
            <w:pPr>
              <w:pStyle w:val="TableParagraph"/>
              <w:spacing w:before="72" w:line="264" w:lineRule="auto"/>
              <w:ind w:left="34" w:right="22" w:firstLine="1"/>
              <w:jc w:val="center"/>
              <w:rPr>
                <w:b/>
                <w:sz w:val="10"/>
              </w:rPr>
            </w:pPr>
            <w:r>
              <w:rPr>
                <w:b/>
                <w:sz w:val="10"/>
              </w:rPr>
              <w:t>Pre-Lab Writing work</w:t>
            </w:r>
          </w:p>
          <w:p w:rsidR="00E814BF" w:rsidRDefault="002351E9" w:rsidP="00E814BF">
            <w:pPr>
              <w:pStyle w:val="TableParagraph"/>
              <w:spacing w:before="1" w:line="264" w:lineRule="auto"/>
              <w:ind w:left="154" w:right="140" w:firstLine="4"/>
              <w:jc w:val="center"/>
              <w:rPr>
                <w:b/>
                <w:sz w:val="10"/>
              </w:rPr>
            </w:pPr>
            <w:r>
              <w:rPr>
                <w:b/>
                <w:sz w:val="10"/>
              </w:rPr>
              <w:t>*    MM:05</w:t>
            </w:r>
          </w:p>
        </w:tc>
        <w:tc>
          <w:tcPr>
            <w:tcW w:w="888"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spacing w:before="5"/>
              <w:rPr>
                <w:sz w:val="11"/>
              </w:rPr>
            </w:pPr>
          </w:p>
          <w:p w:rsidR="00E814BF" w:rsidRDefault="002351E9" w:rsidP="00E814BF">
            <w:pPr>
              <w:pStyle w:val="TableParagraph"/>
              <w:spacing w:line="264" w:lineRule="auto"/>
              <w:ind w:left="36" w:right="27" w:hanging="1"/>
              <w:jc w:val="center"/>
              <w:rPr>
                <w:b/>
                <w:sz w:val="10"/>
              </w:rPr>
            </w:pPr>
            <w:r>
              <w:rPr>
                <w:b/>
                <w:sz w:val="10"/>
              </w:rPr>
              <w:t xml:space="preserve">Implementation/ </w:t>
            </w:r>
            <w:r>
              <w:rPr>
                <w:b/>
                <w:spacing w:val="-1"/>
                <w:sz w:val="10"/>
              </w:rPr>
              <w:t xml:space="preserve">Active </w:t>
            </w:r>
            <w:r>
              <w:rPr>
                <w:b/>
                <w:sz w:val="10"/>
              </w:rPr>
              <w:t>Participation MM:10</w:t>
            </w:r>
          </w:p>
        </w:tc>
        <w:tc>
          <w:tcPr>
            <w:tcW w:w="614" w:type="dxa"/>
            <w:tcBorders>
              <w:top w:val="single" w:sz="4" w:space="0" w:color="000000"/>
              <w:left w:val="single" w:sz="4" w:space="0" w:color="000000"/>
              <w:bottom w:val="single" w:sz="4" w:space="0" w:color="000000"/>
              <w:right w:val="single" w:sz="4" w:space="0" w:color="000000"/>
            </w:tcBorders>
            <w:hideMark/>
          </w:tcPr>
          <w:p w:rsidR="00E814BF" w:rsidRDefault="002351E9" w:rsidP="00E814BF">
            <w:pPr>
              <w:pStyle w:val="TableParagraph"/>
              <w:spacing w:before="72" w:line="264" w:lineRule="auto"/>
              <w:ind w:left="37" w:right="29" w:firstLine="8"/>
              <w:jc w:val="center"/>
              <w:rPr>
                <w:b/>
                <w:sz w:val="10"/>
              </w:rPr>
            </w:pPr>
            <w:r>
              <w:rPr>
                <w:b/>
                <w:sz w:val="10"/>
              </w:rPr>
              <w:t xml:space="preserve">Graph, Results/ Output, </w:t>
            </w:r>
            <w:r>
              <w:rPr>
                <w:b/>
                <w:spacing w:val="-4"/>
                <w:sz w:val="10"/>
              </w:rPr>
              <w:t>Calc.</w:t>
            </w:r>
          </w:p>
          <w:p w:rsidR="00E814BF" w:rsidRDefault="002351E9" w:rsidP="00E814BF">
            <w:pPr>
              <w:pStyle w:val="TableParagraph"/>
              <w:spacing w:before="1"/>
              <w:ind w:left="124" w:right="113"/>
              <w:jc w:val="center"/>
              <w:rPr>
                <w:b/>
                <w:sz w:val="10"/>
              </w:rPr>
            </w:pPr>
            <w:r>
              <w:rPr>
                <w:b/>
                <w:sz w:val="10"/>
              </w:rPr>
              <w:t>MM: 05</w:t>
            </w:r>
          </w:p>
        </w:tc>
        <w:tc>
          <w:tcPr>
            <w:tcW w:w="797" w:type="dxa"/>
            <w:tcBorders>
              <w:top w:val="single" w:sz="4" w:space="0" w:color="000000"/>
              <w:left w:val="single" w:sz="4" w:space="0" w:color="000000"/>
              <w:bottom w:val="single" w:sz="4" w:space="0" w:color="000000"/>
              <w:right w:val="single" w:sz="4" w:space="0" w:color="000000"/>
            </w:tcBorders>
            <w:hideMark/>
          </w:tcPr>
          <w:p w:rsidR="00E814BF" w:rsidRDefault="002351E9" w:rsidP="00E814BF">
            <w:pPr>
              <w:pStyle w:val="TableParagraph"/>
              <w:spacing w:before="5" w:line="264" w:lineRule="auto"/>
              <w:ind w:left="32" w:right="16" w:hanging="4"/>
              <w:jc w:val="center"/>
              <w:rPr>
                <w:b/>
                <w:sz w:val="10"/>
              </w:rPr>
            </w:pPr>
            <w:r>
              <w:rPr>
                <w:b/>
                <w:sz w:val="10"/>
              </w:rPr>
              <w:t xml:space="preserve">In Time submission of </w:t>
            </w:r>
            <w:r>
              <w:rPr>
                <w:b/>
                <w:spacing w:val="-5"/>
                <w:sz w:val="10"/>
              </w:rPr>
              <w:t xml:space="preserve">Lab </w:t>
            </w:r>
            <w:r>
              <w:rPr>
                <w:b/>
                <w:sz w:val="10"/>
              </w:rPr>
              <w:t>reports/ Viva Voce</w:t>
            </w:r>
          </w:p>
          <w:p w:rsidR="00E814BF" w:rsidRDefault="002351E9" w:rsidP="00E814BF">
            <w:pPr>
              <w:pStyle w:val="TableParagraph"/>
              <w:spacing w:before="1" w:line="104" w:lineRule="exact"/>
              <w:ind w:left="229" w:right="213"/>
              <w:jc w:val="center"/>
              <w:rPr>
                <w:b/>
                <w:sz w:val="10"/>
              </w:rPr>
            </w:pPr>
            <w:r>
              <w:rPr>
                <w:b/>
                <w:sz w:val="10"/>
              </w:rPr>
              <w:t>MM:05</w:t>
            </w:r>
          </w:p>
        </w:tc>
        <w:tc>
          <w:tcPr>
            <w:tcW w:w="614"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sz w:val="10"/>
              </w:rPr>
            </w:pPr>
          </w:p>
          <w:p w:rsidR="00E814BF" w:rsidRDefault="002351E9" w:rsidP="00E814BF">
            <w:pPr>
              <w:pStyle w:val="TableParagraph"/>
              <w:spacing w:before="85" w:line="264" w:lineRule="auto"/>
              <w:ind w:left="153" w:right="127" w:firstLine="52"/>
              <w:rPr>
                <w:b/>
                <w:sz w:val="10"/>
              </w:rPr>
            </w:pPr>
            <w:r>
              <w:rPr>
                <w:b/>
                <w:sz w:val="10"/>
              </w:rPr>
              <w:t>Total MM:25</w:t>
            </w:r>
          </w:p>
        </w:tc>
        <w:tc>
          <w:tcPr>
            <w:tcW w:w="758"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sz w:val="10"/>
              </w:rPr>
            </w:pPr>
          </w:p>
          <w:p w:rsidR="00E814BF" w:rsidRDefault="002351E9" w:rsidP="00E814BF">
            <w:pPr>
              <w:pStyle w:val="TableParagraph"/>
              <w:spacing w:before="85" w:line="264" w:lineRule="auto"/>
              <w:ind w:left="283" w:right="45" w:hanging="207"/>
              <w:rPr>
                <w:b/>
                <w:sz w:val="10"/>
              </w:rPr>
            </w:pPr>
            <w:r>
              <w:rPr>
                <w:b/>
                <w:sz w:val="10"/>
              </w:rPr>
              <w:t>Signature with Date</w:t>
            </w:r>
          </w:p>
        </w:tc>
      </w:tr>
      <w:tr w:rsidR="00E0447A" w:rsidTr="00E814BF">
        <w:trPr>
          <w:trHeight w:val="297"/>
        </w:trPr>
        <w:tc>
          <w:tcPr>
            <w:tcW w:w="591"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spacing w:before="7"/>
              <w:rPr>
                <w:sz w:val="14"/>
              </w:rPr>
            </w:pPr>
          </w:p>
          <w:p w:rsidR="00E814BF" w:rsidRDefault="002351E9" w:rsidP="00E814BF">
            <w:pPr>
              <w:pStyle w:val="TableParagraph"/>
              <w:spacing w:line="99" w:lineRule="exact"/>
              <w:ind w:right="15"/>
              <w:jc w:val="right"/>
              <w:rPr>
                <w:sz w:val="10"/>
              </w:rPr>
            </w:pPr>
            <w:r>
              <w:rPr>
                <w:sz w:val="10"/>
              </w:rPr>
              <w:t>1</w:t>
            </w:r>
          </w:p>
        </w:tc>
        <w:tc>
          <w:tcPr>
            <w:tcW w:w="1736"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spacing w:before="7"/>
              <w:rPr>
                <w:sz w:val="14"/>
              </w:rPr>
            </w:pPr>
          </w:p>
          <w:p w:rsidR="00E814BF" w:rsidRPr="006C4C09" w:rsidRDefault="002351E9" w:rsidP="00E814BF">
            <w:pPr>
              <w:pStyle w:val="TableParagraph"/>
              <w:spacing w:line="99" w:lineRule="exact"/>
              <w:ind w:left="23"/>
              <w:rPr>
                <w:sz w:val="14"/>
                <w:szCs w:val="14"/>
              </w:rPr>
            </w:pPr>
            <w:r w:rsidRPr="006C4C09">
              <w:rPr>
                <w:sz w:val="14"/>
                <w:szCs w:val="14"/>
              </w:rPr>
              <w:t>Intersection of sets</w:t>
            </w:r>
          </w:p>
        </w:tc>
        <w:tc>
          <w:tcPr>
            <w:tcW w:w="1201"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884"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612"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888"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614"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797"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614"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758"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r>
      <w:tr w:rsidR="00E0447A" w:rsidTr="00E814BF">
        <w:trPr>
          <w:trHeight w:val="297"/>
        </w:trPr>
        <w:tc>
          <w:tcPr>
            <w:tcW w:w="591"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spacing w:before="7"/>
              <w:rPr>
                <w:sz w:val="14"/>
              </w:rPr>
            </w:pPr>
          </w:p>
          <w:p w:rsidR="00E814BF" w:rsidRDefault="002351E9" w:rsidP="00E814BF">
            <w:pPr>
              <w:pStyle w:val="TableParagraph"/>
              <w:spacing w:line="99" w:lineRule="exact"/>
              <w:ind w:right="15"/>
              <w:jc w:val="right"/>
              <w:rPr>
                <w:sz w:val="10"/>
              </w:rPr>
            </w:pPr>
            <w:r>
              <w:rPr>
                <w:sz w:val="10"/>
              </w:rPr>
              <w:t>2</w:t>
            </w:r>
          </w:p>
        </w:tc>
        <w:tc>
          <w:tcPr>
            <w:tcW w:w="1736" w:type="dxa"/>
            <w:tcBorders>
              <w:top w:val="single" w:sz="4" w:space="0" w:color="000000"/>
              <w:left w:val="single" w:sz="4" w:space="0" w:color="000000"/>
              <w:bottom w:val="single" w:sz="4" w:space="0" w:color="000000"/>
              <w:right w:val="single" w:sz="4" w:space="0" w:color="000000"/>
            </w:tcBorders>
          </w:tcPr>
          <w:p w:rsidR="00E814BF" w:rsidRPr="006C4C09" w:rsidRDefault="00E814BF" w:rsidP="00E814BF">
            <w:pPr>
              <w:pStyle w:val="TableParagraph"/>
              <w:spacing w:before="7"/>
              <w:rPr>
                <w:sz w:val="14"/>
                <w:szCs w:val="14"/>
              </w:rPr>
            </w:pPr>
          </w:p>
          <w:p w:rsidR="00E814BF" w:rsidRPr="006C4C09" w:rsidRDefault="002351E9" w:rsidP="00E814BF">
            <w:pPr>
              <w:pStyle w:val="TableParagraph"/>
              <w:spacing w:line="99" w:lineRule="exact"/>
              <w:ind w:left="23"/>
              <w:rPr>
                <w:sz w:val="14"/>
                <w:szCs w:val="14"/>
              </w:rPr>
            </w:pPr>
            <w:r w:rsidRPr="006C4C09">
              <w:rPr>
                <w:sz w:val="14"/>
                <w:szCs w:val="14"/>
              </w:rPr>
              <w:t>Union of sets</w:t>
            </w:r>
          </w:p>
        </w:tc>
        <w:tc>
          <w:tcPr>
            <w:tcW w:w="1201"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884"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612"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888"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614"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797"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614"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758"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r>
      <w:tr w:rsidR="00E0447A" w:rsidTr="00E814BF">
        <w:trPr>
          <w:trHeight w:val="297"/>
        </w:trPr>
        <w:tc>
          <w:tcPr>
            <w:tcW w:w="591"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spacing w:before="7"/>
              <w:rPr>
                <w:sz w:val="14"/>
              </w:rPr>
            </w:pPr>
          </w:p>
          <w:p w:rsidR="00E814BF" w:rsidRDefault="002351E9" w:rsidP="00E814BF">
            <w:pPr>
              <w:pStyle w:val="TableParagraph"/>
              <w:spacing w:line="99" w:lineRule="exact"/>
              <w:ind w:right="15"/>
              <w:jc w:val="right"/>
              <w:rPr>
                <w:sz w:val="10"/>
              </w:rPr>
            </w:pPr>
            <w:r>
              <w:rPr>
                <w:sz w:val="10"/>
              </w:rPr>
              <w:t>3</w:t>
            </w:r>
          </w:p>
        </w:tc>
        <w:tc>
          <w:tcPr>
            <w:tcW w:w="1736" w:type="dxa"/>
            <w:tcBorders>
              <w:top w:val="single" w:sz="4" w:space="0" w:color="000000"/>
              <w:left w:val="single" w:sz="4" w:space="0" w:color="000000"/>
              <w:bottom w:val="single" w:sz="4" w:space="0" w:color="000000"/>
              <w:right w:val="single" w:sz="4" w:space="0" w:color="000000"/>
            </w:tcBorders>
          </w:tcPr>
          <w:p w:rsidR="00E814BF" w:rsidRPr="006C4C09" w:rsidRDefault="00E814BF" w:rsidP="00E814BF">
            <w:pPr>
              <w:pStyle w:val="TableParagraph"/>
              <w:spacing w:before="7"/>
              <w:rPr>
                <w:sz w:val="14"/>
                <w:szCs w:val="14"/>
              </w:rPr>
            </w:pPr>
          </w:p>
          <w:p w:rsidR="00E814BF" w:rsidRPr="006C4C09" w:rsidRDefault="002351E9" w:rsidP="00E814BF">
            <w:pPr>
              <w:pStyle w:val="TableParagraph"/>
              <w:spacing w:line="99" w:lineRule="exact"/>
              <w:ind w:left="23"/>
              <w:rPr>
                <w:sz w:val="14"/>
                <w:szCs w:val="14"/>
              </w:rPr>
            </w:pPr>
            <w:r w:rsidRPr="006C4C09">
              <w:rPr>
                <w:sz w:val="14"/>
                <w:szCs w:val="14"/>
              </w:rPr>
              <w:t>Difference of sets</w:t>
            </w:r>
          </w:p>
        </w:tc>
        <w:tc>
          <w:tcPr>
            <w:tcW w:w="1201"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884"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612"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888"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614"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797"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614"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758"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r>
      <w:tr w:rsidR="00E0447A" w:rsidTr="00E814BF">
        <w:trPr>
          <w:trHeight w:val="297"/>
        </w:trPr>
        <w:tc>
          <w:tcPr>
            <w:tcW w:w="591"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spacing w:before="7"/>
              <w:rPr>
                <w:sz w:val="14"/>
              </w:rPr>
            </w:pPr>
          </w:p>
          <w:p w:rsidR="00E814BF" w:rsidRDefault="002351E9" w:rsidP="00E814BF">
            <w:pPr>
              <w:pStyle w:val="TableParagraph"/>
              <w:spacing w:line="99" w:lineRule="exact"/>
              <w:ind w:right="15"/>
              <w:jc w:val="right"/>
              <w:rPr>
                <w:sz w:val="10"/>
              </w:rPr>
            </w:pPr>
            <w:r>
              <w:rPr>
                <w:sz w:val="10"/>
              </w:rPr>
              <w:t>4</w:t>
            </w:r>
          </w:p>
        </w:tc>
        <w:tc>
          <w:tcPr>
            <w:tcW w:w="1736" w:type="dxa"/>
            <w:tcBorders>
              <w:top w:val="single" w:sz="4" w:space="0" w:color="000000"/>
              <w:left w:val="single" w:sz="4" w:space="0" w:color="000000"/>
              <w:bottom w:val="single" w:sz="4" w:space="0" w:color="000000"/>
              <w:right w:val="single" w:sz="4" w:space="0" w:color="000000"/>
            </w:tcBorders>
          </w:tcPr>
          <w:p w:rsidR="00E814BF" w:rsidRPr="006C4C09" w:rsidRDefault="00E814BF" w:rsidP="00E814BF">
            <w:pPr>
              <w:pStyle w:val="TableParagraph"/>
              <w:spacing w:before="7"/>
              <w:rPr>
                <w:sz w:val="14"/>
                <w:szCs w:val="14"/>
              </w:rPr>
            </w:pPr>
          </w:p>
          <w:p w:rsidR="00E814BF" w:rsidRPr="006C4C09" w:rsidRDefault="002351E9" w:rsidP="00E814BF">
            <w:pPr>
              <w:pStyle w:val="TableParagraph"/>
              <w:spacing w:line="99" w:lineRule="exact"/>
              <w:ind w:left="23"/>
              <w:rPr>
                <w:sz w:val="14"/>
                <w:szCs w:val="14"/>
              </w:rPr>
            </w:pPr>
            <w:r w:rsidRPr="006C4C09">
              <w:rPr>
                <w:sz w:val="14"/>
                <w:szCs w:val="14"/>
              </w:rPr>
              <w:t>Symmetric difference</w:t>
            </w:r>
          </w:p>
        </w:tc>
        <w:tc>
          <w:tcPr>
            <w:tcW w:w="1201"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884"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612"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888"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614"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797"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614"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758"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r>
      <w:tr w:rsidR="00E0447A" w:rsidTr="00E814BF">
        <w:trPr>
          <w:trHeight w:val="297"/>
        </w:trPr>
        <w:tc>
          <w:tcPr>
            <w:tcW w:w="591"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spacing w:before="7"/>
              <w:rPr>
                <w:sz w:val="14"/>
              </w:rPr>
            </w:pPr>
          </w:p>
          <w:p w:rsidR="00E814BF" w:rsidRDefault="002351E9" w:rsidP="00E814BF">
            <w:pPr>
              <w:pStyle w:val="TableParagraph"/>
              <w:spacing w:line="99" w:lineRule="exact"/>
              <w:ind w:right="15"/>
              <w:jc w:val="right"/>
              <w:rPr>
                <w:sz w:val="10"/>
              </w:rPr>
            </w:pPr>
            <w:r>
              <w:rPr>
                <w:sz w:val="10"/>
              </w:rPr>
              <w:t>5</w:t>
            </w:r>
          </w:p>
        </w:tc>
        <w:tc>
          <w:tcPr>
            <w:tcW w:w="1736" w:type="dxa"/>
            <w:tcBorders>
              <w:top w:val="single" w:sz="4" w:space="0" w:color="000000"/>
              <w:left w:val="single" w:sz="4" w:space="0" w:color="000000"/>
              <w:bottom w:val="single" w:sz="4" w:space="0" w:color="000000"/>
              <w:right w:val="single" w:sz="4" w:space="0" w:color="000000"/>
            </w:tcBorders>
          </w:tcPr>
          <w:p w:rsidR="00E814BF" w:rsidRPr="006C4C09" w:rsidRDefault="00E814BF" w:rsidP="00E814BF">
            <w:pPr>
              <w:pStyle w:val="TableParagraph"/>
              <w:spacing w:before="7"/>
              <w:rPr>
                <w:sz w:val="14"/>
                <w:szCs w:val="14"/>
              </w:rPr>
            </w:pPr>
          </w:p>
          <w:p w:rsidR="00E814BF" w:rsidRPr="006C4C09" w:rsidRDefault="002351E9" w:rsidP="00E814BF">
            <w:pPr>
              <w:pStyle w:val="TableParagraph"/>
              <w:spacing w:line="99" w:lineRule="exact"/>
              <w:ind w:left="23"/>
              <w:rPr>
                <w:sz w:val="14"/>
                <w:szCs w:val="14"/>
              </w:rPr>
            </w:pPr>
            <w:r>
              <w:rPr>
                <w:sz w:val="14"/>
                <w:szCs w:val="14"/>
              </w:rPr>
              <w:t>Cartesian Product</w:t>
            </w:r>
          </w:p>
        </w:tc>
        <w:tc>
          <w:tcPr>
            <w:tcW w:w="1201"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884"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612"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888"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614"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797"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614"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758"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r>
      <w:tr w:rsidR="00E0447A" w:rsidTr="00E814BF">
        <w:trPr>
          <w:trHeight w:val="297"/>
        </w:trPr>
        <w:tc>
          <w:tcPr>
            <w:tcW w:w="591"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spacing w:before="7"/>
              <w:rPr>
                <w:sz w:val="14"/>
              </w:rPr>
            </w:pPr>
          </w:p>
          <w:p w:rsidR="00E814BF" w:rsidRDefault="002351E9" w:rsidP="00E814BF">
            <w:pPr>
              <w:pStyle w:val="TableParagraph"/>
              <w:spacing w:line="99" w:lineRule="exact"/>
              <w:ind w:right="15"/>
              <w:jc w:val="right"/>
              <w:rPr>
                <w:sz w:val="10"/>
              </w:rPr>
            </w:pPr>
            <w:r>
              <w:rPr>
                <w:sz w:val="10"/>
              </w:rPr>
              <w:t>6</w:t>
            </w:r>
          </w:p>
        </w:tc>
        <w:tc>
          <w:tcPr>
            <w:tcW w:w="1736" w:type="dxa"/>
            <w:tcBorders>
              <w:top w:val="single" w:sz="4" w:space="0" w:color="000000"/>
              <w:left w:val="single" w:sz="4" w:space="0" w:color="000000"/>
              <w:bottom w:val="single" w:sz="4" w:space="0" w:color="000000"/>
              <w:right w:val="single" w:sz="4" w:space="0" w:color="000000"/>
            </w:tcBorders>
          </w:tcPr>
          <w:p w:rsidR="00E814BF" w:rsidRPr="006C4C09" w:rsidRDefault="00E814BF" w:rsidP="00E814BF">
            <w:pPr>
              <w:pStyle w:val="TableParagraph"/>
              <w:spacing w:before="7"/>
              <w:rPr>
                <w:sz w:val="14"/>
                <w:szCs w:val="14"/>
              </w:rPr>
            </w:pPr>
          </w:p>
          <w:p w:rsidR="00E814BF" w:rsidRPr="006C4C09" w:rsidRDefault="002351E9" w:rsidP="00E814BF">
            <w:pPr>
              <w:pStyle w:val="TableParagraph"/>
              <w:spacing w:line="99" w:lineRule="exact"/>
              <w:ind w:left="23"/>
              <w:rPr>
                <w:sz w:val="14"/>
                <w:szCs w:val="14"/>
              </w:rPr>
            </w:pPr>
            <w:r>
              <w:rPr>
                <w:sz w:val="14"/>
                <w:szCs w:val="14"/>
              </w:rPr>
              <w:t>Complement of a set</w:t>
            </w:r>
          </w:p>
        </w:tc>
        <w:tc>
          <w:tcPr>
            <w:tcW w:w="1201"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884"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612"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888"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614"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797"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614"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758"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r>
      <w:tr w:rsidR="00E0447A" w:rsidTr="00E814BF">
        <w:trPr>
          <w:trHeight w:val="297"/>
        </w:trPr>
        <w:tc>
          <w:tcPr>
            <w:tcW w:w="591"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spacing w:before="7"/>
              <w:rPr>
                <w:sz w:val="14"/>
              </w:rPr>
            </w:pPr>
          </w:p>
          <w:p w:rsidR="00E814BF" w:rsidRDefault="002351E9" w:rsidP="00E814BF">
            <w:pPr>
              <w:pStyle w:val="TableParagraph"/>
              <w:spacing w:line="99" w:lineRule="exact"/>
              <w:ind w:right="15"/>
              <w:jc w:val="right"/>
              <w:rPr>
                <w:sz w:val="10"/>
              </w:rPr>
            </w:pPr>
            <w:r>
              <w:rPr>
                <w:sz w:val="10"/>
              </w:rPr>
              <w:t>7</w:t>
            </w:r>
          </w:p>
        </w:tc>
        <w:tc>
          <w:tcPr>
            <w:tcW w:w="1736" w:type="dxa"/>
            <w:tcBorders>
              <w:top w:val="single" w:sz="4" w:space="0" w:color="000000"/>
              <w:left w:val="single" w:sz="4" w:space="0" w:color="000000"/>
              <w:bottom w:val="single" w:sz="4" w:space="0" w:color="000000"/>
              <w:right w:val="single" w:sz="4" w:space="0" w:color="000000"/>
            </w:tcBorders>
          </w:tcPr>
          <w:p w:rsidR="00E814BF" w:rsidRPr="006C4C09" w:rsidRDefault="00E814BF" w:rsidP="00E814BF">
            <w:pPr>
              <w:pStyle w:val="TableParagraph"/>
              <w:spacing w:before="7"/>
              <w:rPr>
                <w:sz w:val="14"/>
                <w:szCs w:val="14"/>
              </w:rPr>
            </w:pPr>
          </w:p>
          <w:p w:rsidR="00E814BF" w:rsidRPr="006C4C09" w:rsidRDefault="002351E9" w:rsidP="00E814BF">
            <w:pPr>
              <w:pStyle w:val="TableParagraph"/>
              <w:spacing w:line="99" w:lineRule="exact"/>
              <w:ind w:left="23"/>
              <w:rPr>
                <w:sz w:val="14"/>
                <w:szCs w:val="14"/>
              </w:rPr>
            </w:pPr>
            <w:r>
              <w:rPr>
                <w:sz w:val="14"/>
                <w:szCs w:val="14"/>
              </w:rPr>
              <w:t>Boolean Truth Table</w:t>
            </w:r>
          </w:p>
        </w:tc>
        <w:tc>
          <w:tcPr>
            <w:tcW w:w="1201"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884"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612"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888"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614"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797"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614"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758"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r>
      <w:tr w:rsidR="00E0447A" w:rsidTr="00E814BF">
        <w:trPr>
          <w:trHeight w:val="297"/>
        </w:trPr>
        <w:tc>
          <w:tcPr>
            <w:tcW w:w="591" w:type="dxa"/>
            <w:tcBorders>
              <w:top w:val="single" w:sz="4" w:space="0" w:color="000000"/>
              <w:left w:val="single" w:sz="4" w:space="0" w:color="000000"/>
              <w:bottom w:val="single" w:sz="4" w:space="0" w:color="000000"/>
              <w:right w:val="single" w:sz="4" w:space="0" w:color="000000"/>
            </w:tcBorders>
          </w:tcPr>
          <w:p w:rsidR="006C4C09" w:rsidRDefault="002351E9" w:rsidP="00E814BF">
            <w:pPr>
              <w:pStyle w:val="TableParagraph"/>
              <w:rPr>
                <w:rFonts w:ascii="Times New Roman"/>
                <w:sz w:val="10"/>
              </w:rPr>
            </w:pPr>
            <w:r>
              <w:rPr>
                <w:rFonts w:ascii="Times New Roman"/>
                <w:sz w:val="10"/>
              </w:rPr>
              <w:t xml:space="preserve">                  </w:t>
            </w:r>
          </w:p>
          <w:p w:rsidR="006C4C09" w:rsidRDefault="006C4C09" w:rsidP="00E814BF">
            <w:pPr>
              <w:pStyle w:val="TableParagraph"/>
              <w:rPr>
                <w:rFonts w:ascii="Times New Roman"/>
                <w:sz w:val="10"/>
              </w:rPr>
            </w:pPr>
          </w:p>
          <w:p w:rsidR="00E814BF" w:rsidRDefault="002351E9" w:rsidP="00E814BF">
            <w:pPr>
              <w:pStyle w:val="TableParagraph"/>
              <w:rPr>
                <w:rFonts w:ascii="Times New Roman"/>
                <w:sz w:val="10"/>
              </w:rPr>
            </w:pPr>
            <w:r>
              <w:rPr>
                <w:rFonts w:ascii="Times New Roman"/>
                <w:sz w:val="10"/>
              </w:rPr>
              <w:t xml:space="preserve">                  8      </w:t>
            </w:r>
          </w:p>
        </w:tc>
        <w:tc>
          <w:tcPr>
            <w:tcW w:w="1736"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p w:rsidR="006C4C09" w:rsidRDefault="006C4C09" w:rsidP="00E814BF">
            <w:pPr>
              <w:pStyle w:val="TableParagraph"/>
              <w:rPr>
                <w:rFonts w:ascii="Times New Roman"/>
                <w:sz w:val="10"/>
              </w:rPr>
            </w:pPr>
          </w:p>
          <w:p w:rsidR="006C4C09" w:rsidRPr="00A83BC6" w:rsidRDefault="002351E9" w:rsidP="00E814BF">
            <w:pPr>
              <w:pStyle w:val="TableParagraph"/>
              <w:rPr>
                <w:rFonts w:ascii="Times New Roman"/>
                <w:sz w:val="12"/>
                <w:szCs w:val="12"/>
              </w:rPr>
            </w:pPr>
            <w:r w:rsidRPr="00A83BC6">
              <w:rPr>
                <w:rFonts w:ascii="Times New Roman"/>
                <w:sz w:val="12"/>
                <w:szCs w:val="12"/>
              </w:rPr>
              <w:t>Power Set</w:t>
            </w:r>
          </w:p>
        </w:tc>
        <w:tc>
          <w:tcPr>
            <w:tcW w:w="1201"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884"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612"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888"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614"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797"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614"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758"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r>
      <w:tr w:rsidR="00E0447A" w:rsidTr="00A83BC6">
        <w:trPr>
          <w:trHeight w:val="245"/>
        </w:trPr>
        <w:tc>
          <w:tcPr>
            <w:tcW w:w="591"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p w:rsidR="006C4C09" w:rsidRDefault="006C4C09" w:rsidP="00E814BF">
            <w:pPr>
              <w:pStyle w:val="TableParagraph"/>
              <w:rPr>
                <w:rFonts w:ascii="Times New Roman"/>
                <w:sz w:val="10"/>
              </w:rPr>
            </w:pPr>
          </w:p>
          <w:p w:rsidR="006C4C09" w:rsidRDefault="002351E9" w:rsidP="00E814BF">
            <w:pPr>
              <w:pStyle w:val="TableParagraph"/>
              <w:rPr>
                <w:rFonts w:ascii="Times New Roman"/>
                <w:sz w:val="10"/>
              </w:rPr>
            </w:pPr>
            <w:r>
              <w:rPr>
                <w:rFonts w:ascii="Times New Roman"/>
                <w:sz w:val="10"/>
              </w:rPr>
              <w:t xml:space="preserve">                  9</w:t>
            </w:r>
          </w:p>
        </w:tc>
        <w:tc>
          <w:tcPr>
            <w:tcW w:w="1736"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p w:rsidR="006C4C09" w:rsidRPr="00A83BC6" w:rsidRDefault="006C4C09" w:rsidP="00E814BF">
            <w:pPr>
              <w:pStyle w:val="TableParagraph"/>
              <w:rPr>
                <w:rFonts w:ascii="Times New Roman"/>
                <w:sz w:val="12"/>
                <w:szCs w:val="12"/>
              </w:rPr>
            </w:pPr>
          </w:p>
          <w:p w:rsidR="006C4C09" w:rsidRPr="008013AC" w:rsidRDefault="002351E9" w:rsidP="00E814BF">
            <w:pPr>
              <w:pStyle w:val="TableParagraph"/>
              <w:rPr>
                <w:rFonts w:ascii="Times New Roman"/>
                <w:sz w:val="14"/>
                <w:szCs w:val="14"/>
              </w:rPr>
            </w:pPr>
            <w:r w:rsidRPr="00A83BC6">
              <w:rPr>
                <w:rFonts w:ascii="Times New Roman"/>
                <w:sz w:val="12"/>
                <w:szCs w:val="12"/>
              </w:rPr>
              <w:t>Minimum Spanning Tree</w:t>
            </w:r>
          </w:p>
        </w:tc>
        <w:tc>
          <w:tcPr>
            <w:tcW w:w="1201"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884"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612"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888"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614"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797"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614"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758"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r>
      <w:tr w:rsidR="00E0447A" w:rsidTr="00E814BF">
        <w:trPr>
          <w:trHeight w:val="297"/>
        </w:trPr>
        <w:tc>
          <w:tcPr>
            <w:tcW w:w="591" w:type="dxa"/>
            <w:tcBorders>
              <w:top w:val="single" w:sz="4" w:space="0" w:color="000000"/>
              <w:left w:val="single" w:sz="4" w:space="0" w:color="000000"/>
              <w:bottom w:val="single" w:sz="4" w:space="0" w:color="000000"/>
              <w:right w:val="single" w:sz="4" w:space="0" w:color="000000"/>
            </w:tcBorders>
          </w:tcPr>
          <w:p w:rsidR="008013AC" w:rsidRDefault="008013AC" w:rsidP="00E814BF">
            <w:pPr>
              <w:pStyle w:val="TableParagraph"/>
              <w:rPr>
                <w:rFonts w:ascii="Times New Roman"/>
                <w:sz w:val="10"/>
              </w:rPr>
            </w:pPr>
            <w:r>
              <w:rPr>
                <w:rFonts w:ascii="Times New Roman"/>
                <w:sz w:val="10"/>
              </w:rPr>
              <w:t xml:space="preserve">               </w:t>
            </w:r>
          </w:p>
          <w:p w:rsidR="008013AC" w:rsidRDefault="008013AC" w:rsidP="00E814BF">
            <w:pPr>
              <w:pStyle w:val="TableParagraph"/>
              <w:rPr>
                <w:rFonts w:ascii="Times New Roman"/>
                <w:sz w:val="10"/>
              </w:rPr>
            </w:pPr>
          </w:p>
          <w:p w:rsidR="00E814BF" w:rsidRDefault="008013AC" w:rsidP="00E814BF">
            <w:pPr>
              <w:pStyle w:val="TableParagraph"/>
              <w:rPr>
                <w:rFonts w:ascii="Times New Roman"/>
                <w:sz w:val="10"/>
              </w:rPr>
            </w:pPr>
            <w:r>
              <w:rPr>
                <w:rFonts w:ascii="Times New Roman"/>
                <w:sz w:val="10"/>
              </w:rPr>
              <w:t xml:space="preserve">               10</w:t>
            </w:r>
          </w:p>
        </w:tc>
        <w:tc>
          <w:tcPr>
            <w:tcW w:w="1736"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p w:rsidR="008013AC" w:rsidRDefault="008013AC" w:rsidP="00E814BF">
            <w:pPr>
              <w:pStyle w:val="TableParagraph"/>
              <w:rPr>
                <w:rFonts w:ascii="Times New Roman"/>
                <w:sz w:val="10"/>
              </w:rPr>
            </w:pPr>
          </w:p>
          <w:p w:rsidR="008013AC" w:rsidRPr="00A83BC6" w:rsidRDefault="008013AC" w:rsidP="00E814BF">
            <w:pPr>
              <w:pStyle w:val="TableParagraph"/>
              <w:rPr>
                <w:rFonts w:ascii="Times New Roman"/>
                <w:sz w:val="12"/>
                <w:szCs w:val="12"/>
              </w:rPr>
            </w:pPr>
            <w:r w:rsidRPr="00A83BC6">
              <w:rPr>
                <w:rFonts w:ascii="Times New Roman"/>
                <w:sz w:val="12"/>
                <w:szCs w:val="12"/>
              </w:rPr>
              <w:t>Shortest path in a graph</w:t>
            </w:r>
          </w:p>
        </w:tc>
        <w:tc>
          <w:tcPr>
            <w:tcW w:w="1201"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884"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612"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888"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614"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797"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614"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758"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r>
      <w:tr w:rsidR="00E0447A" w:rsidTr="00E814BF">
        <w:trPr>
          <w:trHeight w:val="297"/>
        </w:trPr>
        <w:tc>
          <w:tcPr>
            <w:tcW w:w="591"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1736"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1201"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884"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612"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888"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614"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797"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614"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758"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r>
      <w:tr w:rsidR="00E0447A" w:rsidTr="00E814BF">
        <w:trPr>
          <w:trHeight w:val="297"/>
        </w:trPr>
        <w:tc>
          <w:tcPr>
            <w:tcW w:w="591"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1736"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1201"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884"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612"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888"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614"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797"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614"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758"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r>
      <w:tr w:rsidR="00E0447A" w:rsidTr="00E814BF">
        <w:trPr>
          <w:trHeight w:val="297"/>
        </w:trPr>
        <w:tc>
          <w:tcPr>
            <w:tcW w:w="591"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1736"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1201"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884"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612"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888"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614"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797"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614"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758"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r>
      <w:tr w:rsidR="00E0447A" w:rsidTr="00E814BF">
        <w:trPr>
          <w:trHeight w:val="297"/>
        </w:trPr>
        <w:tc>
          <w:tcPr>
            <w:tcW w:w="591"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1736"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1201"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884"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612"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888"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614"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797"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614"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758"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r>
      <w:tr w:rsidR="00E0447A" w:rsidTr="00E814BF">
        <w:trPr>
          <w:trHeight w:val="297"/>
        </w:trPr>
        <w:tc>
          <w:tcPr>
            <w:tcW w:w="591"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1736"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1201"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884"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612"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888"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614"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797"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614"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758"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r>
      <w:tr w:rsidR="00E0447A" w:rsidTr="00E814BF">
        <w:trPr>
          <w:trHeight w:val="297"/>
        </w:trPr>
        <w:tc>
          <w:tcPr>
            <w:tcW w:w="7323" w:type="dxa"/>
            <w:gridSpan w:val="8"/>
            <w:tcBorders>
              <w:top w:val="single" w:sz="4" w:space="0" w:color="000000"/>
              <w:left w:val="nil"/>
              <w:bottom w:val="nil"/>
              <w:right w:val="single" w:sz="4" w:space="0" w:color="000000"/>
            </w:tcBorders>
            <w:hideMark/>
          </w:tcPr>
          <w:p w:rsidR="00E814BF" w:rsidRDefault="002351E9" w:rsidP="00E814BF">
            <w:pPr>
              <w:pStyle w:val="TableParagraph"/>
              <w:tabs>
                <w:tab w:val="left" w:pos="6400"/>
              </w:tabs>
              <w:spacing w:before="77"/>
              <w:ind w:left="1152"/>
              <w:rPr>
                <w:b/>
                <w:sz w:val="10"/>
              </w:rPr>
            </w:pPr>
            <w:r w:rsidRPr="00E814BF">
              <w:rPr>
                <w:b/>
                <w:sz w:val="24"/>
                <w:szCs w:val="24"/>
              </w:rPr>
              <w:t>Teacher's  Remarks(ifany):</w:t>
            </w:r>
            <w:r w:rsidRPr="00E814BF">
              <w:rPr>
                <w:b/>
                <w:sz w:val="20"/>
                <w:szCs w:val="20"/>
              </w:rPr>
              <w:t>AverageMarks:</w:t>
            </w:r>
          </w:p>
        </w:tc>
        <w:tc>
          <w:tcPr>
            <w:tcW w:w="614" w:type="dxa"/>
            <w:tcBorders>
              <w:top w:val="single" w:sz="4" w:space="0" w:color="000000"/>
              <w:left w:val="single" w:sz="4" w:space="0" w:color="000000"/>
              <w:bottom w:val="single" w:sz="4" w:space="0" w:color="000000"/>
              <w:right w:val="single" w:sz="4" w:space="0" w:color="000000"/>
            </w:tcBorders>
          </w:tcPr>
          <w:p w:rsidR="00E814BF" w:rsidRDefault="00E814BF" w:rsidP="00E814BF">
            <w:pPr>
              <w:pStyle w:val="TableParagraph"/>
              <w:rPr>
                <w:rFonts w:ascii="Times New Roman"/>
                <w:sz w:val="10"/>
              </w:rPr>
            </w:pPr>
          </w:p>
        </w:tc>
        <w:tc>
          <w:tcPr>
            <w:tcW w:w="758" w:type="dxa"/>
            <w:tcBorders>
              <w:top w:val="single" w:sz="4" w:space="0" w:color="000000"/>
              <w:left w:val="single" w:sz="4" w:space="0" w:color="000000"/>
              <w:bottom w:val="nil"/>
              <w:right w:val="nil"/>
            </w:tcBorders>
          </w:tcPr>
          <w:p w:rsidR="00E814BF" w:rsidRDefault="00E814BF" w:rsidP="00E814BF">
            <w:pPr>
              <w:pStyle w:val="TableParagraph"/>
              <w:rPr>
                <w:rFonts w:ascii="Times New Roman"/>
                <w:sz w:val="10"/>
              </w:rPr>
            </w:pPr>
          </w:p>
        </w:tc>
      </w:tr>
    </w:tbl>
    <w:tbl>
      <w:tblPr>
        <w:tblpPr w:leftFromText="180" w:rightFromText="180" w:vertAnchor="text" w:horzAnchor="page" w:tblpX="2101" w:tblpY="-1106"/>
        <w:tblW w:w="5503" w:type="dxa"/>
        <w:tblLayout w:type="fixed"/>
        <w:tblCellMar>
          <w:left w:w="0" w:type="dxa"/>
          <w:right w:w="0" w:type="dxa"/>
        </w:tblCellMar>
        <w:tblLook w:val="01E0"/>
      </w:tblPr>
      <w:tblGrid>
        <w:gridCol w:w="513"/>
        <w:gridCol w:w="4990"/>
      </w:tblGrid>
      <w:tr w:rsidR="00E0447A" w:rsidTr="00E814BF">
        <w:trPr>
          <w:trHeight w:val="117"/>
        </w:trPr>
        <w:tc>
          <w:tcPr>
            <w:tcW w:w="513" w:type="dxa"/>
          </w:tcPr>
          <w:p w:rsidR="00E814BF" w:rsidRDefault="00E814BF" w:rsidP="00E814BF">
            <w:pPr>
              <w:pStyle w:val="TableParagraph"/>
              <w:spacing w:line="98" w:lineRule="exact"/>
              <w:ind w:left="103"/>
              <w:rPr>
                <w:sz w:val="10"/>
              </w:rPr>
            </w:pPr>
          </w:p>
        </w:tc>
        <w:tc>
          <w:tcPr>
            <w:tcW w:w="4990" w:type="dxa"/>
          </w:tcPr>
          <w:p w:rsidR="00E814BF" w:rsidRDefault="00E814BF" w:rsidP="00E814BF">
            <w:pPr>
              <w:pStyle w:val="TableParagraph"/>
              <w:spacing w:line="98" w:lineRule="exact"/>
              <w:ind w:left="181"/>
              <w:rPr>
                <w:sz w:val="10"/>
              </w:rPr>
            </w:pPr>
          </w:p>
        </w:tc>
      </w:tr>
      <w:tr w:rsidR="00E0447A" w:rsidTr="00E814BF">
        <w:trPr>
          <w:trHeight w:val="134"/>
        </w:trPr>
        <w:tc>
          <w:tcPr>
            <w:tcW w:w="513" w:type="dxa"/>
          </w:tcPr>
          <w:p w:rsidR="00E814BF" w:rsidRDefault="00E814BF" w:rsidP="00E814BF">
            <w:pPr>
              <w:pStyle w:val="TableParagraph"/>
              <w:rPr>
                <w:rFonts w:ascii="Times New Roman"/>
                <w:sz w:val="8"/>
              </w:rPr>
            </w:pPr>
          </w:p>
        </w:tc>
        <w:tc>
          <w:tcPr>
            <w:tcW w:w="4990" w:type="dxa"/>
          </w:tcPr>
          <w:p w:rsidR="00E814BF" w:rsidRDefault="00E814BF" w:rsidP="00E814BF">
            <w:pPr>
              <w:pStyle w:val="TableParagraph"/>
              <w:spacing w:line="115" w:lineRule="exact"/>
              <w:ind w:left="181"/>
              <w:rPr>
                <w:sz w:val="10"/>
              </w:rPr>
            </w:pPr>
          </w:p>
        </w:tc>
      </w:tr>
      <w:tr w:rsidR="00E0447A" w:rsidTr="00E814BF">
        <w:trPr>
          <w:trHeight w:val="117"/>
        </w:trPr>
        <w:tc>
          <w:tcPr>
            <w:tcW w:w="513" w:type="dxa"/>
          </w:tcPr>
          <w:p w:rsidR="00E814BF" w:rsidRDefault="00E814BF" w:rsidP="00E814BF">
            <w:pPr>
              <w:pStyle w:val="TableParagraph"/>
              <w:rPr>
                <w:rFonts w:ascii="Times New Roman"/>
                <w:sz w:val="6"/>
              </w:rPr>
            </w:pPr>
          </w:p>
        </w:tc>
        <w:tc>
          <w:tcPr>
            <w:tcW w:w="4990" w:type="dxa"/>
          </w:tcPr>
          <w:p w:rsidR="00E814BF" w:rsidRDefault="00E814BF" w:rsidP="00E814BF">
            <w:pPr>
              <w:pStyle w:val="TableParagraph"/>
              <w:spacing w:line="98" w:lineRule="exact"/>
              <w:ind w:left="181"/>
              <w:rPr>
                <w:sz w:val="10"/>
              </w:rPr>
            </w:pPr>
          </w:p>
        </w:tc>
      </w:tr>
    </w:tbl>
    <w:p w:rsidR="00E814BF" w:rsidRPr="00E814BF" w:rsidRDefault="00E814BF" w:rsidP="00E814BF">
      <w:pPr>
        <w:pStyle w:val="BodyText"/>
        <w:spacing w:before="9"/>
        <w:rPr>
          <w:rFonts w:ascii="Times New Roman"/>
          <w:b w:val="0"/>
          <w:sz w:val="24"/>
          <w:szCs w:val="24"/>
        </w:rPr>
      </w:pPr>
    </w:p>
    <w:p w:rsidR="00E814BF" w:rsidRPr="00E814BF" w:rsidRDefault="00102EBC" w:rsidP="00E814BF">
      <w:pPr>
        <w:spacing w:before="69"/>
        <w:ind w:left="3375" w:right="3418"/>
        <w:jc w:val="center"/>
        <w:rPr>
          <w:rFonts w:ascii="Carlito"/>
          <w:b/>
          <w:sz w:val="24"/>
          <w:szCs w:val="24"/>
        </w:rPr>
      </w:pPr>
      <w:r w:rsidRPr="00102EBC">
        <w:rPr>
          <w:rFonts w:ascii="Carlito"/>
          <w:noProof/>
          <w:sz w:val="24"/>
          <w:szCs w:val="24"/>
        </w:rPr>
        <w:pict>
          <v:group id="Group 41" o:spid="_x0000_s1028" style="position:absolute;left:0;text-align:left;margin-left:94.9pt;margin-top:-7.1pt;width:24.6pt;height:31.75pt;z-index:251658240;mso-position-horizontal-relative:page" coordorigin="1898,-142" coordsize="492,635">
            <v:shape id="Picture 9" o:spid="_x0000_s1029" type="#_x0000_t75" style="position:absolute;left:1914;top:197;width:445;height:264;visibility:visible">
              <v:imagedata r:id="rId13" o:title=""/>
            </v:shape>
            <v:shape id="Picture 10" o:spid="_x0000_s1030" type="#_x0000_t75" style="position:absolute;left:1914;top:-127;width:445;height:324;visibility:visible">
              <v:imagedata r:id="rId14" o:title=""/>
            </v:shape>
            <v:rect id="Rectangle 11" o:spid="_x0000_s1031" style="position:absolute;left:1901;top:-139;width:485;height:628;visibility:visible" filled="f" strokeweight=".35pt"/>
            <w10:wrap anchorx="page"/>
          </v:group>
        </w:pict>
      </w:r>
      <w:r w:rsidRPr="00102EBC">
        <w:rPr>
          <w:rFonts w:ascii="Carlito"/>
          <w:noProof/>
          <w:sz w:val="24"/>
          <w:szCs w:val="24"/>
        </w:rPr>
        <w:pict>
          <v:group id="Group 38" o:spid="_x0000_s1032" style="position:absolute;left:0;text-align:left;margin-left:465.2pt;margin-top:-5.95pt;width:22.65pt;height:26.45pt;z-index:251660288;mso-position-horizontal-relative:page" coordorigin="9304,-119" coordsize="453,529">
            <v:shape id="Picture 13" o:spid="_x0000_s1033" type="#_x0000_t75" style="position:absolute;left:9335;top:-105;width:390;height:483;visibility:visible">
              <v:imagedata r:id="rId15" o:title=""/>
            </v:shape>
            <v:rect id="Rectangle 14" o:spid="_x0000_s1034" style="position:absolute;left:9307;top:-116;width:446;height:521;visibility:visible" filled="f" strokeweight=".35pt"/>
            <w10:wrap anchorx="page"/>
          </v:group>
        </w:pict>
      </w:r>
      <w:r w:rsidR="002351E9" w:rsidRPr="00E814BF">
        <w:rPr>
          <w:b/>
          <w:sz w:val="24"/>
          <w:szCs w:val="24"/>
        </w:rPr>
        <w:t>ABES Engineering College, Ghaziabad</w:t>
      </w:r>
    </w:p>
    <w:p w:rsidR="00C6468F" w:rsidRDefault="002351E9" w:rsidP="00C6468F">
      <w:pPr>
        <w:spacing w:before="80"/>
        <w:jc w:val="right"/>
        <w:rPr>
          <w:sz w:val="24"/>
          <w:szCs w:val="24"/>
        </w:rPr>
      </w:pPr>
      <w:r>
        <w:rPr>
          <w:sz w:val="24"/>
          <w:szCs w:val="24"/>
        </w:rPr>
        <w:tab/>
        <w:t>Student’s Name: Samarpit Dua</w:t>
      </w:r>
    </w:p>
    <w:p w:rsidR="00E814BF" w:rsidRPr="00C6468F" w:rsidRDefault="002351E9" w:rsidP="00C6468F">
      <w:pPr>
        <w:pStyle w:val="BodyText"/>
        <w:tabs>
          <w:tab w:val="left" w:pos="6948"/>
        </w:tabs>
        <w:jc w:val="right"/>
        <w:rPr>
          <w:b w:val="0"/>
          <w:bCs w:val="0"/>
          <w:sz w:val="24"/>
          <w:szCs w:val="24"/>
        </w:rPr>
      </w:pPr>
      <w:r w:rsidRPr="00C6468F">
        <w:rPr>
          <w:b w:val="0"/>
          <w:bCs w:val="0"/>
          <w:sz w:val="24"/>
          <w:szCs w:val="24"/>
        </w:rPr>
        <w:t xml:space="preserve">                                   Roll No:</w:t>
      </w:r>
      <w:r w:rsidR="006C4C09">
        <w:rPr>
          <w:b w:val="0"/>
          <w:bCs w:val="0"/>
          <w:sz w:val="24"/>
          <w:szCs w:val="24"/>
        </w:rPr>
        <w:t xml:space="preserve"> 1900321290050</w:t>
      </w:r>
    </w:p>
    <w:p w:rsidR="00E814BF" w:rsidRPr="00C6468F" w:rsidRDefault="002351E9" w:rsidP="00C6468F">
      <w:pPr>
        <w:jc w:val="center"/>
        <w:rPr>
          <w:b/>
          <w:bCs/>
          <w:sz w:val="24"/>
          <w:szCs w:val="24"/>
        </w:rPr>
        <w:sectPr w:rsidR="00E814BF" w:rsidRPr="00C6468F">
          <w:pgSz w:w="12240" w:h="15840"/>
          <w:pgMar w:top="1120" w:right="1720" w:bottom="280" w:left="1380" w:header="720" w:footer="720" w:gutter="0"/>
          <w:cols w:space="720"/>
        </w:sectPr>
      </w:pPr>
      <w:r w:rsidRPr="00C6468F">
        <w:rPr>
          <w:b/>
          <w:bCs/>
          <w:w w:val="105"/>
          <w:sz w:val="24"/>
          <w:szCs w:val="24"/>
        </w:rPr>
        <w:t>I N D E</w:t>
      </w:r>
      <w:r w:rsidR="00A83BC6">
        <w:rPr>
          <w:b/>
          <w:bCs/>
          <w:w w:val="105"/>
          <w:sz w:val="24"/>
          <w:szCs w:val="24"/>
        </w:rPr>
        <w:t xml:space="preserve"> X</w:t>
      </w:r>
    </w:p>
    <w:p w:rsidR="00E814BF" w:rsidRPr="00E814BF" w:rsidRDefault="00E814BF" w:rsidP="00A83BC6">
      <w:pPr>
        <w:spacing w:before="80"/>
        <w:rPr>
          <w:sz w:val="24"/>
          <w:szCs w:val="24"/>
        </w:rPr>
      </w:pPr>
    </w:p>
    <w:tbl>
      <w:tblPr>
        <w:tblpPr w:leftFromText="180" w:rightFromText="180" w:vertAnchor="text" w:horzAnchor="page" w:tblpX="1" w:tblpY="6378"/>
        <w:tblW w:w="1962" w:type="dxa"/>
        <w:tblLook w:val="04A0"/>
      </w:tblPr>
      <w:tblGrid>
        <w:gridCol w:w="222"/>
        <w:gridCol w:w="222"/>
        <w:gridCol w:w="222"/>
        <w:gridCol w:w="630"/>
        <w:gridCol w:w="666"/>
      </w:tblGrid>
      <w:tr w:rsidR="00A83BC6" w:rsidTr="00A83BC6">
        <w:trPr>
          <w:gridAfter w:val="1"/>
          <w:wAfter w:w="666" w:type="dxa"/>
          <w:trHeight w:val="288"/>
        </w:trPr>
        <w:tc>
          <w:tcPr>
            <w:tcW w:w="1296" w:type="dxa"/>
            <w:gridSpan w:val="4"/>
            <w:tcBorders>
              <w:top w:val="nil"/>
              <w:left w:val="nil"/>
              <w:bottom w:val="nil"/>
              <w:right w:val="nil"/>
            </w:tcBorders>
            <w:shd w:val="clear" w:color="auto" w:fill="auto"/>
            <w:noWrap/>
            <w:vAlign w:val="bottom"/>
            <w:hideMark/>
          </w:tcPr>
          <w:p w:rsidR="00A83BC6" w:rsidRPr="00C6468F" w:rsidRDefault="00A83BC6" w:rsidP="00C6468F">
            <w:pPr>
              <w:spacing w:after="0" w:line="240" w:lineRule="auto"/>
              <w:rPr>
                <w:rFonts w:ascii="Calibri" w:eastAsia="Times New Roman" w:hAnsi="Calibri" w:cs="Calibri"/>
                <w:color w:val="000000"/>
                <w:lang w:val="en-IN" w:eastAsia="en-IN"/>
              </w:rPr>
            </w:pPr>
          </w:p>
        </w:tc>
      </w:tr>
      <w:tr w:rsidR="00A83BC6" w:rsidTr="00A83BC6">
        <w:trPr>
          <w:gridAfter w:val="1"/>
          <w:wAfter w:w="666" w:type="dxa"/>
          <w:trHeight w:val="288"/>
        </w:trPr>
        <w:tc>
          <w:tcPr>
            <w:tcW w:w="1296" w:type="dxa"/>
            <w:gridSpan w:val="4"/>
            <w:tcBorders>
              <w:top w:val="nil"/>
              <w:left w:val="nil"/>
              <w:bottom w:val="nil"/>
              <w:right w:val="nil"/>
            </w:tcBorders>
            <w:shd w:val="clear" w:color="auto" w:fill="auto"/>
            <w:noWrap/>
            <w:vAlign w:val="bottom"/>
            <w:hideMark/>
          </w:tcPr>
          <w:p w:rsidR="00A83BC6" w:rsidRPr="00C6468F" w:rsidRDefault="00A83BC6" w:rsidP="00C6468F">
            <w:pPr>
              <w:spacing w:after="0" w:line="240" w:lineRule="auto"/>
              <w:rPr>
                <w:rFonts w:ascii="Calibri" w:eastAsia="Times New Roman" w:hAnsi="Calibri" w:cs="Calibri"/>
                <w:color w:val="000000"/>
                <w:lang w:val="en-IN" w:eastAsia="en-IN"/>
              </w:rPr>
            </w:pPr>
          </w:p>
        </w:tc>
      </w:tr>
      <w:tr w:rsidR="00A83BC6" w:rsidTr="00A83BC6">
        <w:trPr>
          <w:trHeight w:val="288"/>
        </w:trPr>
        <w:tc>
          <w:tcPr>
            <w:tcW w:w="222" w:type="dxa"/>
            <w:tcBorders>
              <w:top w:val="nil"/>
              <w:left w:val="nil"/>
              <w:bottom w:val="nil"/>
              <w:right w:val="nil"/>
            </w:tcBorders>
            <w:shd w:val="clear" w:color="auto" w:fill="auto"/>
            <w:noWrap/>
            <w:vAlign w:val="bottom"/>
            <w:hideMark/>
          </w:tcPr>
          <w:p w:rsidR="00A83BC6" w:rsidRPr="00C6468F" w:rsidRDefault="00A83BC6" w:rsidP="00C6468F">
            <w:pPr>
              <w:spacing w:after="0" w:line="240" w:lineRule="auto"/>
              <w:rPr>
                <w:rFonts w:ascii="Calibri" w:eastAsia="Times New Roman" w:hAnsi="Calibri" w:cs="Calibri"/>
                <w:color w:val="000000"/>
                <w:lang w:val="en-IN" w:eastAsia="en-IN"/>
              </w:rPr>
            </w:pPr>
          </w:p>
        </w:tc>
        <w:tc>
          <w:tcPr>
            <w:tcW w:w="222" w:type="dxa"/>
            <w:tcBorders>
              <w:top w:val="nil"/>
              <w:left w:val="nil"/>
              <w:bottom w:val="nil"/>
              <w:right w:val="nil"/>
            </w:tcBorders>
            <w:shd w:val="clear" w:color="auto" w:fill="auto"/>
            <w:noWrap/>
            <w:vAlign w:val="bottom"/>
            <w:hideMark/>
          </w:tcPr>
          <w:p w:rsidR="00A83BC6" w:rsidRPr="00C6468F" w:rsidRDefault="00A83BC6" w:rsidP="00C6468F">
            <w:pPr>
              <w:spacing w:after="0" w:line="240" w:lineRule="auto"/>
              <w:rPr>
                <w:rFonts w:ascii="Times New Roman" w:eastAsia="Times New Roman" w:hAnsi="Times New Roman" w:cs="Times New Roman"/>
                <w:sz w:val="20"/>
                <w:szCs w:val="20"/>
                <w:lang w:val="en-IN" w:eastAsia="en-IN"/>
              </w:rPr>
            </w:pPr>
          </w:p>
        </w:tc>
        <w:tc>
          <w:tcPr>
            <w:tcW w:w="222" w:type="dxa"/>
            <w:tcBorders>
              <w:top w:val="nil"/>
              <w:left w:val="nil"/>
              <w:bottom w:val="nil"/>
              <w:right w:val="nil"/>
            </w:tcBorders>
            <w:shd w:val="clear" w:color="auto" w:fill="auto"/>
            <w:noWrap/>
            <w:vAlign w:val="bottom"/>
            <w:hideMark/>
          </w:tcPr>
          <w:p w:rsidR="00A83BC6" w:rsidRPr="00C6468F" w:rsidRDefault="00A83BC6" w:rsidP="00C6468F">
            <w:pPr>
              <w:spacing w:after="0" w:line="240" w:lineRule="auto"/>
              <w:rPr>
                <w:rFonts w:ascii="Times New Roman" w:eastAsia="Times New Roman" w:hAnsi="Times New Roman" w:cs="Times New Roman"/>
                <w:sz w:val="20"/>
                <w:szCs w:val="20"/>
                <w:lang w:val="en-IN" w:eastAsia="en-IN"/>
              </w:rPr>
            </w:pPr>
          </w:p>
        </w:tc>
        <w:tc>
          <w:tcPr>
            <w:tcW w:w="1296" w:type="dxa"/>
            <w:gridSpan w:val="2"/>
            <w:tcBorders>
              <w:top w:val="nil"/>
              <w:left w:val="nil"/>
              <w:bottom w:val="nil"/>
              <w:right w:val="nil"/>
            </w:tcBorders>
            <w:shd w:val="clear" w:color="auto" w:fill="auto"/>
            <w:noWrap/>
            <w:vAlign w:val="bottom"/>
            <w:hideMark/>
          </w:tcPr>
          <w:p w:rsidR="00A83BC6" w:rsidRPr="00C6468F" w:rsidRDefault="00A83BC6" w:rsidP="00C6468F">
            <w:pPr>
              <w:spacing w:after="0" w:line="240" w:lineRule="auto"/>
              <w:rPr>
                <w:rFonts w:ascii="Times New Roman" w:eastAsia="Times New Roman" w:hAnsi="Times New Roman" w:cs="Times New Roman"/>
                <w:sz w:val="20"/>
                <w:szCs w:val="20"/>
                <w:lang w:val="en-IN" w:eastAsia="en-IN"/>
              </w:rPr>
            </w:pPr>
          </w:p>
        </w:tc>
      </w:tr>
    </w:tbl>
    <w:p w:rsidR="00D91536" w:rsidRPr="00D91536" w:rsidRDefault="00D91536" w:rsidP="00D91536">
      <w:pPr>
        <w:rPr>
          <w:sz w:val="24"/>
          <w:szCs w:val="24"/>
        </w:rPr>
      </w:pPr>
    </w:p>
    <w:tbl>
      <w:tblPr>
        <w:tblW w:w="16992" w:type="dxa"/>
        <w:tblInd w:w="-1440" w:type="dxa"/>
        <w:tblLook w:val="04A0"/>
      </w:tblPr>
      <w:tblGrid>
        <w:gridCol w:w="6136"/>
        <w:gridCol w:w="1856"/>
        <w:gridCol w:w="3136"/>
        <w:gridCol w:w="1296"/>
        <w:gridCol w:w="1676"/>
        <w:gridCol w:w="1296"/>
        <w:gridCol w:w="1596"/>
      </w:tblGrid>
      <w:tr w:rsidR="00E0447A" w:rsidTr="00D91536">
        <w:trPr>
          <w:trHeight w:val="495"/>
        </w:trPr>
        <w:tc>
          <w:tcPr>
            <w:tcW w:w="6136" w:type="dxa"/>
            <w:tcBorders>
              <w:top w:val="nil"/>
              <w:left w:val="nil"/>
              <w:bottom w:val="nil"/>
              <w:right w:val="nil"/>
            </w:tcBorders>
            <w:shd w:val="clear" w:color="auto" w:fill="auto"/>
            <w:noWrap/>
            <w:vAlign w:val="center"/>
            <w:hideMark/>
          </w:tcPr>
          <w:p w:rsidR="00D91536" w:rsidRPr="00D91536" w:rsidRDefault="002351E9" w:rsidP="00D91536">
            <w:pPr>
              <w:spacing w:after="0" w:line="240" w:lineRule="auto"/>
              <w:rPr>
                <w:rFonts w:ascii="Calibri" w:eastAsia="Times New Roman" w:hAnsi="Calibri" w:cs="Calibri"/>
                <w:b/>
                <w:bCs/>
                <w:color w:val="000000"/>
                <w:sz w:val="20"/>
                <w:szCs w:val="20"/>
                <w:lang w:val="en-IN" w:eastAsia="en-IN"/>
              </w:rPr>
            </w:pPr>
            <w:r w:rsidRPr="00D91536">
              <w:rPr>
                <w:rFonts w:ascii="Calibri" w:eastAsia="Times New Roman" w:hAnsi="Calibri" w:cs="Calibri"/>
                <w:b/>
                <w:bCs/>
                <w:color w:val="000000"/>
                <w:sz w:val="20"/>
                <w:szCs w:val="20"/>
                <w:lang w:val="en-IN" w:eastAsia="en-IN"/>
              </w:rPr>
              <w:t>Name &amp; Sign. Of Faculty members(s) with date</w:t>
            </w:r>
          </w:p>
        </w:tc>
        <w:tc>
          <w:tcPr>
            <w:tcW w:w="1856" w:type="dxa"/>
            <w:tcBorders>
              <w:top w:val="nil"/>
              <w:left w:val="nil"/>
              <w:bottom w:val="nil"/>
              <w:right w:val="nil"/>
            </w:tcBorders>
            <w:shd w:val="clear" w:color="auto" w:fill="auto"/>
            <w:noWrap/>
            <w:vAlign w:val="center"/>
            <w:hideMark/>
          </w:tcPr>
          <w:p w:rsidR="00D91536" w:rsidRPr="00D91536" w:rsidRDefault="00D91536" w:rsidP="00D91536">
            <w:pPr>
              <w:spacing w:after="0" w:line="240" w:lineRule="auto"/>
              <w:rPr>
                <w:rFonts w:ascii="Calibri" w:eastAsia="Times New Roman" w:hAnsi="Calibri" w:cs="Calibri"/>
                <w:b/>
                <w:bCs/>
                <w:color w:val="000000"/>
                <w:sz w:val="20"/>
                <w:szCs w:val="20"/>
                <w:lang w:val="en-IN" w:eastAsia="en-IN"/>
              </w:rPr>
            </w:pPr>
          </w:p>
        </w:tc>
        <w:tc>
          <w:tcPr>
            <w:tcW w:w="3136" w:type="dxa"/>
            <w:tcBorders>
              <w:top w:val="nil"/>
              <w:left w:val="nil"/>
              <w:bottom w:val="nil"/>
              <w:right w:val="nil"/>
            </w:tcBorders>
            <w:shd w:val="clear" w:color="auto" w:fill="auto"/>
            <w:noWrap/>
            <w:vAlign w:val="center"/>
            <w:hideMark/>
          </w:tcPr>
          <w:p w:rsidR="00D91536" w:rsidRPr="00D91536" w:rsidRDefault="002351E9" w:rsidP="00D91536">
            <w:pPr>
              <w:spacing w:after="0" w:line="240" w:lineRule="auto"/>
              <w:rPr>
                <w:rFonts w:ascii="Calibri" w:eastAsia="Times New Roman" w:hAnsi="Calibri" w:cs="Calibri"/>
                <w:b/>
                <w:bCs/>
                <w:color w:val="000000"/>
                <w:sz w:val="20"/>
                <w:szCs w:val="20"/>
                <w:lang w:val="en-IN" w:eastAsia="en-IN"/>
              </w:rPr>
            </w:pPr>
            <w:r w:rsidRPr="00D91536">
              <w:rPr>
                <w:rFonts w:ascii="Calibri" w:eastAsia="Times New Roman" w:hAnsi="Calibri" w:cs="Calibri"/>
                <w:b/>
                <w:bCs/>
                <w:color w:val="000000"/>
                <w:sz w:val="20"/>
                <w:szCs w:val="20"/>
                <w:lang w:val="en-IN" w:eastAsia="en-IN"/>
              </w:rPr>
              <w:t>Name &amp; Sign. Of Lab In charge</w:t>
            </w:r>
          </w:p>
        </w:tc>
        <w:tc>
          <w:tcPr>
            <w:tcW w:w="1296" w:type="dxa"/>
            <w:tcBorders>
              <w:top w:val="nil"/>
              <w:left w:val="nil"/>
              <w:bottom w:val="nil"/>
              <w:right w:val="nil"/>
            </w:tcBorders>
            <w:shd w:val="clear" w:color="auto" w:fill="auto"/>
            <w:noWrap/>
            <w:vAlign w:val="center"/>
            <w:hideMark/>
          </w:tcPr>
          <w:p w:rsidR="00D91536" w:rsidRPr="00D91536" w:rsidRDefault="00D91536" w:rsidP="00D91536">
            <w:pPr>
              <w:spacing w:after="0" w:line="240" w:lineRule="auto"/>
              <w:rPr>
                <w:rFonts w:ascii="Calibri" w:eastAsia="Times New Roman" w:hAnsi="Calibri" w:cs="Calibri"/>
                <w:b/>
                <w:bCs/>
                <w:color w:val="000000"/>
                <w:sz w:val="20"/>
                <w:szCs w:val="20"/>
                <w:lang w:val="en-IN" w:eastAsia="en-IN"/>
              </w:rPr>
            </w:pPr>
          </w:p>
        </w:tc>
        <w:tc>
          <w:tcPr>
            <w:tcW w:w="1676" w:type="dxa"/>
            <w:tcBorders>
              <w:top w:val="nil"/>
              <w:left w:val="nil"/>
              <w:bottom w:val="nil"/>
              <w:right w:val="nil"/>
            </w:tcBorders>
            <w:shd w:val="clear" w:color="auto" w:fill="auto"/>
            <w:noWrap/>
            <w:vAlign w:val="center"/>
            <w:hideMark/>
          </w:tcPr>
          <w:p w:rsidR="00D91536" w:rsidRPr="00D91536" w:rsidRDefault="00D91536" w:rsidP="00D91536">
            <w:pPr>
              <w:spacing w:after="0" w:line="240" w:lineRule="auto"/>
              <w:rPr>
                <w:rFonts w:ascii="Times New Roman" w:eastAsia="Times New Roman" w:hAnsi="Times New Roman" w:cs="Times New Roman"/>
                <w:sz w:val="20"/>
                <w:szCs w:val="20"/>
                <w:lang w:val="en-IN" w:eastAsia="en-IN"/>
              </w:rPr>
            </w:pPr>
          </w:p>
        </w:tc>
        <w:tc>
          <w:tcPr>
            <w:tcW w:w="1296" w:type="dxa"/>
            <w:tcBorders>
              <w:top w:val="nil"/>
              <w:left w:val="nil"/>
              <w:bottom w:val="nil"/>
              <w:right w:val="nil"/>
            </w:tcBorders>
            <w:shd w:val="clear" w:color="auto" w:fill="auto"/>
            <w:noWrap/>
            <w:vAlign w:val="center"/>
            <w:hideMark/>
          </w:tcPr>
          <w:p w:rsidR="00D91536" w:rsidRPr="00D91536" w:rsidRDefault="00D91536" w:rsidP="00D91536">
            <w:pPr>
              <w:spacing w:after="0" w:line="240" w:lineRule="auto"/>
              <w:rPr>
                <w:rFonts w:ascii="Times New Roman" w:eastAsia="Times New Roman" w:hAnsi="Times New Roman" w:cs="Times New Roman"/>
                <w:sz w:val="20"/>
                <w:szCs w:val="20"/>
                <w:lang w:val="en-IN" w:eastAsia="en-IN"/>
              </w:rPr>
            </w:pPr>
          </w:p>
        </w:tc>
        <w:tc>
          <w:tcPr>
            <w:tcW w:w="1596" w:type="dxa"/>
            <w:tcBorders>
              <w:top w:val="nil"/>
              <w:left w:val="nil"/>
              <w:bottom w:val="nil"/>
              <w:right w:val="nil"/>
            </w:tcBorders>
            <w:shd w:val="clear" w:color="auto" w:fill="auto"/>
            <w:noWrap/>
            <w:vAlign w:val="center"/>
            <w:hideMark/>
          </w:tcPr>
          <w:p w:rsidR="00D91536" w:rsidRPr="00D91536" w:rsidRDefault="002351E9" w:rsidP="00D91536">
            <w:pPr>
              <w:spacing w:after="0" w:line="240" w:lineRule="auto"/>
              <w:rPr>
                <w:rFonts w:ascii="Calibri" w:eastAsia="Times New Roman" w:hAnsi="Calibri" w:cs="Calibri"/>
                <w:b/>
                <w:bCs/>
                <w:color w:val="000000"/>
                <w:sz w:val="20"/>
                <w:szCs w:val="20"/>
                <w:lang w:val="en-IN" w:eastAsia="en-IN"/>
              </w:rPr>
            </w:pPr>
            <w:r w:rsidRPr="00D91536">
              <w:rPr>
                <w:rFonts w:ascii="Calibri" w:eastAsia="Times New Roman" w:hAnsi="Calibri" w:cs="Calibri"/>
                <w:b/>
                <w:bCs/>
                <w:color w:val="000000"/>
                <w:sz w:val="20"/>
                <w:szCs w:val="20"/>
                <w:lang w:val="en-IN" w:eastAsia="en-IN"/>
              </w:rPr>
              <w:t>HOD</w:t>
            </w:r>
          </w:p>
        </w:tc>
      </w:tr>
    </w:tbl>
    <w:p w:rsidR="00D91536" w:rsidRPr="00D91536" w:rsidRDefault="00D91536" w:rsidP="00D91536">
      <w:pPr>
        <w:rPr>
          <w:sz w:val="24"/>
          <w:szCs w:val="24"/>
        </w:rPr>
      </w:pPr>
    </w:p>
    <w:p w:rsidR="00D91536" w:rsidRPr="00D91536" w:rsidRDefault="00D91536" w:rsidP="00D91536">
      <w:pPr>
        <w:rPr>
          <w:sz w:val="24"/>
          <w:szCs w:val="24"/>
        </w:rPr>
      </w:pPr>
    </w:p>
    <w:p w:rsidR="00A83BC6" w:rsidRPr="00A83BC6" w:rsidRDefault="00A83BC6" w:rsidP="00A83BC6">
      <w:pPr>
        <w:spacing w:before="80"/>
        <w:rPr>
          <w:sz w:val="24"/>
          <w:szCs w:val="24"/>
        </w:rPr>
      </w:pPr>
      <w:r w:rsidRPr="00A83BC6">
        <w:rPr>
          <w:sz w:val="24"/>
          <w:szCs w:val="24"/>
        </w:rPr>
        <w:t xml:space="preserve">Note: </w:t>
      </w:r>
      <w:r w:rsidRPr="00A83BC6">
        <w:rPr>
          <w:sz w:val="24"/>
          <w:szCs w:val="24"/>
        </w:rPr>
        <w:tab/>
        <w:t>1. *Pre-Lab writing work should include problem statement, objective , Algorithum (if applicable)and Methodology.</w:t>
      </w:r>
    </w:p>
    <w:p w:rsidR="00A83BC6" w:rsidRPr="00A83BC6" w:rsidRDefault="00A83BC6" w:rsidP="00A83BC6">
      <w:pPr>
        <w:spacing w:before="80"/>
        <w:rPr>
          <w:sz w:val="24"/>
          <w:szCs w:val="24"/>
        </w:rPr>
      </w:pPr>
      <w:r w:rsidRPr="00A83BC6">
        <w:rPr>
          <w:sz w:val="24"/>
          <w:szCs w:val="24"/>
        </w:rPr>
        <w:tab/>
        <w:t>2. Faculty members will check pre Lab writing work &amp; Lab work readings/output in each class and sign with date.</w:t>
      </w:r>
    </w:p>
    <w:p w:rsidR="00E814BF" w:rsidRDefault="00A83BC6" w:rsidP="00A83BC6">
      <w:pPr>
        <w:spacing w:before="80"/>
        <w:rPr>
          <w:sz w:val="17"/>
        </w:rPr>
      </w:pPr>
      <w:r w:rsidRPr="00A83BC6">
        <w:rPr>
          <w:sz w:val="24"/>
          <w:szCs w:val="24"/>
        </w:rPr>
        <w:tab/>
        <w:t>3. Please use pen with blue colour Ink only.</w:t>
      </w:r>
      <w:r w:rsidR="002351E9" w:rsidRPr="00D91536">
        <w:rPr>
          <w:sz w:val="24"/>
          <w:szCs w:val="24"/>
        </w:rPr>
        <w:br w:type="column"/>
      </w:r>
    </w:p>
    <w:p w:rsidR="00B731FE" w:rsidRDefault="002351E9">
      <w:pPr>
        <w:spacing w:line="360" w:lineRule="auto"/>
        <w:jc w:val="right"/>
        <w:rPr>
          <w:sz w:val="18"/>
          <w:szCs w:val="18"/>
        </w:rPr>
      </w:pPr>
      <w:r>
        <w:rPr>
          <w:rFonts w:ascii="Calibri Light" w:eastAsia="Calibri Light" w:hAnsi="Calibri Light" w:cs="Calibri Light"/>
          <w:b/>
          <w:bCs/>
          <w:sz w:val="18"/>
          <w:szCs w:val="18"/>
        </w:rPr>
        <w:t>Roll No    ……</w:t>
      </w:r>
      <w:r>
        <w:rPr>
          <w:rFonts w:ascii="Arial Black" w:eastAsia="Arial Black" w:hAnsi="Arial Black" w:cs="Arial Black"/>
          <w:b/>
          <w:bCs/>
          <w:sz w:val="18"/>
          <w:szCs w:val="18"/>
        </w:rPr>
        <w:t>1900321290050</w:t>
      </w:r>
      <w:r>
        <w:rPr>
          <w:rFonts w:ascii="Calibri Light" w:eastAsia="Calibri Light" w:hAnsi="Calibri Light" w:cs="Calibri Light"/>
          <w:b/>
          <w:bCs/>
          <w:sz w:val="18"/>
          <w:szCs w:val="18"/>
        </w:rPr>
        <w:t>……. Date…</w:t>
      </w:r>
      <w:r>
        <w:rPr>
          <w:rFonts w:ascii="Arial Black" w:eastAsia="Arial Black" w:hAnsi="Arial Black" w:cs="Arial Black"/>
          <w:b/>
          <w:bCs/>
          <w:sz w:val="18"/>
          <w:szCs w:val="18"/>
        </w:rPr>
        <w:t>12-October-2020</w:t>
      </w:r>
      <w:r>
        <w:rPr>
          <w:rFonts w:ascii="Calibri Light" w:eastAsia="Calibri Light" w:hAnsi="Calibri Light" w:cs="Calibri Light"/>
          <w:b/>
          <w:bCs/>
          <w:sz w:val="18"/>
          <w:szCs w:val="18"/>
        </w:rPr>
        <w:t>…..Page No…</w:t>
      </w:r>
      <w:r>
        <w:rPr>
          <w:rFonts w:ascii="Arial Black" w:eastAsia="Arial Black" w:hAnsi="Arial Black" w:cs="Arial Black"/>
          <w:b/>
          <w:bCs/>
          <w:sz w:val="18"/>
          <w:szCs w:val="18"/>
        </w:rPr>
        <w:t>1</w:t>
      </w:r>
      <w:r>
        <w:rPr>
          <w:rFonts w:ascii="Calibri Light" w:eastAsia="Calibri Light" w:hAnsi="Calibri Light" w:cs="Calibri Light"/>
          <w:b/>
          <w:bCs/>
          <w:sz w:val="18"/>
          <w:szCs w:val="18"/>
        </w:rPr>
        <w:t>….</w:t>
      </w:r>
    </w:p>
    <w:p w:rsidR="00B731FE" w:rsidRDefault="002351E9">
      <w:pPr>
        <w:spacing w:line="360" w:lineRule="auto"/>
        <w:jc w:val="right"/>
        <w:rPr>
          <w:rFonts w:ascii="Calibri Light" w:eastAsia="Calibri Light" w:hAnsi="Calibri Light" w:cs="Calibri Light"/>
          <w:b/>
          <w:bCs/>
          <w:sz w:val="18"/>
          <w:szCs w:val="18"/>
        </w:rPr>
      </w:pPr>
      <w:r>
        <w:rPr>
          <w:rFonts w:ascii="Calibri Light" w:eastAsia="Calibri Light" w:hAnsi="Calibri Light" w:cs="Calibri Light"/>
          <w:b/>
          <w:bCs/>
          <w:sz w:val="18"/>
          <w:szCs w:val="18"/>
        </w:rPr>
        <w:t>Practical Name………………</w:t>
      </w:r>
      <w:r>
        <w:rPr>
          <w:rFonts w:ascii="Arial Black" w:eastAsia="Arial Black" w:hAnsi="Arial Black" w:cs="Arial Black"/>
          <w:sz w:val="18"/>
          <w:szCs w:val="18"/>
        </w:rPr>
        <w:t>To Calculate the Intersection between two Sets</w:t>
      </w:r>
      <w:r>
        <w:rPr>
          <w:rFonts w:ascii="Calibri Light" w:eastAsia="Calibri Light" w:hAnsi="Calibri Light" w:cs="Calibri Light"/>
          <w:b/>
          <w:bCs/>
          <w:sz w:val="18"/>
          <w:szCs w:val="18"/>
        </w:rPr>
        <w:t>.………….…   Practical No……….</w:t>
      </w:r>
      <w:r>
        <w:rPr>
          <w:rFonts w:ascii="Arial Black" w:eastAsia="Arial Black" w:hAnsi="Arial Black" w:cs="Arial Black"/>
          <w:sz w:val="18"/>
          <w:szCs w:val="18"/>
        </w:rPr>
        <w:t>1</w:t>
      </w:r>
      <w:r>
        <w:rPr>
          <w:rFonts w:ascii="Calibri Light" w:eastAsia="Calibri Light" w:hAnsi="Calibri Light" w:cs="Calibri Light"/>
          <w:b/>
          <w:bCs/>
          <w:sz w:val="18"/>
          <w:szCs w:val="18"/>
        </w:rPr>
        <w:t>.……….</w:t>
      </w:r>
    </w:p>
    <w:p w:rsidR="006E02F0" w:rsidRDefault="006E02F0">
      <w:pPr>
        <w:spacing w:line="360" w:lineRule="auto"/>
        <w:jc w:val="right"/>
        <w:rPr>
          <w:rFonts w:ascii="Calibri Light" w:eastAsia="Calibri Light" w:hAnsi="Calibri Light" w:cs="Calibri Light"/>
          <w:b/>
          <w:bCs/>
          <w:sz w:val="18"/>
          <w:szCs w:val="18"/>
        </w:rPr>
      </w:pPr>
    </w:p>
    <w:p w:rsidR="006E02F0" w:rsidRPr="006E02F0" w:rsidRDefault="002351E9" w:rsidP="006E02F0">
      <w:pPr>
        <w:spacing w:line="256" w:lineRule="auto"/>
        <w:jc w:val="center"/>
        <w:rPr>
          <w:rFonts w:ascii="Calibri" w:eastAsia="Calibri" w:hAnsi="Calibri"/>
          <w:b/>
          <w:sz w:val="36"/>
          <w:szCs w:val="36"/>
        </w:rPr>
      </w:pPr>
      <w:r>
        <w:rPr>
          <w:rFonts w:ascii="Calibri" w:eastAsia="Calibri" w:hAnsi="Calibri"/>
          <w:b/>
          <w:sz w:val="36"/>
          <w:szCs w:val="36"/>
        </w:rPr>
        <w:t>PRACTICAL -1</w:t>
      </w:r>
    </w:p>
    <w:p w:rsidR="006E02F0" w:rsidRDefault="006E02F0">
      <w:pPr>
        <w:spacing w:line="360" w:lineRule="auto"/>
        <w:jc w:val="right"/>
        <w:rPr>
          <w:sz w:val="18"/>
          <w:szCs w:val="18"/>
        </w:rPr>
      </w:pPr>
    </w:p>
    <w:p w:rsidR="00B731FE" w:rsidRDefault="00B731FE"/>
    <w:p w:rsidR="00B731FE" w:rsidRDefault="002351E9">
      <w:pPr>
        <w:numPr>
          <w:ilvl w:val="0"/>
          <w:numId w:val="6"/>
        </w:numPr>
        <w:pBdr>
          <w:left w:val="none" w:sz="0" w:space="4" w:color="auto"/>
        </w:pBdr>
        <w:ind w:left="360" w:hanging="370"/>
        <w:rPr>
          <w:b/>
          <w:bCs/>
        </w:rPr>
      </w:pPr>
      <w:r>
        <w:rPr>
          <w:b/>
          <w:bCs/>
          <w:color w:val="FF0000"/>
        </w:rPr>
        <w:t xml:space="preserve">PRACTICAL STATEMENT OF PRACTICAL:  </w:t>
      </w:r>
      <w:r>
        <w:rPr>
          <w:b/>
          <w:bCs/>
          <w:color w:val="000000"/>
        </w:rPr>
        <w:t>Write a C program to create two sets and perform intersection operation on them.</w:t>
      </w:r>
      <w:r>
        <w:rPr>
          <w:b/>
          <w:bCs/>
          <w:color w:val="FF0000"/>
        </w:rPr>
        <w:t>  </w:t>
      </w:r>
    </w:p>
    <w:p w:rsidR="00B731FE" w:rsidRDefault="002351E9">
      <w:pPr>
        <w:numPr>
          <w:ilvl w:val="0"/>
          <w:numId w:val="7"/>
        </w:numPr>
        <w:pBdr>
          <w:left w:val="none" w:sz="0" w:space="4" w:color="auto"/>
        </w:pBdr>
        <w:ind w:left="360" w:hanging="370"/>
        <w:rPr>
          <w:b/>
          <w:bCs/>
        </w:rPr>
      </w:pPr>
      <w:r>
        <w:rPr>
          <w:b/>
          <w:bCs/>
          <w:color w:val="FF0000"/>
        </w:rPr>
        <w:t>OBJECTIVE OF PRACTICAL:</w:t>
      </w:r>
    </w:p>
    <w:p w:rsidR="00B731FE" w:rsidRDefault="002351E9">
      <w:pPr>
        <w:spacing w:before="240" w:after="240"/>
      </w:pPr>
      <w:r>
        <w:rPr>
          <w:b/>
          <w:bCs/>
          <w:color w:val="000000"/>
        </w:rPr>
        <w:t>A) Creating two sets in C language.</w:t>
      </w:r>
    </w:p>
    <w:p w:rsidR="00B731FE" w:rsidRPr="00120C75" w:rsidRDefault="002351E9">
      <w:pPr>
        <w:spacing w:before="240" w:after="240"/>
        <w:rPr>
          <w:b/>
          <w:bCs/>
          <w:color w:val="FF0000"/>
        </w:rPr>
      </w:pPr>
      <w:r>
        <w:rPr>
          <w:b/>
          <w:bCs/>
          <w:color w:val="000000"/>
        </w:rPr>
        <w:t>B) Performing intersection operation on two Sets.</w:t>
      </w:r>
    </w:p>
    <w:p w:rsidR="00120C75" w:rsidRPr="00120C75" w:rsidRDefault="002351E9" w:rsidP="00120C75">
      <w:pPr>
        <w:spacing w:before="240" w:after="240"/>
        <w:rPr>
          <w:b/>
        </w:rPr>
      </w:pPr>
      <w:r>
        <w:rPr>
          <w:b/>
          <w:color w:val="FF0000"/>
        </w:rPr>
        <w:t xml:space="preserve">3.    </w:t>
      </w:r>
      <w:r w:rsidRPr="00120C75">
        <w:rPr>
          <w:b/>
          <w:color w:val="FF0000"/>
        </w:rPr>
        <w:t>THEORY</w:t>
      </w:r>
      <w:r>
        <w:rPr>
          <w:b/>
          <w:color w:val="FF0000"/>
        </w:rPr>
        <w:t xml:space="preserve"> </w:t>
      </w:r>
      <w:r w:rsidRPr="00120C75">
        <w:rPr>
          <w:b/>
        </w:rPr>
        <w:t>:</w:t>
      </w:r>
      <w:r>
        <w:rPr>
          <w:b/>
        </w:rPr>
        <w:t xml:space="preserve"> </w:t>
      </w:r>
      <w:r w:rsidRPr="00120C75">
        <w:rPr>
          <w:b/>
        </w:rPr>
        <w:t>The intersection of two sets A and B, denoted by A ∩ B, is the set of all objects that are members of both the sets A and B. In symbols,</w:t>
      </w:r>
    </w:p>
    <w:p w:rsidR="00120C75" w:rsidRPr="00120C75" w:rsidRDefault="002351E9" w:rsidP="00120C75">
      <w:pPr>
        <w:spacing w:before="240" w:after="240"/>
        <w:rPr>
          <w:b/>
        </w:rPr>
      </w:pPr>
      <w:r w:rsidRPr="00120C75">
        <w:rPr>
          <w:b/>
        </w:rPr>
        <w:t>That is, x is an element of the intersection A ∩ B if and only if x is both an element of A and an element of B.</w:t>
      </w:r>
    </w:p>
    <w:p w:rsidR="00120C75" w:rsidRDefault="002351E9" w:rsidP="00120C75">
      <w:pPr>
        <w:spacing w:before="240" w:after="240"/>
        <w:rPr>
          <w:b/>
        </w:rPr>
      </w:pPr>
      <w:r w:rsidRPr="00120C75">
        <w:rPr>
          <w:b/>
        </w:rPr>
        <w:t>Intersection is an associative operation; that is, for any sets A, B, and C, one has A ∩ (B ∩ C) = (A ∩ B) ∩ C. Intersection is also commutative; for any A and B, one has A ∩ B = B ∩ A. It thus makes sense to talk about intersections of multiple sets. The intersection of A, B, C, and D, for example, is unambiguously written A ∩ B ∩ C ∩ D.</w:t>
      </w:r>
    </w:p>
    <w:p w:rsidR="00120C75" w:rsidRPr="00120C75" w:rsidRDefault="002351E9" w:rsidP="00120C75">
      <w:pPr>
        <w:spacing w:before="240" w:after="240"/>
        <w:rPr>
          <w:b/>
        </w:rPr>
      </w:pPr>
      <w:r>
        <w:rPr>
          <w:b/>
        </w:rPr>
        <w:t xml:space="preserve">                                              </w:t>
      </w:r>
      <w:r w:rsidRPr="00120C75">
        <w:rPr>
          <w:b/>
          <w:noProof/>
        </w:rPr>
        <w:drawing>
          <wp:inline distT="0" distB="0" distL="0" distR="0">
            <wp:extent cx="1988820" cy="2125980"/>
            <wp:effectExtent l="0" t="0" r="0" b="762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16">
                      <a:extLst>
                        <a:ext uri="{28A0092B-C50C-407E-A947-70E740481C1C}">
                          <a14:useLocalDpi xmlns="" xmlns:o="urn:schemas-microsoft-com:office:office" xmlns:v="urn:schemas-microsoft-com:vml" xmlns:w10="urn:schemas-microsoft-com:office:word" xmlns:w="http://schemas.openxmlformats.org/wordprocessingml/2006/main" xmlns:a14="http://schemas.microsoft.com/office/drawing/2010/main" val="0"/>
                        </a:ext>
                      </a:extLst>
                    </a:blip>
                    <a:stretch>
                      <a:fillRect/>
                    </a:stretch>
                  </pic:blipFill>
                  <pic:spPr bwMode="auto">
                    <a:xfrm>
                      <a:off x="0" y="0"/>
                      <a:ext cx="1988820" cy="2125980"/>
                    </a:xfrm>
                    <a:prstGeom prst="rect">
                      <a:avLst/>
                    </a:prstGeom>
                    <a:noFill/>
                    <a:ln>
                      <a:noFill/>
                    </a:ln>
                  </pic:spPr>
                </pic:pic>
              </a:graphicData>
            </a:graphic>
          </wp:inline>
        </w:drawing>
      </w:r>
    </w:p>
    <w:p w:rsidR="00B731FE" w:rsidRPr="00120C75" w:rsidRDefault="002351E9" w:rsidP="00120C75">
      <w:pPr>
        <w:pStyle w:val="ListParagraph"/>
        <w:numPr>
          <w:ilvl w:val="0"/>
          <w:numId w:val="7"/>
        </w:numPr>
        <w:pBdr>
          <w:left w:val="none" w:sz="0" w:space="4" w:color="auto"/>
        </w:pBdr>
        <w:spacing w:before="240"/>
        <w:rPr>
          <w:b/>
          <w:bCs/>
          <w:color w:val="FF0000"/>
        </w:rPr>
      </w:pPr>
      <w:r w:rsidRPr="00120C75">
        <w:rPr>
          <w:b/>
          <w:bCs/>
          <w:color w:val="FF0000"/>
        </w:rPr>
        <w:t>ALGORITHM / FLOW CHART:</w:t>
      </w:r>
    </w:p>
    <w:p w:rsidR="00B731FE" w:rsidRDefault="002351E9">
      <w:pPr>
        <w:spacing w:before="240" w:after="240"/>
      </w:pPr>
      <w:r>
        <w:rPr>
          <w:rFonts w:ascii="Arial" w:eastAsia="Arial" w:hAnsi="Arial" w:cs="Arial"/>
          <w:b/>
          <w:bCs/>
          <w:color w:val="000000"/>
        </w:rPr>
        <w:lastRenderedPageBreak/>
        <w:t>Algorithm for this is as follows : </w:t>
      </w:r>
    </w:p>
    <w:p w:rsidR="00B731FE" w:rsidRDefault="002351E9">
      <w:pPr>
        <w:spacing w:before="240" w:after="240"/>
      </w:pPr>
      <w:r>
        <w:rPr>
          <w:rFonts w:ascii="Arial" w:eastAsia="Arial" w:hAnsi="Arial" w:cs="Arial"/>
          <w:b/>
          <w:bCs/>
          <w:color w:val="000000"/>
        </w:rPr>
        <w:t>1. Take three arrays.</w:t>
      </w:r>
    </w:p>
    <w:p w:rsidR="00B731FE" w:rsidRDefault="002351E9">
      <w:pPr>
        <w:spacing w:before="240" w:after="240"/>
      </w:pPr>
      <w:r>
        <w:rPr>
          <w:rFonts w:ascii="Arial" w:eastAsia="Arial" w:hAnsi="Arial" w:cs="Arial"/>
          <w:b/>
          <w:bCs/>
          <w:color w:val="000000"/>
        </w:rPr>
        <w:t>2. Enter the size of two arrays.</w:t>
      </w:r>
    </w:p>
    <w:p w:rsidR="00B731FE" w:rsidRDefault="002351E9">
      <w:pPr>
        <w:spacing w:before="240" w:after="240"/>
      </w:pPr>
      <w:r>
        <w:rPr>
          <w:rFonts w:ascii="Arial" w:eastAsia="Arial" w:hAnsi="Arial" w:cs="Arial"/>
          <w:b/>
          <w:bCs/>
          <w:color w:val="000000"/>
        </w:rPr>
        <w:t>3. Put values in two arrays.</w:t>
      </w:r>
    </w:p>
    <w:p w:rsidR="00B731FE" w:rsidRDefault="002351E9">
      <w:pPr>
        <w:spacing w:before="240" w:after="240"/>
      </w:pPr>
      <w:r>
        <w:rPr>
          <w:rFonts w:ascii="Arial" w:eastAsia="Arial" w:hAnsi="Arial" w:cs="Arial"/>
          <w:b/>
          <w:bCs/>
          <w:color w:val="000000"/>
        </w:rPr>
        <w:t>4. Check for common value in both the arrays using for loop.</w:t>
      </w:r>
    </w:p>
    <w:p w:rsidR="00B731FE" w:rsidRDefault="002351E9">
      <w:pPr>
        <w:spacing w:before="240" w:after="240"/>
      </w:pPr>
      <w:r>
        <w:rPr>
          <w:rFonts w:ascii="Arial" w:eastAsia="Arial" w:hAnsi="Arial" w:cs="Arial"/>
          <w:b/>
          <w:bCs/>
          <w:color w:val="000000"/>
        </w:rPr>
        <w:t>5. Store the same element in third array.</w:t>
      </w:r>
    </w:p>
    <w:p w:rsidR="00B731FE" w:rsidRDefault="002351E9">
      <w:pPr>
        <w:spacing w:before="240" w:after="240"/>
      </w:pPr>
      <w:r>
        <w:rPr>
          <w:rFonts w:ascii="Arial" w:eastAsia="Arial" w:hAnsi="Arial" w:cs="Arial"/>
          <w:b/>
          <w:bCs/>
          <w:color w:val="000000"/>
        </w:rPr>
        <w:t>6. Print the elements of third array.</w:t>
      </w:r>
    </w:p>
    <w:p w:rsidR="00B731FE" w:rsidRDefault="00B731FE"/>
    <w:p w:rsidR="001C0B61" w:rsidRDefault="002351E9" w:rsidP="001C0B61">
      <w:pPr>
        <w:numPr>
          <w:ilvl w:val="0"/>
          <w:numId w:val="8"/>
        </w:numPr>
        <w:pBdr>
          <w:left w:val="none" w:sz="0" w:space="4" w:color="auto"/>
        </w:pBdr>
        <w:ind w:left="360" w:hanging="370"/>
        <w:rPr>
          <w:b/>
          <w:bCs/>
          <w:color w:val="FF0000"/>
        </w:rPr>
      </w:pPr>
      <w:r w:rsidRPr="001C0B61">
        <w:rPr>
          <w:b/>
          <w:bCs/>
          <w:color w:val="FF0000"/>
        </w:rPr>
        <w:t>IMPLEMENTA</w:t>
      </w:r>
      <w:r>
        <w:rPr>
          <w:b/>
          <w:bCs/>
          <w:noProof/>
          <w:color w:val="FF0000"/>
        </w:rPr>
        <w:t>TION :</w:t>
      </w:r>
    </w:p>
    <w:p w:rsidR="001C0B61" w:rsidRPr="001C0B61" w:rsidRDefault="002351E9" w:rsidP="001C0B61">
      <w:pPr>
        <w:pBdr>
          <w:left w:val="none" w:sz="0" w:space="4" w:color="auto"/>
        </w:pBdr>
        <w:ind w:left="360"/>
        <w:rPr>
          <w:b/>
          <w:bCs/>
          <w:color w:val="FF0000"/>
        </w:rPr>
      </w:pPr>
      <w:r w:rsidRPr="001C0B61">
        <w:rPr>
          <w:b/>
          <w:bCs/>
          <w:noProof/>
          <w:color w:val="FF0000"/>
        </w:rPr>
        <w:lastRenderedPageBreak/>
        <w:drawing>
          <wp:inline distT="0" distB="0" distL="0" distR="0">
            <wp:extent cx="5153025" cy="5973080"/>
            <wp:effectExtent l="19050" t="0" r="9525"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a:picLocks noChangeAspect="1"/>
                    </pic:cNvPicPr>
                  </pic:nvPicPr>
                  <pic:blipFill>
                    <a:blip r:embed="rId17"/>
                    <a:srcRect l="19751" r="32110" b="767"/>
                    <a:stretch>
                      <a:fillRect/>
                    </a:stretch>
                  </pic:blipFill>
                  <pic:spPr>
                    <a:xfrm>
                      <a:off x="0" y="0"/>
                      <a:ext cx="5153025" cy="5973080"/>
                    </a:xfrm>
                    <a:prstGeom prst="rect">
                      <a:avLst/>
                    </a:prstGeom>
                  </pic:spPr>
                </pic:pic>
              </a:graphicData>
            </a:graphic>
          </wp:inline>
        </w:drawing>
      </w:r>
    </w:p>
    <w:p w:rsidR="00B731FE" w:rsidRDefault="002351E9">
      <w:pPr>
        <w:numPr>
          <w:ilvl w:val="0"/>
          <w:numId w:val="8"/>
        </w:numPr>
        <w:pBdr>
          <w:left w:val="none" w:sz="0" w:space="4" w:color="auto"/>
        </w:pBdr>
        <w:ind w:left="360" w:hanging="370"/>
        <w:rPr>
          <w:b/>
          <w:bCs/>
          <w:color w:val="FF0000"/>
        </w:rPr>
      </w:pPr>
      <w:r>
        <w:rPr>
          <w:b/>
          <w:bCs/>
          <w:color w:val="FF0000"/>
        </w:rPr>
        <w:t>  Result /Output :</w:t>
      </w:r>
    </w:p>
    <w:p w:rsidR="00B731FE" w:rsidRDefault="002351E9">
      <w:pPr>
        <w:numPr>
          <w:ilvl w:val="0"/>
          <w:numId w:val="8"/>
        </w:numPr>
        <w:pBdr>
          <w:left w:val="none" w:sz="0" w:space="4" w:color="auto"/>
        </w:pBdr>
        <w:ind w:left="360" w:hanging="370"/>
        <w:rPr>
          <w:b/>
          <w:bCs/>
          <w:color w:val="FF0000"/>
        </w:rPr>
      </w:pPr>
      <w:r>
        <w:rPr>
          <w:b/>
          <w:bCs/>
          <w:color w:val="FF0000"/>
        </w:rPr>
        <w:lastRenderedPageBreak/>
        <w:t> </w:t>
      </w:r>
      <w:r>
        <w:rPr>
          <w:b/>
          <w:bCs/>
          <w:noProof/>
          <w:color w:val="FF0000"/>
        </w:rPr>
        <w:drawing>
          <wp:inline distT="0" distB="0" distL="0" distR="0">
            <wp:extent cx="5591175" cy="6238875"/>
            <wp:effectExtent l="19050" t="0" r="9525" b="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r:embed="rId18"/>
                    <a:srcRect t="-460" r="39360"/>
                    <a:stretch>
                      <a:fillRect/>
                    </a:stretch>
                  </pic:blipFill>
                  <pic:spPr>
                    <a:xfrm>
                      <a:off x="0" y="0"/>
                      <a:ext cx="5591175" cy="6238875"/>
                    </a:xfrm>
                    <a:prstGeom prst="rect">
                      <a:avLst/>
                    </a:prstGeom>
                  </pic:spPr>
                </pic:pic>
              </a:graphicData>
            </a:graphic>
          </wp:inline>
        </w:drawing>
      </w:r>
    </w:p>
    <w:p w:rsidR="00B731FE" w:rsidRDefault="002351E9">
      <w:pPr>
        <w:sectPr w:rsidR="00B731FE" w:rsidSect="00B731FE">
          <w:pgSz w:w="12240" w:h="15840"/>
          <w:pgMar w:top="1440" w:right="1440" w:bottom="1440" w:left="1440" w:header="720" w:footer="720" w:gutter="0"/>
          <w:cols w:space="720"/>
        </w:sectPr>
      </w:pPr>
      <w:r>
        <w:rPr>
          <w:noProof/>
        </w:rPr>
        <w:drawing>
          <wp:anchor distT="0" distB="0" distL="114300" distR="114300" simplePos="0" relativeHeight="251659264" behindDoc="1" locked="0" layoutInCell="1" allowOverlap="1">
            <wp:simplePos x="0" y="0"/>
            <wp:positionH relativeFrom="column">
              <wp:posOffset>206375</wp:posOffset>
            </wp:positionH>
            <wp:positionV relativeFrom="paragraph">
              <wp:posOffset>164211</wp:posOffset>
            </wp:positionV>
            <wp:extent cx="5534025" cy="19050"/>
            <wp:effectExtent l="0" t="0" r="0" b="0"/>
            <wp:wrapNone/>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r:embed="rId19"/>
                    <a:stretch>
                      <a:fillRect/>
                    </a:stretch>
                  </pic:blipFill>
                  <pic:spPr>
                    <a:xfrm>
                      <a:off x="0" y="0"/>
                      <a:ext cx="5534025" cy="19050"/>
                    </a:xfrm>
                    <a:prstGeom prst="rect">
                      <a:avLst/>
                    </a:prstGeom>
                  </pic:spPr>
                </pic:pic>
              </a:graphicData>
            </a:graphic>
          </wp:anchor>
        </w:drawing>
      </w:r>
      <w:r>
        <w:rPr>
          <w:noProof/>
        </w:rPr>
        <w:drawing>
          <wp:anchor distT="0" distB="0" distL="114300" distR="114300" simplePos="0" relativeHeight="251661312" behindDoc="1" locked="0" layoutInCell="1" allowOverlap="1">
            <wp:simplePos x="0" y="0"/>
            <wp:positionH relativeFrom="column">
              <wp:posOffset>2674620</wp:posOffset>
            </wp:positionH>
            <wp:positionV relativeFrom="paragraph">
              <wp:posOffset>32385</wp:posOffset>
            </wp:positionV>
            <wp:extent cx="600075" cy="276225"/>
            <wp:effectExtent l="0" t="0" r="0" b="0"/>
            <wp:wrapNone/>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r:embed="rId20"/>
                    <a:stretch>
                      <a:fillRect/>
                    </a:stretch>
                  </pic:blipFill>
                  <pic:spPr>
                    <a:xfrm>
                      <a:off x="0" y="0"/>
                      <a:ext cx="600075" cy="276225"/>
                    </a:xfrm>
                    <a:prstGeom prst="rect">
                      <a:avLst/>
                    </a:prstGeom>
                  </pic:spPr>
                </pic:pic>
              </a:graphicData>
            </a:graphic>
          </wp:anchor>
        </w:drawing>
      </w:r>
    </w:p>
    <w:p w:rsidR="00F41CF3" w:rsidRPr="00F41CF3" w:rsidRDefault="002351E9" w:rsidP="00F41CF3">
      <w:pPr>
        <w:spacing w:line="256" w:lineRule="auto"/>
        <w:jc w:val="center"/>
        <w:rPr>
          <w:rFonts w:ascii="Calibri" w:eastAsia="Calibri" w:hAnsi="Calibri" w:cs="Times New Roman"/>
          <w:b/>
          <w:sz w:val="36"/>
          <w:szCs w:val="36"/>
        </w:rPr>
      </w:pPr>
      <w:r>
        <w:rPr>
          <w:rFonts w:ascii="Calibri" w:eastAsia="Calibri" w:hAnsi="Calibri" w:cs="Times New Roman"/>
          <w:b/>
          <w:sz w:val="36"/>
          <w:szCs w:val="36"/>
        </w:rPr>
        <w:lastRenderedPageBreak/>
        <w:t>PRACTICAL -2</w:t>
      </w:r>
    </w:p>
    <w:p w:rsidR="0098392B" w:rsidRPr="00D01984" w:rsidRDefault="0098392B">
      <w:pPr>
        <w:rPr>
          <w:color w:val="FF0000"/>
        </w:rPr>
      </w:pPr>
    </w:p>
    <w:p w:rsidR="00D01984" w:rsidRPr="00265AE4" w:rsidRDefault="002351E9" w:rsidP="00265AE4">
      <w:pPr>
        <w:pStyle w:val="ListParagraph"/>
        <w:numPr>
          <w:ilvl w:val="0"/>
          <w:numId w:val="4"/>
        </w:numPr>
        <w:rPr>
          <w:b/>
        </w:rPr>
      </w:pPr>
      <w:r w:rsidRPr="00D01984">
        <w:rPr>
          <w:b/>
          <w:color w:val="FF0000"/>
        </w:rPr>
        <w:t>PRACTICAL STATEMENT OF PRACTICAL:</w:t>
      </w:r>
      <w:r w:rsidR="00891EF0">
        <w:rPr>
          <w:b/>
          <w:color w:val="FF0000"/>
        </w:rPr>
        <w:t xml:space="preserve"> </w:t>
      </w:r>
      <w:r w:rsidR="00891EF0" w:rsidRPr="002745BF">
        <w:rPr>
          <w:b/>
        </w:rPr>
        <w:t xml:space="preserve">Write a program in C to create two sets and perform the                                                                                                            </w:t>
      </w:r>
      <w:r w:rsidR="0067371E" w:rsidRPr="002745BF">
        <w:rPr>
          <w:b/>
        </w:rPr>
        <w:t xml:space="preserve">    U</w:t>
      </w:r>
      <w:r w:rsidR="00891EF0" w:rsidRPr="002745BF">
        <w:rPr>
          <w:b/>
        </w:rPr>
        <w:t>nion operation on two sets.</w:t>
      </w:r>
    </w:p>
    <w:p w:rsidR="00D01984" w:rsidRPr="00D01984" w:rsidRDefault="00D01984">
      <w:pPr>
        <w:rPr>
          <w:b/>
          <w:color w:val="FF0000"/>
        </w:rPr>
      </w:pPr>
    </w:p>
    <w:p w:rsidR="00D01984" w:rsidRPr="00243412" w:rsidRDefault="002351E9" w:rsidP="00D01984">
      <w:pPr>
        <w:pStyle w:val="ListParagraph"/>
        <w:numPr>
          <w:ilvl w:val="0"/>
          <w:numId w:val="4"/>
        </w:numPr>
        <w:rPr>
          <w:b/>
          <w:color w:val="FF0000"/>
        </w:rPr>
      </w:pPr>
      <w:r w:rsidRPr="00D01984">
        <w:rPr>
          <w:b/>
          <w:color w:val="FF0000"/>
        </w:rPr>
        <w:t xml:space="preserve">OBJECTIVE OF PRACTICAL </w:t>
      </w:r>
      <w:r w:rsidR="00F8487F">
        <w:rPr>
          <w:b/>
          <w:color w:val="FF0000"/>
        </w:rPr>
        <w:t xml:space="preserve"> : </w:t>
      </w:r>
      <w:r w:rsidR="00F8487F" w:rsidRPr="00F8487F">
        <w:rPr>
          <w:b/>
        </w:rPr>
        <w:t>Create two arrays with same or variable size.Perform union operation on them and store the result in third array.</w:t>
      </w:r>
    </w:p>
    <w:p w:rsidR="00243412" w:rsidRPr="00243412" w:rsidRDefault="00243412" w:rsidP="00243412">
      <w:pPr>
        <w:pStyle w:val="ListParagraph"/>
        <w:rPr>
          <w:b/>
          <w:color w:val="FF0000"/>
        </w:rPr>
      </w:pPr>
    </w:p>
    <w:p w:rsidR="00243412" w:rsidRPr="00243412" w:rsidRDefault="002351E9" w:rsidP="00D01984">
      <w:pPr>
        <w:pStyle w:val="ListParagraph"/>
        <w:numPr>
          <w:ilvl w:val="0"/>
          <w:numId w:val="4"/>
        </w:numPr>
        <w:rPr>
          <w:b/>
          <w:color w:val="FF0000"/>
        </w:rPr>
      </w:pPr>
      <w:r w:rsidRPr="00243412">
        <w:rPr>
          <w:rFonts w:ascii="Calibri" w:eastAsia="Calibri" w:hAnsi="Calibri" w:cs="Times New Roman"/>
          <w:b/>
          <w:color w:val="FF0000"/>
        </w:rPr>
        <w:t xml:space="preserve">Theory </w:t>
      </w:r>
      <w:r>
        <w:rPr>
          <w:rFonts w:ascii="Calibri" w:eastAsia="Calibri" w:hAnsi="Calibri" w:cs="Times New Roman"/>
          <w:b/>
        </w:rPr>
        <w:t xml:space="preserve">: </w:t>
      </w:r>
      <w:r w:rsidRPr="00243412">
        <w:rPr>
          <w:rFonts w:ascii="Calibri" w:eastAsia="Calibri" w:hAnsi="Calibri" w:cs="Times New Roman"/>
          <w:b/>
        </w:rPr>
        <w:t>The union of two sets </w:t>
      </w:r>
      <w:r w:rsidRPr="00243412">
        <w:rPr>
          <w:rFonts w:ascii="Calibri" w:eastAsia="Calibri" w:hAnsi="Calibri" w:cs="Times New Roman"/>
          <w:b/>
          <w:i/>
          <w:iCs/>
        </w:rPr>
        <w:t>A</w:t>
      </w:r>
      <w:r w:rsidRPr="00243412">
        <w:rPr>
          <w:rFonts w:ascii="Calibri" w:eastAsia="Calibri" w:hAnsi="Calibri" w:cs="Times New Roman"/>
          <w:b/>
        </w:rPr>
        <w:t> and </w:t>
      </w:r>
      <w:r w:rsidRPr="00243412">
        <w:rPr>
          <w:rFonts w:ascii="Calibri" w:eastAsia="Calibri" w:hAnsi="Calibri" w:cs="Times New Roman"/>
          <w:b/>
          <w:i/>
          <w:iCs/>
        </w:rPr>
        <w:t>B</w:t>
      </w:r>
      <w:r w:rsidRPr="00243412">
        <w:rPr>
          <w:rFonts w:ascii="Calibri" w:eastAsia="Calibri" w:hAnsi="Calibri" w:cs="Times New Roman"/>
          <w:b/>
        </w:rPr>
        <w:t> is the set of elements which are in </w:t>
      </w:r>
      <w:r w:rsidRPr="00243412">
        <w:rPr>
          <w:rFonts w:ascii="Calibri" w:eastAsia="Calibri" w:hAnsi="Calibri" w:cs="Times New Roman"/>
          <w:b/>
          <w:i/>
          <w:iCs/>
        </w:rPr>
        <w:t>A</w:t>
      </w:r>
      <w:r w:rsidRPr="00243412">
        <w:rPr>
          <w:rFonts w:ascii="Calibri" w:eastAsia="Calibri" w:hAnsi="Calibri" w:cs="Times New Roman"/>
          <w:b/>
        </w:rPr>
        <w:t>, in </w:t>
      </w:r>
      <w:r w:rsidRPr="00243412">
        <w:rPr>
          <w:rFonts w:ascii="Calibri" w:eastAsia="Calibri" w:hAnsi="Calibri" w:cs="Times New Roman"/>
          <w:b/>
          <w:i/>
          <w:iCs/>
        </w:rPr>
        <w:t>B</w:t>
      </w:r>
      <w:r w:rsidRPr="00243412">
        <w:rPr>
          <w:rFonts w:ascii="Calibri" w:eastAsia="Calibri" w:hAnsi="Calibri" w:cs="Times New Roman"/>
          <w:b/>
        </w:rPr>
        <w:t>, or in both </w:t>
      </w:r>
      <w:r w:rsidRPr="00243412">
        <w:rPr>
          <w:rFonts w:ascii="Calibri" w:eastAsia="Calibri" w:hAnsi="Calibri" w:cs="Times New Roman"/>
          <w:b/>
          <w:i/>
          <w:iCs/>
        </w:rPr>
        <w:t>A</w:t>
      </w:r>
      <w:r w:rsidRPr="00243412">
        <w:rPr>
          <w:rFonts w:ascii="Calibri" w:eastAsia="Calibri" w:hAnsi="Calibri" w:cs="Times New Roman"/>
          <w:b/>
        </w:rPr>
        <w:t> and </w:t>
      </w:r>
      <w:r w:rsidRPr="00243412">
        <w:rPr>
          <w:rFonts w:ascii="Calibri" w:eastAsia="Calibri" w:hAnsi="Calibri" w:cs="Times New Roman"/>
          <w:b/>
          <w:i/>
          <w:iCs/>
        </w:rPr>
        <w:t>B</w:t>
      </w:r>
      <w:r w:rsidRPr="00243412">
        <w:rPr>
          <w:rFonts w:ascii="Calibri" w:eastAsia="Calibri" w:hAnsi="Calibri" w:cs="Times New Roman"/>
          <w:b/>
        </w:rPr>
        <w:t>. In symbols. For example, if </w:t>
      </w:r>
      <w:r w:rsidRPr="00243412">
        <w:rPr>
          <w:rFonts w:ascii="Calibri" w:eastAsia="Calibri" w:hAnsi="Calibri" w:cs="Times New Roman"/>
          <w:b/>
          <w:i/>
          <w:iCs/>
        </w:rPr>
        <w:t>A</w:t>
      </w:r>
      <w:r w:rsidRPr="00243412">
        <w:rPr>
          <w:rFonts w:ascii="Calibri" w:eastAsia="Calibri" w:hAnsi="Calibri" w:cs="Times New Roman"/>
          <w:b/>
        </w:rPr>
        <w:t> = {1, 3, 5, 7} and </w:t>
      </w:r>
      <w:r w:rsidRPr="00243412">
        <w:rPr>
          <w:rFonts w:ascii="Calibri" w:eastAsia="Calibri" w:hAnsi="Calibri" w:cs="Times New Roman"/>
          <w:b/>
          <w:i/>
          <w:iCs/>
        </w:rPr>
        <w:t>B</w:t>
      </w:r>
      <w:r w:rsidRPr="00243412">
        <w:rPr>
          <w:rFonts w:ascii="Calibri" w:eastAsia="Calibri" w:hAnsi="Calibri" w:cs="Times New Roman"/>
          <w:b/>
        </w:rPr>
        <w:t> = {1, 2, 4, 6} then </w:t>
      </w:r>
      <w:r w:rsidRPr="00243412">
        <w:rPr>
          <w:rFonts w:ascii="Calibri" w:eastAsia="Calibri" w:hAnsi="Calibri" w:cs="Times New Roman"/>
          <w:b/>
          <w:i/>
          <w:iCs/>
        </w:rPr>
        <w:t>A</w:t>
      </w:r>
      <w:r w:rsidRPr="00243412">
        <w:rPr>
          <w:rFonts w:ascii="Calibri" w:eastAsia="Calibri" w:hAnsi="Calibri" w:cs="Times New Roman"/>
          <w:b/>
        </w:rPr>
        <w:t> </w:t>
      </w:r>
      <w:r w:rsidRPr="00243412">
        <w:rPr>
          <w:rFonts w:ascii="Cambria Math" w:eastAsia="Calibri" w:hAnsi="Cambria Math" w:cs="Cambria Math"/>
          <w:b/>
        </w:rPr>
        <w:t>∪</w:t>
      </w:r>
      <w:r w:rsidRPr="00243412">
        <w:rPr>
          <w:rFonts w:ascii="Calibri" w:eastAsia="Calibri" w:hAnsi="Calibri" w:cs="Times New Roman"/>
          <w:b/>
        </w:rPr>
        <w:t> </w:t>
      </w:r>
      <w:r w:rsidRPr="00243412">
        <w:rPr>
          <w:rFonts w:ascii="Calibri" w:eastAsia="Calibri" w:hAnsi="Calibri" w:cs="Times New Roman"/>
          <w:b/>
          <w:i/>
          <w:iCs/>
        </w:rPr>
        <w:t>B</w:t>
      </w:r>
      <w:r w:rsidRPr="00243412">
        <w:rPr>
          <w:rFonts w:ascii="Calibri" w:eastAsia="Calibri" w:hAnsi="Calibri" w:cs="Times New Roman"/>
          <w:b/>
        </w:rPr>
        <w:t> = {1, 2, 3, 4, 5, 6, 7}.</w:t>
      </w:r>
    </w:p>
    <w:p w:rsidR="00D01984" w:rsidRPr="00D01984" w:rsidRDefault="00D01984">
      <w:pPr>
        <w:rPr>
          <w:color w:val="FF0000"/>
        </w:rPr>
      </w:pPr>
    </w:p>
    <w:p w:rsidR="00C40047" w:rsidRPr="00C40047" w:rsidRDefault="002351E9" w:rsidP="00C40047">
      <w:pPr>
        <w:pStyle w:val="ListParagraph"/>
        <w:numPr>
          <w:ilvl w:val="0"/>
          <w:numId w:val="4"/>
        </w:numPr>
        <w:rPr>
          <w:b/>
          <w:color w:val="FF0000"/>
        </w:rPr>
      </w:pPr>
      <w:r w:rsidRPr="00D01984">
        <w:rPr>
          <w:b/>
          <w:color w:val="FF0000"/>
        </w:rPr>
        <w:t>ALGORITHM / FLOW CHART</w:t>
      </w:r>
      <w:r>
        <w:rPr>
          <w:b/>
          <w:color w:val="FF0000"/>
        </w:rPr>
        <w:t xml:space="preserve"> :</w:t>
      </w:r>
    </w:p>
    <w:p w:rsidR="00C40047" w:rsidRDefault="002351E9" w:rsidP="00C40047">
      <w:pPr>
        <w:pStyle w:val="NormalWeb"/>
        <w:ind w:left="360"/>
        <w:rPr>
          <w:color w:val="000000"/>
          <w:sz w:val="27"/>
          <w:szCs w:val="27"/>
        </w:rPr>
      </w:pPr>
      <w:r>
        <w:rPr>
          <w:color w:val="000000"/>
          <w:sz w:val="27"/>
          <w:szCs w:val="27"/>
        </w:rPr>
        <w:t>1) Initialize union U as empty.</w:t>
      </w:r>
    </w:p>
    <w:p w:rsidR="00C40047" w:rsidRDefault="002351E9" w:rsidP="00C40047">
      <w:pPr>
        <w:pStyle w:val="NormalWeb"/>
        <w:ind w:left="360"/>
        <w:rPr>
          <w:color w:val="000000"/>
          <w:sz w:val="27"/>
          <w:szCs w:val="27"/>
        </w:rPr>
      </w:pPr>
      <w:r>
        <w:rPr>
          <w:color w:val="000000"/>
          <w:sz w:val="27"/>
          <w:szCs w:val="27"/>
        </w:rPr>
        <w:t xml:space="preserve">2) Copy all elements of first array to U </w:t>
      </w:r>
      <w:r w:rsidR="00265AE4">
        <w:rPr>
          <w:color w:val="000000"/>
          <w:sz w:val="27"/>
          <w:szCs w:val="27"/>
        </w:rPr>
        <w:t>.</w:t>
      </w:r>
    </w:p>
    <w:p w:rsidR="00C40047" w:rsidRDefault="002351E9" w:rsidP="00C40047">
      <w:pPr>
        <w:pStyle w:val="NormalWeb"/>
        <w:ind w:left="360"/>
        <w:rPr>
          <w:color w:val="000000"/>
          <w:sz w:val="27"/>
          <w:szCs w:val="27"/>
        </w:rPr>
      </w:pPr>
      <w:r>
        <w:rPr>
          <w:color w:val="000000"/>
          <w:sz w:val="27"/>
          <w:szCs w:val="27"/>
        </w:rPr>
        <w:t>3) Do following for every element x of second array:</w:t>
      </w:r>
    </w:p>
    <w:p w:rsidR="00C40047" w:rsidRDefault="002351E9" w:rsidP="00C40047">
      <w:pPr>
        <w:pStyle w:val="NormalWeb"/>
        <w:ind w:left="360"/>
        <w:rPr>
          <w:color w:val="000000"/>
          <w:sz w:val="27"/>
          <w:szCs w:val="27"/>
        </w:rPr>
      </w:pPr>
      <w:r>
        <w:rPr>
          <w:color w:val="000000"/>
          <w:sz w:val="27"/>
          <w:szCs w:val="27"/>
        </w:rPr>
        <w:t>a) If x is not present in first array, then copy x to U</w:t>
      </w:r>
      <w:r w:rsidR="00265AE4">
        <w:rPr>
          <w:color w:val="000000"/>
          <w:sz w:val="27"/>
          <w:szCs w:val="27"/>
        </w:rPr>
        <w:t>.</w:t>
      </w:r>
    </w:p>
    <w:p w:rsidR="00265AE4" w:rsidRDefault="002351E9" w:rsidP="00C40047">
      <w:pPr>
        <w:pStyle w:val="NormalWeb"/>
        <w:ind w:left="360"/>
        <w:rPr>
          <w:color w:val="000000"/>
          <w:sz w:val="27"/>
          <w:szCs w:val="27"/>
        </w:rPr>
      </w:pPr>
      <w:r>
        <w:rPr>
          <w:color w:val="000000"/>
          <w:sz w:val="27"/>
          <w:szCs w:val="27"/>
        </w:rPr>
        <w:t>b) else continue the loop and leave that element.</w:t>
      </w:r>
    </w:p>
    <w:p w:rsidR="00D01984" w:rsidRPr="002745BF" w:rsidRDefault="002351E9" w:rsidP="002745BF">
      <w:pPr>
        <w:pStyle w:val="NormalWeb"/>
        <w:ind w:left="360"/>
        <w:rPr>
          <w:color w:val="000000"/>
          <w:sz w:val="27"/>
          <w:szCs w:val="27"/>
        </w:rPr>
      </w:pPr>
      <w:r>
        <w:rPr>
          <w:color w:val="000000"/>
          <w:sz w:val="27"/>
          <w:szCs w:val="27"/>
        </w:rPr>
        <w:t xml:space="preserve"> 4) Return U.</w:t>
      </w:r>
    </w:p>
    <w:p w:rsidR="00265AE4" w:rsidRDefault="002351E9" w:rsidP="00265AE4">
      <w:pPr>
        <w:pStyle w:val="ListParagraph"/>
        <w:numPr>
          <w:ilvl w:val="0"/>
          <w:numId w:val="4"/>
        </w:numPr>
        <w:rPr>
          <w:b/>
          <w:color w:val="FF0000"/>
        </w:rPr>
      </w:pPr>
      <w:r w:rsidRPr="00D01984">
        <w:rPr>
          <w:b/>
          <w:color w:val="FF0000"/>
        </w:rPr>
        <w:t>IMPLEMENTATION</w:t>
      </w:r>
      <w:r w:rsidR="00C40047">
        <w:rPr>
          <w:b/>
          <w:color w:val="FF0000"/>
        </w:rPr>
        <w:t>:</w:t>
      </w:r>
    </w:p>
    <w:p w:rsidR="00C40047" w:rsidRDefault="002351E9" w:rsidP="00265AE4">
      <w:pPr>
        <w:pStyle w:val="ListParagraph"/>
        <w:ind w:left="360"/>
        <w:rPr>
          <w:b/>
          <w:color w:val="FF0000"/>
        </w:rPr>
      </w:pPr>
      <w:r>
        <w:rPr>
          <w:b/>
          <w:noProof/>
          <w:color w:val="FF0000"/>
        </w:rPr>
        <w:lastRenderedPageBreak/>
        <w:drawing>
          <wp:inline distT="0" distB="0" distL="0" distR="0">
            <wp:extent cx="5943600" cy="388478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21"/>
                    <a:stretch>
                      <a:fillRect/>
                    </a:stretch>
                  </pic:blipFill>
                  <pic:spPr bwMode="auto">
                    <a:xfrm>
                      <a:off x="0" y="0"/>
                      <a:ext cx="5943600" cy="3884786"/>
                    </a:xfrm>
                    <a:prstGeom prst="rect">
                      <a:avLst/>
                    </a:prstGeom>
                    <a:noFill/>
                    <a:ln w="9525">
                      <a:noFill/>
                      <a:miter lim="800000"/>
                      <a:headEnd/>
                      <a:tailEnd/>
                    </a:ln>
                  </pic:spPr>
                </pic:pic>
              </a:graphicData>
            </a:graphic>
          </wp:inline>
        </w:drawing>
      </w:r>
      <w:r>
        <w:rPr>
          <w:b/>
          <w:noProof/>
          <w:color w:val="FF0000"/>
        </w:rPr>
        <w:drawing>
          <wp:inline distT="0" distB="0" distL="0" distR="0">
            <wp:extent cx="5880776" cy="3838575"/>
            <wp:effectExtent l="19050" t="0" r="5674"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2"/>
                    <a:srcRect r="1057" b="11623"/>
                    <a:stretch>
                      <a:fillRect/>
                    </a:stretch>
                  </pic:blipFill>
                  <pic:spPr bwMode="auto">
                    <a:xfrm>
                      <a:off x="0" y="0"/>
                      <a:ext cx="5880776" cy="3838575"/>
                    </a:xfrm>
                    <a:prstGeom prst="rect">
                      <a:avLst/>
                    </a:prstGeom>
                    <a:noFill/>
                    <a:ln w="9525">
                      <a:noFill/>
                      <a:miter lim="800000"/>
                      <a:headEnd/>
                      <a:tailEnd/>
                    </a:ln>
                  </pic:spPr>
                </pic:pic>
              </a:graphicData>
            </a:graphic>
          </wp:inline>
        </w:drawing>
      </w:r>
      <w:r w:rsidRPr="00265AE4">
        <w:rPr>
          <w:b/>
          <w:color w:val="FF0000"/>
        </w:rPr>
        <w:t xml:space="preserve"> </w:t>
      </w:r>
    </w:p>
    <w:p w:rsidR="00043098" w:rsidRPr="00265AE4" w:rsidRDefault="002351E9" w:rsidP="00265AE4">
      <w:pPr>
        <w:pStyle w:val="ListParagraph"/>
        <w:ind w:left="360"/>
        <w:rPr>
          <w:b/>
          <w:color w:val="FF0000"/>
        </w:rPr>
      </w:pPr>
      <w:r>
        <w:rPr>
          <w:b/>
          <w:noProof/>
          <w:color w:val="FF0000"/>
        </w:rPr>
        <w:lastRenderedPageBreak/>
        <w:drawing>
          <wp:inline distT="0" distB="0" distL="0" distR="0">
            <wp:extent cx="4229100" cy="35433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3"/>
                    <a:stretch>
                      <a:fillRect/>
                    </a:stretch>
                  </pic:blipFill>
                  <pic:spPr bwMode="auto">
                    <a:xfrm>
                      <a:off x="0" y="0"/>
                      <a:ext cx="4229100" cy="3543300"/>
                    </a:xfrm>
                    <a:prstGeom prst="rect">
                      <a:avLst/>
                    </a:prstGeom>
                    <a:noFill/>
                    <a:ln w="9525">
                      <a:noFill/>
                      <a:miter lim="800000"/>
                      <a:headEnd/>
                      <a:tailEnd/>
                    </a:ln>
                  </pic:spPr>
                </pic:pic>
              </a:graphicData>
            </a:graphic>
          </wp:inline>
        </w:drawing>
      </w:r>
    </w:p>
    <w:p w:rsidR="00D01984" w:rsidRDefault="00D01984" w:rsidP="008013AC">
      <w:pPr>
        <w:jc w:val="right"/>
      </w:pPr>
    </w:p>
    <w:p w:rsidR="00D01984" w:rsidRDefault="00D01984" w:rsidP="00D01984"/>
    <w:p w:rsidR="00D01984" w:rsidRPr="002745BF" w:rsidRDefault="002351E9" w:rsidP="002745BF">
      <w:pPr>
        <w:rPr>
          <w:b/>
          <w:color w:val="FF0000"/>
        </w:rPr>
      </w:pPr>
      <w:r w:rsidRPr="002745BF">
        <w:rPr>
          <w:b/>
          <w:color w:val="FF0000"/>
        </w:rPr>
        <w:t>Result /Output</w:t>
      </w:r>
      <w:bookmarkStart w:id="0" w:name="_GoBack"/>
      <w:bookmarkEnd w:id="0"/>
      <w:r w:rsidR="00C40047" w:rsidRPr="002745BF">
        <w:rPr>
          <w:b/>
          <w:color w:val="FF0000"/>
        </w:rPr>
        <w:t>:</w:t>
      </w:r>
    </w:p>
    <w:p w:rsidR="00C40047" w:rsidRPr="0096303D" w:rsidRDefault="002351E9" w:rsidP="00C40047">
      <w:pPr>
        <w:pStyle w:val="ListParagraph"/>
        <w:ind w:left="360"/>
        <w:rPr>
          <w:color w:val="FF0000"/>
        </w:rPr>
        <w:sectPr w:rsidR="00C40047" w:rsidRPr="0096303D" w:rsidSect="00A83BC6">
          <w:headerReference w:type="default" r:id="rId24"/>
          <w:footerReference w:type="default" r:id="rId25"/>
          <w:pgSz w:w="12240" w:h="15840"/>
          <w:pgMar w:top="1440" w:right="1440" w:bottom="1440" w:left="1440" w:header="720" w:footer="720" w:gutter="0"/>
          <w:cols w:space="720"/>
          <w:docGrid w:linePitch="360"/>
        </w:sectPr>
      </w:pPr>
      <w:r>
        <w:rPr>
          <w:noProof/>
          <w:color w:val="FF0000"/>
        </w:rPr>
        <w:drawing>
          <wp:inline distT="0" distB="0" distL="0" distR="0">
            <wp:extent cx="8210550" cy="3048000"/>
            <wp:effectExtent l="19050" t="0" r="0" b="0"/>
            <wp:docPr id="13970101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10191" name="Picture 2"/>
                    <pic:cNvPicPr>
                      <a:picLocks noChangeAspect="1" noChangeArrowheads="1"/>
                    </pic:cNvPicPr>
                  </pic:nvPicPr>
                  <pic:blipFill>
                    <a:blip r:embed="rId26"/>
                    <a:srcRect b="19192"/>
                    <a:stretch>
                      <a:fillRect/>
                    </a:stretch>
                  </pic:blipFill>
                  <pic:spPr bwMode="auto">
                    <a:xfrm>
                      <a:off x="0" y="0"/>
                      <a:ext cx="8210550" cy="3048000"/>
                    </a:xfrm>
                    <a:prstGeom prst="rect">
                      <a:avLst/>
                    </a:prstGeom>
                    <a:noFill/>
                  </pic:spPr>
                </pic:pic>
              </a:graphicData>
            </a:graphic>
          </wp:inline>
        </w:drawing>
      </w:r>
    </w:p>
    <w:p w:rsidR="00DF72D8" w:rsidRDefault="002351E9" w:rsidP="0009121C">
      <w:pPr>
        <w:jc w:val="center"/>
        <w:rPr>
          <w:b/>
          <w:sz w:val="40"/>
          <w:szCs w:val="40"/>
        </w:rPr>
      </w:pPr>
      <w:r w:rsidRPr="0009121C">
        <w:rPr>
          <w:b/>
          <w:sz w:val="40"/>
          <w:szCs w:val="40"/>
        </w:rPr>
        <w:lastRenderedPageBreak/>
        <w:t>PRACTICAL-3</w:t>
      </w:r>
    </w:p>
    <w:p w:rsidR="00D01984" w:rsidRPr="00A83BC6" w:rsidRDefault="002351E9" w:rsidP="00A83BC6">
      <w:pPr>
        <w:pStyle w:val="ListParagraph"/>
        <w:numPr>
          <w:ilvl w:val="0"/>
          <w:numId w:val="11"/>
        </w:numPr>
        <w:rPr>
          <w:b/>
          <w:color w:val="FF0000"/>
        </w:rPr>
      </w:pPr>
      <w:r w:rsidRPr="00A83BC6">
        <w:rPr>
          <w:b/>
          <w:color w:val="FF0000"/>
        </w:rPr>
        <w:t>PRACTICAL STATEMENT OF PRACTICAL:</w:t>
      </w:r>
      <w:r w:rsidR="006177C3" w:rsidRPr="00A83BC6">
        <w:rPr>
          <w:b/>
          <w:color w:val="FF0000"/>
        </w:rPr>
        <w:t xml:space="preserve"> </w:t>
      </w:r>
      <w:r w:rsidR="006177C3" w:rsidRPr="00A83BC6">
        <w:rPr>
          <w:b/>
          <w:color w:val="000000" w:themeColor="text1"/>
        </w:rPr>
        <w:t>Write a program in C to create two sets and perform the Difference operation on sets.</w:t>
      </w:r>
    </w:p>
    <w:p w:rsidR="00D01984" w:rsidRPr="00D01984" w:rsidRDefault="00D01984">
      <w:pPr>
        <w:rPr>
          <w:b/>
          <w:color w:val="FF0000"/>
        </w:rPr>
      </w:pPr>
    </w:p>
    <w:p w:rsidR="00D01984" w:rsidRPr="009A4E28" w:rsidRDefault="00A83BC6" w:rsidP="00A83BC6">
      <w:pPr>
        <w:pStyle w:val="ListParagraph"/>
        <w:ind w:left="360"/>
        <w:rPr>
          <w:b/>
          <w:color w:val="FF0000"/>
        </w:rPr>
      </w:pPr>
      <w:r>
        <w:rPr>
          <w:b/>
          <w:color w:val="FF0000"/>
        </w:rPr>
        <w:t xml:space="preserve">2 .   </w:t>
      </w:r>
      <w:r w:rsidR="002351E9" w:rsidRPr="00D01984">
        <w:rPr>
          <w:b/>
          <w:color w:val="FF0000"/>
        </w:rPr>
        <w:t xml:space="preserve">OBJECTIVE OF PRACTICAL </w:t>
      </w:r>
      <w:r w:rsidR="006177C3">
        <w:rPr>
          <w:b/>
          <w:color w:val="FF0000"/>
        </w:rPr>
        <w:t xml:space="preserve">: </w:t>
      </w:r>
      <w:r w:rsidR="00D077D9" w:rsidRPr="00D077D9">
        <w:rPr>
          <w:b/>
        </w:rPr>
        <w:t>Write C program to obtain difference of two sets.</w:t>
      </w:r>
      <w:r w:rsidR="00D077D9">
        <w:rPr>
          <w:b/>
          <w:color w:val="FF0000"/>
        </w:rPr>
        <w:t xml:space="preserve"> </w:t>
      </w:r>
    </w:p>
    <w:p w:rsidR="009A4E28" w:rsidRPr="009A4E28" w:rsidRDefault="009A4E28" w:rsidP="009A4E28">
      <w:pPr>
        <w:pStyle w:val="ListParagraph"/>
        <w:rPr>
          <w:b/>
          <w:color w:val="FF0000"/>
        </w:rPr>
      </w:pPr>
    </w:p>
    <w:p w:rsidR="009A4E28" w:rsidRPr="009A4E28" w:rsidRDefault="00A83BC6" w:rsidP="00A83BC6">
      <w:pPr>
        <w:pStyle w:val="NormalWeb"/>
        <w:shd w:val="clear" w:color="auto" w:fill="FFFFFF"/>
        <w:spacing w:line="276" w:lineRule="auto"/>
        <w:ind w:left="360"/>
        <w:jc w:val="both"/>
        <w:rPr>
          <w:b/>
          <w:sz w:val="22"/>
          <w:szCs w:val="22"/>
        </w:rPr>
      </w:pPr>
      <w:r>
        <w:rPr>
          <w:b/>
          <w:color w:val="FF0000"/>
        </w:rPr>
        <w:t xml:space="preserve">3 . </w:t>
      </w:r>
      <w:r w:rsidR="002351E9" w:rsidRPr="009A4E28">
        <w:rPr>
          <w:b/>
          <w:color w:val="FF0000"/>
        </w:rPr>
        <w:t>THEORY:</w:t>
      </w:r>
      <w:r w:rsidR="002351E9" w:rsidRPr="009A4E28">
        <w:rPr>
          <w:b/>
          <w:sz w:val="22"/>
          <w:szCs w:val="22"/>
        </w:rPr>
        <w:t xml:space="preserve"> Difference of sets is defined as a method of rearranging sets by removing the elements which belong to another set. Difference of sets is denoted by either by the symbols - or \. P minus Q can be written either </w:t>
      </w:r>
      <w:r w:rsidR="002351E9" w:rsidRPr="009A4E28">
        <w:rPr>
          <w:rStyle w:val="Strong"/>
          <w:b w:val="0"/>
          <w:sz w:val="22"/>
          <w:szCs w:val="22"/>
        </w:rPr>
        <w:t>P - Q </w:t>
      </w:r>
      <w:r w:rsidR="002351E9" w:rsidRPr="009A4E28">
        <w:rPr>
          <w:b/>
          <w:sz w:val="22"/>
          <w:szCs w:val="22"/>
        </w:rPr>
        <w:t>or </w:t>
      </w:r>
      <w:r w:rsidR="002351E9" w:rsidRPr="009A4E28">
        <w:rPr>
          <w:rStyle w:val="Strong"/>
          <w:b w:val="0"/>
          <w:sz w:val="22"/>
          <w:szCs w:val="22"/>
        </w:rPr>
        <w:t>P \ Q</w:t>
      </w:r>
      <w:r w:rsidR="002351E9" w:rsidRPr="009A4E28">
        <w:rPr>
          <w:b/>
          <w:sz w:val="22"/>
          <w:szCs w:val="22"/>
        </w:rPr>
        <w:t>.</w:t>
      </w:r>
    </w:p>
    <w:p w:rsidR="009A4E28" w:rsidRPr="009A4E28" w:rsidRDefault="002351E9" w:rsidP="009A4E28">
      <w:pPr>
        <w:pStyle w:val="NormalWeb"/>
        <w:shd w:val="clear" w:color="auto" w:fill="FFFFFF"/>
        <w:spacing w:line="276" w:lineRule="auto"/>
        <w:ind w:left="360"/>
        <w:jc w:val="both"/>
        <w:rPr>
          <w:rStyle w:val="am"/>
          <w:b/>
        </w:rPr>
      </w:pPr>
      <w:r w:rsidRPr="009A4E28">
        <w:rPr>
          <w:b/>
          <w:sz w:val="22"/>
          <w:szCs w:val="22"/>
        </w:rPr>
        <w:t>The differences of two sets P and Q, is written as P - Q, </w:t>
      </w:r>
      <w:r w:rsidRPr="009A4E28">
        <w:rPr>
          <w:rStyle w:val="Strong"/>
          <w:b w:val="0"/>
          <w:sz w:val="22"/>
          <w:szCs w:val="22"/>
        </w:rPr>
        <w:t>It contains elements of P which are not present</w:t>
      </w:r>
      <w:r w:rsidRPr="009A4E28">
        <w:rPr>
          <w:rStyle w:val="Emphasis"/>
          <w:b/>
          <w:bCs/>
          <w:sz w:val="22"/>
          <w:szCs w:val="22"/>
        </w:rPr>
        <w:t> </w:t>
      </w:r>
      <w:r w:rsidRPr="009A4E28">
        <w:rPr>
          <w:rStyle w:val="Strong"/>
          <w:b w:val="0"/>
          <w:sz w:val="22"/>
          <w:szCs w:val="22"/>
        </w:rPr>
        <w:t>in</w:t>
      </w:r>
      <w:r w:rsidRPr="009A4E28">
        <w:rPr>
          <w:rStyle w:val="Emphasis"/>
          <w:b/>
          <w:bCs/>
          <w:sz w:val="22"/>
          <w:szCs w:val="22"/>
        </w:rPr>
        <w:t> </w:t>
      </w:r>
      <w:r w:rsidRPr="009A4E28">
        <w:rPr>
          <w:rStyle w:val="Strong"/>
          <w:b w:val="0"/>
          <w:sz w:val="22"/>
          <w:szCs w:val="22"/>
        </w:rPr>
        <w:t>elements of </w:t>
      </w:r>
      <w:r w:rsidRPr="009A4E28">
        <w:rPr>
          <w:rStyle w:val="Emphasis"/>
          <w:b/>
          <w:bCs/>
          <w:sz w:val="22"/>
          <w:szCs w:val="22"/>
        </w:rPr>
        <w:t>Q</w:t>
      </w:r>
      <w:r w:rsidRPr="009A4E28">
        <w:rPr>
          <w:b/>
          <w:sz w:val="22"/>
          <w:szCs w:val="22"/>
        </w:rPr>
        <w:t>. Here, result </w:t>
      </w:r>
      <w:r w:rsidRPr="009A4E28">
        <w:rPr>
          <w:rStyle w:val="Emphasis"/>
          <w:b/>
          <w:sz w:val="22"/>
          <w:szCs w:val="22"/>
        </w:rPr>
        <w:t>P</w:t>
      </w:r>
      <w:r w:rsidRPr="009A4E28">
        <w:rPr>
          <w:b/>
          <w:sz w:val="22"/>
          <w:szCs w:val="22"/>
        </w:rPr>
        <w:t> - </w:t>
      </w:r>
      <w:r w:rsidRPr="009A4E28">
        <w:rPr>
          <w:rStyle w:val="Emphasis"/>
          <w:b/>
          <w:sz w:val="22"/>
          <w:szCs w:val="22"/>
        </w:rPr>
        <w:t>Q</w:t>
      </w:r>
      <w:r w:rsidRPr="009A4E28">
        <w:rPr>
          <w:b/>
          <w:sz w:val="22"/>
          <w:szCs w:val="22"/>
        </w:rPr>
        <w:t xml:space="preserve"> is obtained. Take set P as usual and compare with set Q. Now, remove that element in set P which matches with set Q. If P = {a, b, c, d} and Q = {d, e}, then P - Q = {a, b, c}. </w:t>
      </w:r>
      <w:r w:rsidRPr="009A4E28">
        <w:rPr>
          <w:rStyle w:val="am"/>
          <w:b/>
          <w:sz w:val="22"/>
          <w:szCs w:val="22"/>
        </w:rPr>
        <w:t>The difference between two sets A and B are represented in the order as the set of all those elements of A which are not in B. It is denoted by A - B.In symbol, we write it as</w:t>
      </w:r>
    </w:p>
    <w:p w:rsidR="009A4E28" w:rsidRPr="009A4E28" w:rsidRDefault="002351E9" w:rsidP="009A4E28">
      <w:pPr>
        <w:pStyle w:val="NormalWeb"/>
        <w:shd w:val="clear" w:color="auto" w:fill="FFFFFF"/>
        <w:spacing w:line="276" w:lineRule="auto"/>
        <w:ind w:left="360"/>
        <w:rPr>
          <w:b/>
        </w:rPr>
      </w:pPr>
      <w:r>
        <w:rPr>
          <w:b/>
          <w:color w:val="000000"/>
          <w:sz w:val="22"/>
          <w:szCs w:val="22"/>
        </w:rPr>
        <w:t xml:space="preserve">                     </w:t>
      </w:r>
      <w:r w:rsidRPr="009A4E28">
        <w:rPr>
          <w:b/>
          <w:color w:val="000000"/>
          <w:sz w:val="22"/>
          <w:szCs w:val="22"/>
        </w:rPr>
        <w:t xml:space="preserve">                          </w:t>
      </w:r>
      <w:r>
        <w:rPr>
          <w:b/>
          <w:color w:val="000000"/>
          <w:sz w:val="22"/>
          <w:szCs w:val="22"/>
        </w:rPr>
        <w:t xml:space="preserve">     </w:t>
      </w:r>
      <w:r w:rsidRPr="009A4E28">
        <w:rPr>
          <w:b/>
          <w:color w:val="000000"/>
          <w:sz w:val="22"/>
          <w:szCs w:val="22"/>
        </w:rPr>
        <w:t xml:space="preserve">  A - B = {x: x </w:t>
      </w:r>
      <w:r w:rsidRPr="009A4E28">
        <w:rPr>
          <w:rStyle w:val="mjxassistivemathml"/>
          <w:rFonts w:ascii="Cambria Math" w:hAnsi="Cambria Math" w:cs="Cambria Math"/>
          <w:b/>
          <w:color w:val="000000"/>
          <w:sz w:val="22"/>
          <w:szCs w:val="22"/>
          <w:bdr w:val="none" w:sz="0" w:space="0" w:color="auto" w:frame="1"/>
        </w:rPr>
        <w:t>∈</w:t>
      </w:r>
      <w:r w:rsidRPr="009A4E28">
        <w:rPr>
          <w:b/>
          <w:color w:val="000000"/>
          <w:sz w:val="22"/>
          <w:szCs w:val="22"/>
        </w:rPr>
        <w:t> A and x </w:t>
      </w:r>
      <w:r w:rsidRPr="009A4E28">
        <w:rPr>
          <w:rStyle w:val="mjxassistivemathml"/>
          <w:rFonts w:ascii="Cambria Math" w:hAnsi="Cambria Math" w:cs="Cambria Math"/>
          <w:b/>
          <w:color w:val="000000"/>
          <w:sz w:val="22"/>
          <w:szCs w:val="22"/>
          <w:bdr w:val="none" w:sz="0" w:space="0" w:color="auto" w:frame="1"/>
        </w:rPr>
        <w:t>∉</w:t>
      </w:r>
      <w:r w:rsidRPr="009A4E28">
        <w:rPr>
          <w:b/>
          <w:color w:val="000000"/>
          <w:sz w:val="22"/>
          <w:szCs w:val="22"/>
        </w:rPr>
        <w:t> B}</w:t>
      </w:r>
      <w:r w:rsidRPr="009A4E28">
        <w:rPr>
          <w:b/>
          <w:color w:val="000000"/>
          <w:sz w:val="22"/>
          <w:szCs w:val="22"/>
        </w:rPr>
        <w:br/>
        <w:t>Similarly,                                     B - A = {x: x </w:t>
      </w:r>
      <w:r w:rsidRPr="009A4E28">
        <w:rPr>
          <w:rStyle w:val="mo"/>
          <w:rFonts w:ascii="Cambria Math" w:hAnsi="Cambria Math" w:cs="Cambria Math"/>
          <w:b/>
          <w:color w:val="000000"/>
          <w:sz w:val="22"/>
          <w:szCs w:val="22"/>
          <w:bdr w:val="none" w:sz="0" w:space="0" w:color="auto" w:frame="1"/>
        </w:rPr>
        <w:t>∈</w:t>
      </w:r>
      <w:r w:rsidRPr="009A4E28">
        <w:rPr>
          <w:b/>
          <w:color w:val="000000"/>
          <w:sz w:val="22"/>
          <w:szCs w:val="22"/>
        </w:rPr>
        <w:t> B and </w:t>
      </w:r>
      <w:r w:rsidRPr="009A4E28">
        <w:rPr>
          <w:rStyle w:val="mjxassistivemathml"/>
          <w:rFonts w:ascii="Cambria Math" w:hAnsi="Cambria Math" w:cs="Cambria Math"/>
          <w:b/>
          <w:color w:val="000000"/>
          <w:sz w:val="22"/>
          <w:szCs w:val="22"/>
          <w:bdr w:val="none" w:sz="0" w:space="0" w:color="auto" w:frame="1"/>
        </w:rPr>
        <w:t>∉</w:t>
      </w:r>
      <w:r w:rsidRPr="009A4E28">
        <w:rPr>
          <w:b/>
          <w:color w:val="000000"/>
          <w:sz w:val="22"/>
          <w:szCs w:val="22"/>
        </w:rPr>
        <w:t> A}.</w:t>
      </w:r>
    </w:p>
    <w:p w:rsidR="009A4E28" w:rsidRPr="009A4E28" w:rsidRDefault="002351E9" w:rsidP="009A4E28">
      <w:pPr>
        <w:pStyle w:val="ListParagraph"/>
        <w:ind w:left="360"/>
        <w:rPr>
          <w:b/>
          <w:color w:val="FF0000"/>
        </w:rPr>
      </w:pPr>
      <w:r w:rsidRPr="00A25533">
        <w:rPr>
          <w:b/>
          <w:noProof/>
          <w:color w:val="FF0000"/>
        </w:rPr>
        <w:drawing>
          <wp:inline distT="0" distB="0" distL="0" distR="0">
            <wp:extent cx="1897380" cy="20497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27">
                      <a:extLst>
                        <a:ext uri="{28A0092B-C50C-407E-A947-70E740481C1C}">
                          <a14:useLocalDpi xmlns="" xmlns:o="urn:schemas-microsoft-com:office:office" xmlns:v="urn:schemas-microsoft-com:vml" xmlns:w10="urn:schemas-microsoft-com:office:word" xmlns:w="http://schemas.openxmlformats.org/wordprocessingml/2006/main" xmlns:a14="http://schemas.microsoft.com/office/drawing/2010/main" val="0"/>
                        </a:ext>
                      </a:extLst>
                    </a:blip>
                    <a:stretch>
                      <a:fillRect/>
                    </a:stretch>
                  </pic:blipFill>
                  <pic:spPr bwMode="auto">
                    <a:xfrm>
                      <a:off x="0" y="0"/>
                      <a:ext cx="1897380" cy="2049780"/>
                    </a:xfrm>
                    <a:prstGeom prst="rect">
                      <a:avLst/>
                    </a:prstGeom>
                    <a:noFill/>
                    <a:ln>
                      <a:noFill/>
                    </a:ln>
                  </pic:spPr>
                </pic:pic>
              </a:graphicData>
            </a:graphic>
          </wp:inline>
        </w:drawing>
      </w:r>
      <w:r>
        <w:rPr>
          <w:b/>
          <w:color w:val="FF0000"/>
        </w:rPr>
        <w:t xml:space="preserve">                                  </w:t>
      </w:r>
      <w:r w:rsidRPr="00A25533">
        <w:rPr>
          <w:b/>
          <w:noProof/>
          <w:color w:val="FF0000"/>
        </w:rPr>
        <w:drawing>
          <wp:inline distT="0" distB="0" distL="0" distR="0">
            <wp:extent cx="1874520" cy="2011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28">
                      <a:extLst>
                        <a:ext uri="{28A0092B-C50C-407E-A947-70E740481C1C}">
                          <a14:useLocalDpi xmlns="" xmlns:o="urn:schemas-microsoft-com:office:office" xmlns:v="urn:schemas-microsoft-com:vml" xmlns:w10="urn:schemas-microsoft-com:office:word" xmlns:w="http://schemas.openxmlformats.org/wordprocessingml/2006/main" xmlns:a14="http://schemas.microsoft.com/office/drawing/2010/main" val="0"/>
                        </a:ext>
                      </a:extLst>
                    </a:blip>
                    <a:stretch>
                      <a:fillRect/>
                    </a:stretch>
                  </pic:blipFill>
                  <pic:spPr bwMode="auto">
                    <a:xfrm>
                      <a:off x="0" y="0"/>
                      <a:ext cx="1874520" cy="2011680"/>
                    </a:xfrm>
                    <a:prstGeom prst="rect">
                      <a:avLst/>
                    </a:prstGeom>
                    <a:noFill/>
                    <a:ln>
                      <a:noFill/>
                    </a:ln>
                  </pic:spPr>
                </pic:pic>
              </a:graphicData>
            </a:graphic>
          </wp:inline>
        </w:drawing>
      </w:r>
    </w:p>
    <w:p w:rsidR="00D01984" w:rsidRPr="00D01984" w:rsidRDefault="00D01984">
      <w:pPr>
        <w:rPr>
          <w:color w:val="FF0000"/>
        </w:rPr>
      </w:pPr>
    </w:p>
    <w:p w:rsidR="006177C3" w:rsidRPr="006177C3" w:rsidRDefault="002351E9" w:rsidP="006177C3">
      <w:pPr>
        <w:pStyle w:val="ListParagraph"/>
        <w:numPr>
          <w:ilvl w:val="0"/>
          <w:numId w:val="4"/>
        </w:numPr>
        <w:rPr>
          <w:b/>
          <w:color w:val="FF0000"/>
        </w:rPr>
      </w:pPr>
      <w:r w:rsidRPr="00D01984">
        <w:rPr>
          <w:b/>
          <w:color w:val="FF0000"/>
        </w:rPr>
        <w:t>ALGORITHM / FLOW CHART</w:t>
      </w:r>
      <w:r>
        <w:rPr>
          <w:b/>
          <w:color w:val="FF0000"/>
        </w:rPr>
        <w:t xml:space="preserve"> : </w:t>
      </w:r>
    </w:p>
    <w:p w:rsidR="006177C3" w:rsidRDefault="002351E9" w:rsidP="006177C3">
      <w:pPr>
        <w:pStyle w:val="NormalWeb"/>
        <w:ind w:left="360"/>
        <w:rPr>
          <w:color w:val="000000"/>
          <w:sz w:val="27"/>
          <w:szCs w:val="27"/>
        </w:rPr>
      </w:pPr>
      <w:r>
        <w:rPr>
          <w:color w:val="000000"/>
          <w:sz w:val="27"/>
          <w:szCs w:val="27"/>
        </w:rPr>
        <w:t>BEGIN:</w:t>
      </w:r>
    </w:p>
    <w:p w:rsidR="006177C3" w:rsidRDefault="002351E9" w:rsidP="006177C3">
      <w:pPr>
        <w:pStyle w:val="NormalWeb"/>
        <w:ind w:left="360"/>
        <w:rPr>
          <w:color w:val="000000"/>
          <w:sz w:val="27"/>
          <w:szCs w:val="27"/>
        </w:rPr>
      </w:pPr>
      <w:r w:rsidRPr="006177C3">
        <w:rPr>
          <w:color w:val="000000"/>
          <w:sz w:val="27"/>
          <w:szCs w:val="27"/>
        </w:rPr>
        <w:t>Input: Set A, Set B;</w:t>
      </w:r>
    </w:p>
    <w:p w:rsidR="006177C3" w:rsidRDefault="002351E9" w:rsidP="006177C3">
      <w:pPr>
        <w:pStyle w:val="NormalWeb"/>
        <w:ind w:left="360"/>
        <w:rPr>
          <w:color w:val="000000"/>
          <w:sz w:val="27"/>
          <w:szCs w:val="27"/>
        </w:rPr>
      </w:pPr>
      <w:r>
        <w:rPr>
          <w:color w:val="000000"/>
          <w:sz w:val="27"/>
          <w:szCs w:val="27"/>
        </w:rPr>
        <w:t>Create Empty Set C to contain (A-B).</w:t>
      </w:r>
    </w:p>
    <w:p w:rsidR="006177C3" w:rsidRDefault="002351E9" w:rsidP="006177C3">
      <w:pPr>
        <w:pStyle w:val="NormalWeb"/>
        <w:ind w:left="360"/>
        <w:rPr>
          <w:color w:val="000000"/>
          <w:sz w:val="27"/>
          <w:szCs w:val="27"/>
        </w:rPr>
      </w:pPr>
      <w:r>
        <w:rPr>
          <w:color w:val="000000"/>
          <w:sz w:val="27"/>
          <w:szCs w:val="27"/>
        </w:rPr>
        <w:lastRenderedPageBreak/>
        <w:t>for each element a in Set A:</w:t>
      </w:r>
    </w:p>
    <w:p w:rsidR="006177C3" w:rsidRDefault="002351E9" w:rsidP="006177C3">
      <w:pPr>
        <w:pStyle w:val="NormalWeb"/>
        <w:ind w:left="360"/>
        <w:rPr>
          <w:color w:val="000000"/>
          <w:sz w:val="27"/>
          <w:szCs w:val="27"/>
        </w:rPr>
      </w:pPr>
      <w:r>
        <w:rPr>
          <w:color w:val="000000"/>
          <w:sz w:val="27"/>
          <w:szCs w:val="27"/>
        </w:rPr>
        <w:t>if a does not exist in Set B:</w:t>
      </w:r>
    </w:p>
    <w:p w:rsidR="006177C3" w:rsidRDefault="002351E9" w:rsidP="006177C3">
      <w:pPr>
        <w:pStyle w:val="NormalWeb"/>
        <w:ind w:left="360"/>
        <w:rPr>
          <w:color w:val="000000"/>
          <w:sz w:val="27"/>
          <w:szCs w:val="27"/>
        </w:rPr>
      </w:pPr>
      <w:r>
        <w:rPr>
          <w:color w:val="000000"/>
          <w:sz w:val="27"/>
          <w:szCs w:val="27"/>
        </w:rPr>
        <w:t>Add a to Set C;</w:t>
      </w:r>
    </w:p>
    <w:p w:rsidR="006177C3" w:rsidRDefault="002351E9" w:rsidP="006177C3">
      <w:pPr>
        <w:pStyle w:val="NormalWeb"/>
        <w:ind w:left="360"/>
        <w:rPr>
          <w:color w:val="000000"/>
          <w:sz w:val="27"/>
          <w:szCs w:val="27"/>
        </w:rPr>
      </w:pPr>
      <w:r>
        <w:rPr>
          <w:color w:val="000000"/>
          <w:sz w:val="27"/>
          <w:szCs w:val="27"/>
        </w:rPr>
        <w:t>Return Set C;</w:t>
      </w:r>
    </w:p>
    <w:p w:rsidR="00D01984" w:rsidRPr="006177C3" w:rsidRDefault="002351E9" w:rsidP="006177C3">
      <w:pPr>
        <w:pStyle w:val="NormalWeb"/>
        <w:ind w:left="360"/>
        <w:rPr>
          <w:color w:val="000000"/>
          <w:sz w:val="27"/>
          <w:szCs w:val="27"/>
        </w:rPr>
      </w:pPr>
      <w:r w:rsidRPr="006177C3">
        <w:rPr>
          <w:color w:val="000000"/>
          <w:sz w:val="27"/>
          <w:szCs w:val="27"/>
        </w:rPr>
        <w:t>END;</w:t>
      </w:r>
    </w:p>
    <w:p w:rsidR="00D01984" w:rsidRDefault="002351E9" w:rsidP="00A83BC6">
      <w:pPr>
        <w:pStyle w:val="ListParagraph"/>
        <w:ind w:left="360"/>
        <w:rPr>
          <w:b/>
          <w:color w:val="FF0000"/>
        </w:rPr>
      </w:pPr>
      <w:r w:rsidRPr="00D01984">
        <w:rPr>
          <w:b/>
          <w:color w:val="FF0000"/>
        </w:rPr>
        <w:t>IMPLEMENTATION</w:t>
      </w:r>
      <w:r w:rsidR="006177C3">
        <w:rPr>
          <w:b/>
          <w:color w:val="FF0000"/>
        </w:rPr>
        <w:t xml:space="preserve"> :</w:t>
      </w:r>
    </w:p>
    <w:p w:rsidR="006177C3" w:rsidRDefault="006177C3" w:rsidP="006177C3">
      <w:pPr>
        <w:pStyle w:val="ListParagraph"/>
        <w:ind w:left="360"/>
        <w:rPr>
          <w:b/>
          <w:color w:val="FF0000"/>
        </w:rPr>
      </w:pPr>
    </w:p>
    <w:p w:rsidR="006177C3" w:rsidRPr="00D01984" w:rsidRDefault="006177C3" w:rsidP="006177C3">
      <w:pPr>
        <w:pStyle w:val="ListParagraph"/>
        <w:ind w:left="360"/>
        <w:rPr>
          <w:b/>
          <w:color w:val="FF0000"/>
        </w:rPr>
      </w:pP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9872A2"/>
          <w:sz w:val="21"/>
          <w:szCs w:val="21"/>
          <w:lang w:val="en-IN" w:eastAsia="en-IN"/>
        </w:rPr>
        <w:t>#include</w:t>
      </w:r>
      <w:r w:rsidRPr="00D077D9">
        <w:rPr>
          <w:rFonts w:ascii="Consolas" w:eastAsia="Times New Roman" w:hAnsi="Consolas" w:cs="Times New Roman"/>
          <w:color w:val="9AA83A"/>
          <w:sz w:val="21"/>
          <w:szCs w:val="21"/>
          <w:lang w:val="en-IN" w:eastAsia="en-IN"/>
        </w:rPr>
        <w:t>&lt;stdio.h&gt;</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9872A2"/>
          <w:sz w:val="21"/>
          <w:szCs w:val="21"/>
          <w:lang w:val="en-IN" w:eastAsia="en-IN"/>
        </w:rPr>
        <w:t>int</w:t>
      </w:r>
      <w:r w:rsidRPr="00D077D9">
        <w:rPr>
          <w:rFonts w:ascii="Consolas" w:eastAsia="Times New Roman" w:hAnsi="Consolas" w:cs="Times New Roman"/>
          <w:color w:val="C5C8C6"/>
          <w:sz w:val="21"/>
          <w:szCs w:val="21"/>
          <w:lang w:val="en-IN" w:eastAsia="en-IN"/>
        </w:rPr>
        <w:t> </w:t>
      </w:r>
      <w:r w:rsidRPr="00D077D9">
        <w:rPr>
          <w:rFonts w:ascii="Consolas" w:eastAsia="Times New Roman" w:hAnsi="Consolas" w:cs="Times New Roman"/>
          <w:color w:val="CE6700"/>
          <w:sz w:val="21"/>
          <w:szCs w:val="21"/>
          <w:lang w:val="en-IN" w:eastAsia="en-IN"/>
        </w:rPr>
        <w:t>main</w:t>
      </w:r>
      <w:r w:rsidRPr="00D077D9">
        <w:rPr>
          <w:rFonts w:ascii="Consolas" w:eastAsia="Times New Roman" w:hAnsi="Consolas" w:cs="Times New Roman"/>
          <w:color w:val="C5C8C6"/>
          <w:sz w:val="21"/>
          <w:szCs w:val="21"/>
          <w:lang w:val="en-IN" w:eastAsia="en-IN"/>
        </w:rPr>
        <w:t>()</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r w:rsidRPr="00D077D9">
        <w:rPr>
          <w:rFonts w:ascii="Consolas" w:eastAsia="Times New Roman" w:hAnsi="Consolas" w:cs="Times New Roman"/>
          <w:color w:val="9872A2"/>
          <w:sz w:val="21"/>
          <w:szCs w:val="21"/>
          <w:lang w:val="en-IN" w:eastAsia="en-IN"/>
        </w:rPr>
        <w:t>int</w:t>
      </w:r>
      <w:r w:rsidRPr="00D077D9">
        <w:rPr>
          <w:rFonts w:ascii="Consolas" w:eastAsia="Times New Roman" w:hAnsi="Consolas" w:cs="Times New Roman"/>
          <w:color w:val="C5C8C6"/>
          <w:sz w:val="21"/>
          <w:szCs w:val="21"/>
          <w:lang w:val="en-IN" w:eastAsia="en-IN"/>
        </w:rPr>
        <w:t> </w:t>
      </w:r>
      <w:r w:rsidRPr="00D077D9">
        <w:rPr>
          <w:rFonts w:ascii="Consolas" w:eastAsia="Times New Roman" w:hAnsi="Consolas" w:cs="Times New Roman"/>
          <w:color w:val="6089B4"/>
          <w:sz w:val="21"/>
          <w:szCs w:val="21"/>
          <w:lang w:val="en-IN" w:eastAsia="en-IN"/>
        </w:rPr>
        <w:t>i</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j</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k</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n</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m</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o</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l</w:t>
      </w:r>
      <w:r w:rsidRPr="00D077D9">
        <w:rPr>
          <w:rFonts w:ascii="Consolas" w:eastAsia="Times New Roman" w:hAnsi="Consolas" w:cs="Times New Roman"/>
          <w:color w:val="676867"/>
          <w:sz w:val="21"/>
          <w:szCs w:val="21"/>
          <w:lang w:val="en-IN" w:eastAsia="en-IN"/>
        </w:rPr>
        <w:t>=</w:t>
      </w:r>
      <w:r w:rsidRPr="00D077D9">
        <w:rPr>
          <w:rFonts w:ascii="Consolas" w:eastAsia="Times New Roman" w:hAnsi="Consolas" w:cs="Times New Roman"/>
          <w:color w:val="6089B4"/>
          <w:sz w:val="21"/>
          <w:szCs w:val="21"/>
          <w:lang w:val="en-IN" w:eastAsia="en-IN"/>
        </w:rPr>
        <w:t>0</w:t>
      </w:r>
      <w:r w:rsidRPr="00D077D9">
        <w:rPr>
          <w:rFonts w:ascii="Consolas" w:eastAsia="Times New Roman" w:hAnsi="Consolas" w:cs="Times New Roman"/>
          <w:color w:val="C5C8C6"/>
          <w:sz w:val="21"/>
          <w:szCs w:val="21"/>
          <w:lang w:val="en-IN" w:eastAsia="en-IN"/>
        </w:rPr>
        <w:t>;</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r w:rsidRPr="00D077D9">
        <w:rPr>
          <w:rFonts w:ascii="Consolas" w:eastAsia="Times New Roman" w:hAnsi="Consolas" w:cs="Times New Roman"/>
          <w:color w:val="CE6700"/>
          <w:sz w:val="21"/>
          <w:szCs w:val="21"/>
          <w:lang w:val="en-IN" w:eastAsia="en-IN"/>
        </w:rPr>
        <w:t>printf</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9AA83A"/>
          <w:sz w:val="21"/>
          <w:szCs w:val="21"/>
          <w:lang w:val="en-IN" w:eastAsia="en-IN"/>
        </w:rPr>
        <w:t>"</w:t>
      </w:r>
      <w:r w:rsidRPr="00D077D9">
        <w:rPr>
          <w:rFonts w:ascii="Consolas" w:eastAsia="Times New Roman" w:hAnsi="Consolas" w:cs="Times New Roman"/>
          <w:color w:val="8080FF"/>
          <w:sz w:val="21"/>
          <w:szCs w:val="21"/>
          <w:lang w:val="en-IN" w:eastAsia="en-IN"/>
        </w:rPr>
        <w:t>\n\t</w:t>
      </w:r>
      <w:r w:rsidRPr="00D077D9">
        <w:rPr>
          <w:rFonts w:ascii="Consolas" w:eastAsia="Times New Roman" w:hAnsi="Consolas" w:cs="Times New Roman"/>
          <w:color w:val="9AA83A"/>
          <w:sz w:val="21"/>
          <w:szCs w:val="21"/>
          <w:lang w:val="en-IN" w:eastAsia="en-IN"/>
        </w:rPr>
        <w:t>CODE BY SAMARPIT DUA 1900321290050:-</w:t>
      </w:r>
      <w:r w:rsidRPr="00D077D9">
        <w:rPr>
          <w:rFonts w:ascii="Consolas" w:eastAsia="Times New Roman" w:hAnsi="Consolas" w:cs="Times New Roman"/>
          <w:color w:val="8080FF"/>
          <w:sz w:val="21"/>
          <w:szCs w:val="21"/>
          <w:lang w:val="en-IN" w:eastAsia="en-IN"/>
        </w:rPr>
        <w:t>\n</w:t>
      </w:r>
      <w:r w:rsidRPr="00D077D9">
        <w:rPr>
          <w:rFonts w:ascii="Consolas" w:eastAsia="Times New Roman" w:hAnsi="Consolas" w:cs="Times New Roman"/>
          <w:color w:val="9AA83A"/>
          <w:sz w:val="21"/>
          <w:szCs w:val="21"/>
          <w:lang w:val="en-IN" w:eastAsia="en-IN"/>
        </w:rPr>
        <w:t>"</w:t>
      </w:r>
      <w:r w:rsidRPr="00D077D9">
        <w:rPr>
          <w:rFonts w:ascii="Consolas" w:eastAsia="Times New Roman" w:hAnsi="Consolas" w:cs="Times New Roman"/>
          <w:color w:val="C5C8C6"/>
          <w:sz w:val="21"/>
          <w:szCs w:val="21"/>
          <w:lang w:val="en-IN" w:eastAsia="en-IN"/>
        </w:rPr>
        <w:t>);</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r w:rsidRPr="00D077D9">
        <w:rPr>
          <w:rFonts w:ascii="Consolas" w:eastAsia="Times New Roman" w:hAnsi="Consolas" w:cs="Times New Roman"/>
          <w:color w:val="CE6700"/>
          <w:sz w:val="21"/>
          <w:szCs w:val="21"/>
          <w:lang w:val="en-IN" w:eastAsia="en-IN"/>
        </w:rPr>
        <w:t>printf</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9AA83A"/>
          <w:sz w:val="21"/>
          <w:szCs w:val="21"/>
          <w:lang w:val="en-IN" w:eastAsia="en-IN"/>
        </w:rPr>
        <w:t>"</w:t>
      </w:r>
      <w:r w:rsidRPr="00D077D9">
        <w:rPr>
          <w:rFonts w:ascii="Consolas" w:eastAsia="Times New Roman" w:hAnsi="Consolas" w:cs="Times New Roman"/>
          <w:color w:val="8080FF"/>
          <w:sz w:val="21"/>
          <w:szCs w:val="21"/>
          <w:lang w:val="en-IN" w:eastAsia="en-IN"/>
        </w:rPr>
        <w:t>\t</w:t>
      </w:r>
      <w:r w:rsidRPr="00D077D9">
        <w:rPr>
          <w:rFonts w:ascii="Consolas" w:eastAsia="Times New Roman" w:hAnsi="Consolas" w:cs="Times New Roman"/>
          <w:color w:val="9AA83A"/>
          <w:sz w:val="21"/>
          <w:szCs w:val="21"/>
          <w:lang w:val="en-IN" w:eastAsia="en-IN"/>
        </w:rPr>
        <w:t>DIFFERENCE OF TWO SETS</w:t>
      </w:r>
      <w:r w:rsidRPr="00D077D9">
        <w:rPr>
          <w:rFonts w:ascii="Consolas" w:eastAsia="Times New Roman" w:hAnsi="Consolas" w:cs="Times New Roman"/>
          <w:color w:val="8080FF"/>
          <w:sz w:val="21"/>
          <w:szCs w:val="21"/>
          <w:lang w:val="en-IN" w:eastAsia="en-IN"/>
        </w:rPr>
        <w:t>\n</w:t>
      </w:r>
      <w:r w:rsidRPr="00D077D9">
        <w:rPr>
          <w:rFonts w:ascii="Consolas" w:eastAsia="Times New Roman" w:hAnsi="Consolas" w:cs="Times New Roman"/>
          <w:color w:val="9AA83A"/>
          <w:sz w:val="21"/>
          <w:szCs w:val="21"/>
          <w:lang w:val="en-IN" w:eastAsia="en-IN"/>
        </w:rPr>
        <w:t>"</w:t>
      </w:r>
      <w:r w:rsidRPr="00D077D9">
        <w:rPr>
          <w:rFonts w:ascii="Consolas" w:eastAsia="Times New Roman" w:hAnsi="Consolas" w:cs="Times New Roman"/>
          <w:color w:val="C5C8C6"/>
          <w:sz w:val="21"/>
          <w:szCs w:val="21"/>
          <w:lang w:val="en-IN" w:eastAsia="en-IN"/>
        </w:rPr>
        <w:t>);</w:t>
      </w:r>
    </w:p>
    <w:p w:rsidR="00D077D9" w:rsidRPr="00D077D9" w:rsidRDefault="00D077D9" w:rsidP="00D077D9">
      <w:pPr>
        <w:shd w:val="clear" w:color="auto" w:fill="1E1E1E"/>
        <w:spacing w:after="0" w:line="285" w:lineRule="atLeast"/>
        <w:rPr>
          <w:rFonts w:ascii="Consolas" w:eastAsia="Times New Roman" w:hAnsi="Consolas" w:cs="Times New Roman"/>
          <w:color w:val="C5C8C6"/>
          <w:sz w:val="21"/>
          <w:szCs w:val="21"/>
          <w:lang w:val="en-IN" w:eastAsia="en-IN"/>
        </w:rPr>
      </w:pP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r w:rsidRPr="00D077D9">
        <w:rPr>
          <w:rFonts w:ascii="Consolas" w:eastAsia="Times New Roman" w:hAnsi="Consolas" w:cs="Times New Roman"/>
          <w:color w:val="CE6700"/>
          <w:sz w:val="21"/>
          <w:szCs w:val="21"/>
          <w:lang w:val="en-IN" w:eastAsia="en-IN"/>
        </w:rPr>
        <w:t>printf</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9AA83A"/>
          <w:sz w:val="21"/>
          <w:szCs w:val="21"/>
          <w:lang w:val="en-IN" w:eastAsia="en-IN"/>
        </w:rPr>
        <w:t>"Enter the number of element in first and second set respectively :- "</w:t>
      </w:r>
      <w:r w:rsidRPr="00D077D9">
        <w:rPr>
          <w:rFonts w:ascii="Consolas" w:eastAsia="Times New Roman" w:hAnsi="Consolas" w:cs="Times New Roman"/>
          <w:color w:val="C5C8C6"/>
          <w:sz w:val="21"/>
          <w:szCs w:val="21"/>
          <w:lang w:val="en-IN" w:eastAsia="en-IN"/>
        </w:rPr>
        <w:t>);</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r w:rsidRPr="00D077D9">
        <w:rPr>
          <w:rFonts w:ascii="Consolas" w:eastAsia="Times New Roman" w:hAnsi="Consolas" w:cs="Times New Roman"/>
          <w:color w:val="CE6700"/>
          <w:sz w:val="21"/>
          <w:szCs w:val="21"/>
          <w:lang w:val="en-IN" w:eastAsia="en-IN"/>
        </w:rPr>
        <w:t>scanf</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9AA83A"/>
          <w:sz w:val="21"/>
          <w:szCs w:val="21"/>
          <w:lang w:val="en-IN" w:eastAsia="en-IN"/>
        </w:rPr>
        <w:t>"</w:t>
      </w:r>
      <w:r w:rsidRPr="00D077D9">
        <w:rPr>
          <w:rFonts w:ascii="Consolas" w:eastAsia="Times New Roman" w:hAnsi="Consolas" w:cs="Times New Roman"/>
          <w:color w:val="8080FF"/>
          <w:sz w:val="21"/>
          <w:szCs w:val="21"/>
          <w:lang w:val="en-IN" w:eastAsia="en-IN"/>
        </w:rPr>
        <w:t>%d%d</w:t>
      </w:r>
      <w:r w:rsidRPr="00D077D9">
        <w:rPr>
          <w:rFonts w:ascii="Consolas" w:eastAsia="Times New Roman" w:hAnsi="Consolas" w:cs="Times New Roman"/>
          <w:color w:val="9AA83A"/>
          <w:sz w:val="21"/>
          <w:szCs w:val="21"/>
          <w:lang w:val="en-IN" w:eastAsia="en-IN"/>
        </w:rPr>
        <w:t>"</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76867"/>
          <w:sz w:val="21"/>
          <w:szCs w:val="21"/>
          <w:lang w:val="en-IN" w:eastAsia="en-IN"/>
        </w:rPr>
        <w:t>&amp;</w:t>
      </w:r>
      <w:r w:rsidRPr="00D077D9">
        <w:rPr>
          <w:rFonts w:ascii="Consolas" w:eastAsia="Times New Roman" w:hAnsi="Consolas" w:cs="Times New Roman"/>
          <w:color w:val="6089B4"/>
          <w:sz w:val="21"/>
          <w:szCs w:val="21"/>
          <w:lang w:val="en-IN" w:eastAsia="en-IN"/>
        </w:rPr>
        <w:t>n</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76867"/>
          <w:sz w:val="21"/>
          <w:szCs w:val="21"/>
          <w:lang w:val="en-IN" w:eastAsia="en-IN"/>
        </w:rPr>
        <w:t>&amp;</w:t>
      </w:r>
      <w:r w:rsidRPr="00D077D9">
        <w:rPr>
          <w:rFonts w:ascii="Consolas" w:eastAsia="Times New Roman" w:hAnsi="Consolas" w:cs="Times New Roman"/>
          <w:color w:val="6089B4"/>
          <w:sz w:val="21"/>
          <w:szCs w:val="21"/>
          <w:lang w:val="en-IN" w:eastAsia="en-IN"/>
        </w:rPr>
        <w:t>m</w:t>
      </w:r>
      <w:r w:rsidRPr="00D077D9">
        <w:rPr>
          <w:rFonts w:ascii="Consolas" w:eastAsia="Times New Roman" w:hAnsi="Consolas" w:cs="Times New Roman"/>
          <w:color w:val="C5C8C6"/>
          <w:sz w:val="21"/>
          <w:szCs w:val="21"/>
          <w:lang w:val="en-IN" w:eastAsia="en-IN"/>
        </w:rPr>
        <w:t>);</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r w:rsidRPr="00D077D9">
        <w:rPr>
          <w:rFonts w:ascii="Consolas" w:eastAsia="Times New Roman" w:hAnsi="Consolas" w:cs="Times New Roman"/>
          <w:color w:val="6089B4"/>
          <w:sz w:val="21"/>
          <w:szCs w:val="21"/>
          <w:lang w:val="en-IN" w:eastAsia="en-IN"/>
        </w:rPr>
        <w:t>o</w:t>
      </w:r>
      <w:r w:rsidRPr="00D077D9">
        <w:rPr>
          <w:rFonts w:ascii="Consolas" w:eastAsia="Times New Roman" w:hAnsi="Consolas" w:cs="Times New Roman"/>
          <w:color w:val="676867"/>
          <w:sz w:val="21"/>
          <w:szCs w:val="21"/>
          <w:lang w:val="en-IN" w:eastAsia="en-IN"/>
        </w:rPr>
        <w:t>=</w:t>
      </w:r>
      <w:r w:rsidRPr="00D077D9">
        <w:rPr>
          <w:rFonts w:ascii="Consolas" w:eastAsia="Times New Roman" w:hAnsi="Consolas" w:cs="Times New Roman"/>
          <w:color w:val="6089B4"/>
          <w:sz w:val="21"/>
          <w:szCs w:val="21"/>
          <w:lang w:val="en-IN" w:eastAsia="en-IN"/>
        </w:rPr>
        <w:t>n</w:t>
      </w:r>
      <w:r w:rsidRPr="00D077D9">
        <w:rPr>
          <w:rFonts w:ascii="Consolas" w:eastAsia="Times New Roman" w:hAnsi="Consolas" w:cs="Times New Roman"/>
          <w:color w:val="676867"/>
          <w:sz w:val="21"/>
          <w:szCs w:val="21"/>
          <w:lang w:val="en-IN" w:eastAsia="en-IN"/>
        </w:rPr>
        <w:t>+</w:t>
      </w:r>
      <w:r w:rsidRPr="00D077D9">
        <w:rPr>
          <w:rFonts w:ascii="Consolas" w:eastAsia="Times New Roman" w:hAnsi="Consolas" w:cs="Times New Roman"/>
          <w:color w:val="6089B4"/>
          <w:sz w:val="21"/>
          <w:szCs w:val="21"/>
          <w:lang w:val="en-IN" w:eastAsia="en-IN"/>
        </w:rPr>
        <w:t>m</w:t>
      </w:r>
      <w:r w:rsidRPr="00D077D9">
        <w:rPr>
          <w:rFonts w:ascii="Consolas" w:eastAsia="Times New Roman" w:hAnsi="Consolas" w:cs="Times New Roman"/>
          <w:color w:val="C5C8C6"/>
          <w:sz w:val="21"/>
          <w:szCs w:val="21"/>
          <w:lang w:val="en-IN" w:eastAsia="en-IN"/>
        </w:rPr>
        <w:t>;</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r w:rsidRPr="00D077D9">
        <w:rPr>
          <w:rFonts w:ascii="Consolas" w:eastAsia="Times New Roman" w:hAnsi="Consolas" w:cs="Times New Roman"/>
          <w:color w:val="9872A2"/>
          <w:sz w:val="21"/>
          <w:szCs w:val="21"/>
          <w:lang w:val="en-IN" w:eastAsia="en-IN"/>
        </w:rPr>
        <w:t>int</w:t>
      </w:r>
      <w:r w:rsidRPr="00D077D9">
        <w:rPr>
          <w:rFonts w:ascii="Consolas" w:eastAsia="Times New Roman" w:hAnsi="Consolas" w:cs="Times New Roman"/>
          <w:color w:val="C5C8C6"/>
          <w:sz w:val="21"/>
          <w:szCs w:val="21"/>
          <w:lang w:val="en-IN" w:eastAsia="en-IN"/>
        </w:rPr>
        <w:t> </w:t>
      </w:r>
      <w:r w:rsidRPr="00D077D9">
        <w:rPr>
          <w:rFonts w:ascii="Consolas" w:eastAsia="Times New Roman" w:hAnsi="Consolas" w:cs="Times New Roman"/>
          <w:color w:val="6089B4"/>
          <w:sz w:val="21"/>
          <w:szCs w:val="21"/>
          <w:lang w:val="en-IN" w:eastAsia="en-IN"/>
        </w:rPr>
        <w:t>set1</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n</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set2</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m</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set3</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o</w:t>
      </w:r>
      <w:r w:rsidRPr="00D077D9">
        <w:rPr>
          <w:rFonts w:ascii="Consolas" w:eastAsia="Times New Roman" w:hAnsi="Consolas" w:cs="Times New Roman"/>
          <w:color w:val="C5C8C6"/>
          <w:sz w:val="21"/>
          <w:szCs w:val="21"/>
          <w:lang w:val="en-IN" w:eastAsia="en-IN"/>
        </w:rPr>
        <w:t>];</w:t>
      </w:r>
    </w:p>
    <w:p w:rsidR="00D077D9" w:rsidRPr="00D077D9" w:rsidRDefault="00D077D9" w:rsidP="00D077D9">
      <w:pPr>
        <w:shd w:val="clear" w:color="auto" w:fill="1E1E1E"/>
        <w:spacing w:after="0" w:line="285" w:lineRule="atLeast"/>
        <w:rPr>
          <w:rFonts w:ascii="Consolas" w:eastAsia="Times New Roman" w:hAnsi="Consolas" w:cs="Times New Roman"/>
          <w:color w:val="C5C8C6"/>
          <w:sz w:val="21"/>
          <w:szCs w:val="21"/>
          <w:lang w:val="en-IN" w:eastAsia="en-IN"/>
        </w:rPr>
      </w:pP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r w:rsidRPr="00D077D9">
        <w:rPr>
          <w:rFonts w:ascii="Consolas" w:eastAsia="Times New Roman" w:hAnsi="Consolas" w:cs="Times New Roman"/>
          <w:color w:val="CE6700"/>
          <w:sz w:val="21"/>
          <w:szCs w:val="21"/>
          <w:lang w:val="en-IN" w:eastAsia="en-IN"/>
        </w:rPr>
        <w:t>printf</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9AA83A"/>
          <w:sz w:val="21"/>
          <w:szCs w:val="21"/>
          <w:lang w:val="en-IN" w:eastAsia="en-IN"/>
        </w:rPr>
        <w:t>"Enter the element of first set"</w:t>
      </w:r>
      <w:r w:rsidRPr="00D077D9">
        <w:rPr>
          <w:rFonts w:ascii="Consolas" w:eastAsia="Times New Roman" w:hAnsi="Consolas" w:cs="Times New Roman"/>
          <w:color w:val="C5C8C6"/>
          <w:sz w:val="21"/>
          <w:szCs w:val="21"/>
          <w:lang w:val="en-IN" w:eastAsia="en-IN"/>
        </w:rPr>
        <w:t>);</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r w:rsidRPr="00D077D9">
        <w:rPr>
          <w:rFonts w:ascii="Consolas" w:eastAsia="Times New Roman" w:hAnsi="Consolas" w:cs="Times New Roman"/>
          <w:color w:val="9872A2"/>
          <w:sz w:val="21"/>
          <w:szCs w:val="21"/>
          <w:lang w:val="en-IN" w:eastAsia="en-IN"/>
        </w:rPr>
        <w:t>for</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i</w:t>
      </w:r>
      <w:r w:rsidRPr="00D077D9">
        <w:rPr>
          <w:rFonts w:ascii="Consolas" w:eastAsia="Times New Roman" w:hAnsi="Consolas" w:cs="Times New Roman"/>
          <w:color w:val="676867"/>
          <w:sz w:val="21"/>
          <w:szCs w:val="21"/>
          <w:lang w:val="en-IN" w:eastAsia="en-IN"/>
        </w:rPr>
        <w:t>=</w:t>
      </w:r>
      <w:r w:rsidRPr="00D077D9">
        <w:rPr>
          <w:rFonts w:ascii="Consolas" w:eastAsia="Times New Roman" w:hAnsi="Consolas" w:cs="Times New Roman"/>
          <w:color w:val="6089B4"/>
          <w:sz w:val="21"/>
          <w:szCs w:val="21"/>
          <w:lang w:val="en-IN" w:eastAsia="en-IN"/>
        </w:rPr>
        <w:t>0</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i</w:t>
      </w:r>
      <w:r w:rsidRPr="00D077D9">
        <w:rPr>
          <w:rFonts w:ascii="Consolas" w:eastAsia="Times New Roman" w:hAnsi="Consolas" w:cs="Times New Roman"/>
          <w:color w:val="676867"/>
          <w:sz w:val="21"/>
          <w:szCs w:val="21"/>
          <w:lang w:val="en-IN" w:eastAsia="en-IN"/>
        </w:rPr>
        <w:t>&lt;</w:t>
      </w:r>
      <w:r w:rsidRPr="00D077D9">
        <w:rPr>
          <w:rFonts w:ascii="Consolas" w:eastAsia="Times New Roman" w:hAnsi="Consolas" w:cs="Times New Roman"/>
          <w:color w:val="6089B4"/>
          <w:sz w:val="21"/>
          <w:szCs w:val="21"/>
          <w:lang w:val="en-IN" w:eastAsia="en-IN"/>
        </w:rPr>
        <w:t>n</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i</w:t>
      </w:r>
      <w:r w:rsidRPr="00D077D9">
        <w:rPr>
          <w:rFonts w:ascii="Consolas" w:eastAsia="Times New Roman" w:hAnsi="Consolas" w:cs="Times New Roman"/>
          <w:color w:val="676867"/>
          <w:sz w:val="21"/>
          <w:szCs w:val="21"/>
          <w:lang w:val="en-IN" w:eastAsia="en-IN"/>
        </w:rPr>
        <w:t>++</w:t>
      </w:r>
      <w:r w:rsidRPr="00D077D9">
        <w:rPr>
          <w:rFonts w:ascii="Consolas" w:eastAsia="Times New Roman" w:hAnsi="Consolas" w:cs="Times New Roman"/>
          <w:color w:val="C5C8C6"/>
          <w:sz w:val="21"/>
          <w:szCs w:val="21"/>
          <w:lang w:val="en-IN" w:eastAsia="en-IN"/>
        </w:rPr>
        <w:t>)</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r w:rsidRPr="00D077D9">
        <w:rPr>
          <w:rFonts w:ascii="Consolas" w:eastAsia="Times New Roman" w:hAnsi="Consolas" w:cs="Times New Roman"/>
          <w:color w:val="CE6700"/>
          <w:sz w:val="21"/>
          <w:szCs w:val="21"/>
          <w:lang w:val="en-IN" w:eastAsia="en-IN"/>
        </w:rPr>
        <w:t>scanf</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9AA83A"/>
          <w:sz w:val="21"/>
          <w:szCs w:val="21"/>
          <w:lang w:val="en-IN" w:eastAsia="en-IN"/>
        </w:rPr>
        <w:t>"</w:t>
      </w:r>
      <w:r w:rsidRPr="00D077D9">
        <w:rPr>
          <w:rFonts w:ascii="Consolas" w:eastAsia="Times New Roman" w:hAnsi="Consolas" w:cs="Times New Roman"/>
          <w:color w:val="8080FF"/>
          <w:sz w:val="21"/>
          <w:szCs w:val="21"/>
          <w:lang w:val="en-IN" w:eastAsia="en-IN"/>
        </w:rPr>
        <w:t>%d</w:t>
      </w:r>
      <w:r w:rsidRPr="00D077D9">
        <w:rPr>
          <w:rFonts w:ascii="Consolas" w:eastAsia="Times New Roman" w:hAnsi="Consolas" w:cs="Times New Roman"/>
          <w:color w:val="9AA83A"/>
          <w:sz w:val="21"/>
          <w:szCs w:val="21"/>
          <w:lang w:val="en-IN" w:eastAsia="en-IN"/>
        </w:rPr>
        <w:t>"</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76867"/>
          <w:sz w:val="21"/>
          <w:szCs w:val="21"/>
          <w:lang w:val="en-IN" w:eastAsia="en-IN"/>
        </w:rPr>
        <w:t>&amp;</w:t>
      </w:r>
      <w:r w:rsidRPr="00D077D9">
        <w:rPr>
          <w:rFonts w:ascii="Consolas" w:eastAsia="Times New Roman" w:hAnsi="Consolas" w:cs="Times New Roman"/>
          <w:color w:val="6089B4"/>
          <w:sz w:val="21"/>
          <w:szCs w:val="21"/>
          <w:lang w:val="en-IN" w:eastAsia="en-IN"/>
        </w:rPr>
        <w:t>set1</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i</w:t>
      </w:r>
      <w:r w:rsidRPr="00D077D9">
        <w:rPr>
          <w:rFonts w:ascii="Consolas" w:eastAsia="Times New Roman" w:hAnsi="Consolas" w:cs="Times New Roman"/>
          <w:color w:val="C5C8C6"/>
          <w:sz w:val="21"/>
          <w:szCs w:val="21"/>
          <w:lang w:val="en-IN" w:eastAsia="en-IN"/>
        </w:rPr>
        <w:t>]);</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r w:rsidRPr="00D077D9">
        <w:rPr>
          <w:rFonts w:ascii="Consolas" w:eastAsia="Times New Roman" w:hAnsi="Consolas" w:cs="Times New Roman"/>
          <w:color w:val="CE6700"/>
          <w:sz w:val="21"/>
          <w:szCs w:val="21"/>
          <w:lang w:val="en-IN" w:eastAsia="en-IN"/>
        </w:rPr>
        <w:t>printf</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9AA83A"/>
          <w:sz w:val="21"/>
          <w:szCs w:val="21"/>
          <w:lang w:val="en-IN" w:eastAsia="en-IN"/>
        </w:rPr>
        <w:t>"Enter the element of second set"</w:t>
      </w:r>
      <w:r w:rsidRPr="00D077D9">
        <w:rPr>
          <w:rFonts w:ascii="Consolas" w:eastAsia="Times New Roman" w:hAnsi="Consolas" w:cs="Times New Roman"/>
          <w:color w:val="C5C8C6"/>
          <w:sz w:val="21"/>
          <w:szCs w:val="21"/>
          <w:lang w:val="en-IN" w:eastAsia="en-IN"/>
        </w:rPr>
        <w:t>);</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r w:rsidRPr="00D077D9">
        <w:rPr>
          <w:rFonts w:ascii="Consolas" w:eastAsia="Times New Roman" w:hAnsi="Consolas" w:cs="Times New Roman"/>
          <w:color w:val="9872A2"/>
          <w:sz w:val="21"/>
          <w:szCs w:val="21"/>
          <w:lang w:val="en-IN" w:eastAsia="en-IN"/>
        </w:rPr>
        <w:t>for</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i</w:t>
      </w:r>
      <w:r w:rsidRPr="00D077D9">
        <w:rPr>
          <w:rFonts w:ascii="Consolas" w:eastAsia="Times New Roman" w:hAnsi="Consolas" w:cs="Times New Roman"/>
          <w:color w:val="676867"/>
          <w:sz w:val="21"/>
          <w:szCs w:val="21"/>
          <w:lang w:val="en-IN" w:eastAsia="en-IN"/>
        </w:rPr>
        <w:t>=</w:t>
      </w:r>
      <w:r w:rsidRPr="00D077D9">
        <w:rPr>
          <w:rFonts w:ascii="Consolas" w:eastAsia="Times New Roman" w:hAnsi="Consolas" w:cs="Times New Roman"/>
          <w:color w:val="6089B4"/>
          <w:sz w:val="21"/>
          <w:szCs w:val="21"/>
          <w:lang w:val="en-IN" w:eastAsia="en-IN"/>
        </w:rPr>
        <w:t>0</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i</w:t>
      </w:r>
      <w:r w:rsidRPr="00D077D9">
        <w:rPr>
          <w:rFonts w:ascii="Consolas" w:eastAsia="Times New Roman" w:hAnsi="Consolas" w:cs="Times New Roman"/>
          <w:color w:val="676867"/>
          <w:sz w:val="21"/>
          <w:szCs w:val="21"/>
          <w:lang w:val="en-IN" w:eastAsia="en-IN"/>
        </w:rPr>
        <w:t>&lt;</w:t>
      </w:r>
      <w:r w:rsidRPr="00D077D9">
        <w:rPr>
          <w:rFonts w:ascii="Consolas" w:eastAsia="Times New Roman" w:hAnsi="Consolas" w:cs="Times New Roman"/>
          <w:color w:val="6089B4"/>
          <w:sz w:val="21"/>
          <w:szCs w:val="21"/>
          <w:lang w:val="en-IN" w:eastAsia="en-IN"/>
        </w:rPr>
        <w:t>m</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i</w:t>
      </w:r>
      <w:r w:rsidRPr="00D077D9">
        <w:rPr>
          <w:rFonts w:ascii="Consolas" w:eastAsia="Times New Roman" w:hAnsi="Consolas" w:cs="Times New Roman"/>
          <w:color w:val="676867"/>
          <w:sz w:val="21"/>
          <w:szCs w:val="21"/>
          <w:lang w:val="en-IN" w:eastAsia="en-IN"/>
        </w:rPr>
        <w:t>++</w:t>
      </w:r>
      <w:r w:rsidRPr="00D077D9">
        <w:rPr>
          <w:rFonts w:ascii="Consolas" w:eastAsia="Times New Roman" w:hAnsi="Consolas" w:cs="Times New Roman"/>
          <w:color w:val="C5C8C6"/>
          <w:sz w:val="21"/>
          <w:szCs w:val="21"/>
          <w:lang w:val="en-IN" w:eastAsia="en-IN"/>
        </w:rPr>
        <w:t>)</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r w:rsidRPr="00D077D9">
        <w:rPr>
          <w:rFonts w:ascii="Consolas" w:eastAsia="Times New Roman" w:hAnsi="Consolas" w:cs="Times New Roman"/>
          <w:color w:val="CE6700"/>
          <w:sz w:val="21"/>
          <w:szCs w:val="21"/>
          <w:lang w:val="en-IN" w:eastAsia="en-IN"/>
        </w:rPr>
        <w:t>scanf</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9AA83A"/>
          <w:sz w:val="21"/>
          <w:szCs w:val="21"/>
          <w:lang w:val="en-IN" w:eastAsia="en-IN"/>
        </w:rPr>
        <w:t>"</w:t>
      </w:r>
      <w:r w:rsidRPr="00D077D9">
        <w:rPr>
          <w:rFonts w:ascii="Consolas" w:eastAsia="Times New Roman" w:hAnsi="Consolas" w:cs="Times New Roman"/>
          <w:color w:val="8080FF"/>
          <w:sz w:val="21"/>
          <w:szCs w:val="21"/>
          <w:lang w:val="en-IN" w:eastAsia="en-IN"/>
        </w:rPr>
        <w:t>%d</w:t>
      </w:r>
      <w:r w:rsidRPr="00D077D9">
        <w:rPr>
          <w:rFonts w:ascii="Consolas" w:eastAsia="Times New Roman" w:hAnsi="Consolas" w:cs="Times New Roman"/>
          <w:color w:val="9AA83A"/>
          <w:sz w:val="21"/>
          <w:szCs w:val="21"/>
          <w:lang w:val="en-IN" w:eastAsia="en-IN"/>
        </w:rPr>
        <w:t>"</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76867"/>
          <w:sz w:val="21"/>
          <w:szCs w:val="21"/>
          <w:lang w:val="en-IN" w:eastAsia="en-IN"/>
        </w:rPr>
        <w:t>&amp;</w:t>
      </w:r>
      <w:r w:rsidRPr="00D077D9">
        <w:rPr>
          <w:rFonts w:ascii="Consolas" w:eastAsia="Times New Roman" w:hAnsi="Consolas" w:cs="Times New Roman"/>
          <w:color w:val="6089B4"/>
          <w:sz w:val="21"/>
          <w:szCs w:val="21"/>
          <w:lang w:val="en-IN" w:eastAsia="en-IN"/>
        </w:rPr>
        <w:t>set2</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i</w:t>
      </w:r>
      <w:r w:rsidRPr="00D077D9">
        <w:rPr>
          <w:rFonts w:ascii="Consolas" w:eastAsia="Times New Roman" w:hAnsi="Consolas" w:cs="Times New Roman"/>
          <w:color w:val="C5C8C6"/>
          <w:sz w:val="21"/>
          <w:szCs w:val="21"/>
          <w:lang w:val="en-IN" w:eastAsia="en-IN"/>
        </w:rPr>
        <w:t>]);</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r w:rsidRPr="00D077D9">
        <w:rPr>
          <w:rFonts w:ascii="Consolas" w:eastAsia="Times New Roman" w:hAnsi="Consolas" w:cs="Times New Roman"/>
          <w:color w:val="9872A2"/>
          <w:sz w:val="21"/>
          <w:szCs w:val="21"/>
          <w:lang w:val="en-IN" w:eastAsia="en-IN"/>
        </w:rPr>
        <w:t>for</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i</w:t>
      </w:r>
      <w:r w:rsidRPr="00D077D9">
        <w:rPr>
          <w:rFonts w:ascii="Consolas" w:eastAsia="Times New Roman" w:hAnsi="Consolas" w:cs="Times New Roman"/>
          <w:color w:val="676867"/>
          <w:sz w:val="21"/>
          <w:szCs w:val="21"/>
          <w:lang w:val="en-IN" w:eastAsia="en-IN"/>
        </w:rPr>
        <w:t>=</w:t>
      </w:r>
      <w:r w:rsidRPr="00D077D9">
        <w:rPr>
          <w:rFonts w:ascii="Consolas" w:eastAsia="Times New Roman" w:hAnsi="Consolas" w:cs="Times New Roman"/>
          <w:color w:val="6089B4"/>
          <w:sz w:val="21"/>
          <w:szCs w:val="21"/>
          <w:lang w:val="en-IN" w:eastAsia="en-IN"/>
        </w:rPr>
        <w:t>0</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i</w:t>
      </w:r>
      <w:r w:rsidRPr="00D077D9">
        <w:rPr>
          <w:rFonts w:ascii="Consolas" w:eastAsia="Times New Roman" w:hAnsi="Consolas" w:cs="Times New Roman"/>
          <w:color w:val="676867"/>
          <w:sz w:val="21"/>
          <w:szCs w:val="21"/>
          <w:lang w:val="en-IN" w:eastAsia="en-IN"/>
        </w:rPr>
        <w:t>&lt;</w:t>
      </w:r>
      <w:r w:rsidRPr="00D077D9">
        <w:rPr>
          <w:rFonts w:ascii="Consolas" w:eastAsia="Times New Roman" w:hAnsi="Consolas" w:cs="Times New Roman"/>
          <w:color w:val="6089B4"/>
          <w:sz w:val="21"/>
          <w:szCs w:val="21"/>
          <w:lang w:val="en-IN" w:eastAsia="en-IN"/>
        </w:rPr>
        <w:t>m</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i</w:t>
      </w:r>
      <w:r w:rsidRPr="00D077D9">
        <w:rPr>
          <w:rFonts w:ascii="Consolas" w:eastAsia="Times New Roman" w:hAnsi="Consolas" w:cs="Times New Roman"/>
          <w:color w:val="676867"/>
          <w:sz w:val="21"/>
          <w:szCs w:val="21"/>
          <w:lang w:val="en-IN" w:eastAsia="en-IN"/>
        </w:rPr>
        <w:t>++</w:t>
      </w:r>
      <w:r w:rsidRPr="00D077D9">
        <w:rPr>
          <w:rFonts w:ascii="Consolas" w:eastAsia="Times New Roman" w:hAnsi="Consolas" w:cs="Times New Roman"/>
          <w:color w:val="C5C8C6"/>
          <w:sz w:val="21"/>
          <w:szCs w:val="21"/>
          <w:lang w:val="en-IN" w:eastAsia="en-IN"/>
        </w:rPr>
        <w:t>)</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r w:rsidRPr="00D077D9">
        <w:rPr>
          <w:rFonts w:ascii="Consolas" w:eastAsia="Times New Roman" w:hAnsi="Consolas" w:cs="Times New Roman"/>
          <w:color w:val="6089B4"/>
          <w:sz w:val="21"/>
          <w:szCs w:val="21"/>
          <w:lang w:val="en-IN" w:eastAsia="en-IN"/>
        </w:rPr>
        <w:t>k</w:t>
      </w:r>
      <w:r w:rsidRPr="00D077D9">
        <w:rPr>
          <w:rFonts w:ascii="Consolas" w:eastAsia="Times New Roman" w:hAnsi="Consolas" w:cs="Times New Roman"/>
          <w:color w:val="676867"/>
          <w:sz w:val="21"/>
          <w:szCs w:val="21"/>
          <w:lang w:val="en-IN" w:eastAsia="en-IN"/>
        </w:rPr>
        <w:t>=</w:t>
      </w:r>
      <w:r w:rsidRPr="00D077D9">
        <w:rPr>
          <w:rFonts w:ascii="Consolas" w:eastAsia="Times New Roman" w:hAnsi="Consolas" w:cs="Times New Roman"/>
          <w:color w:val="6089B4"/>
          <w:sz w:val="21"/>
          <w:szCs w:val="21"/>
          <w:lang w:val="en-IN" w:eastAsia="en-IN"/>
        </w:rPr>
        <w:t>0</w:t>
      </w:r>
      <w:r w:rsidRPr="00D077D9">
        <w:rPr>
          <w:rFonts w:ascii="Consolas" w:eastAsia="Times New Roman" w:hAnsi="Consolas" w:cs="Times New Roman"/>
          <w:color w:val="C5C8C6"/>
          <w:sz w:val="21"/>
          <w:szCs w:val="21"/>
          <w:lang w:val="en-IN" w:eastAsia="en-IN"/>
        </w:rPr>
        <w:t>;</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r w:rsidRPr="00D077D9">
        <w:rPr>
          <w:rFonts w:ascii="Consolas" w:eastAsia="Times New Roman" w:hAnsi="Consolas" w:cs="Times New Roman"/>
          <w:color w:val="9872A2"/>
          <w:sz w:val="21"/>
          <w:szCs w:val="21"/>
          <w:lang w:val="en-IN" w:eastAsia="en-IN"/>
        </w:rPr>
        <w:t>for</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j</w:t>
      </w:r>
      <w:r w:rsidRPr="00D077D9">
        <w:rPr>
          <w:rFonts w:ascii="Consolas" w:eastAsia="Times New Roman" w:hAnsi="Consolas" w:cs="Times New Roman"/>
          <w:color w:val="676867"/>
          <w:sz w:val="21"/>
          <w:szCs w:val="21"/>
          <w:lang w:val="en-IN" w:eastAsia="en-IN"/>
        </w:rPr>
        <w:t>=</w:t>
      </w:r>
      <w:r w:rsidRPr="00D077D9">
        <w:rPr>
          <w:rFonts w:ascii="Consolas" w:eastAsia="Times New Roman" w:hAnsi="Consolas" w:cs="Times New Roman"/>
          <w:color w:val="6089B4"/>
          <w:sz w:val="21"/>
          <w:szCs w:val="21"/>
          <w:lang w:val="en-IN" w:eastAsia="en-IN"/>
        </w:rPr>
        <w:t>0</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j</w:t>
      </w:r>
      <w:r w:rsidRPr="00D077D9">
        <w:rPr>
          <w:rFonts w:ascii="Consolas" w:eastAsia="Times New Roman" w:hAnsi="Consolas" w:cs="Times New Roman"/>
          <w:color w:val="676867"/>
          <w:sz w:val="21"/>
          <w:szCs w:val="21"/>
          <w:lang w:val="en-IN" w:eastAsia="en-IN"/>
        </w:rPr>
        <w:t>&lt;</w:t>
      </w:r>
      <w:r w:rsidRPr="00D077D9">
        <w:rPr>
          <w:rFonts w:ascii="Consolas" w:eastAsia="Times New Roman" w:hAnsi="Consolas" w:cs="Times New Roman"/>
          <w:color w:val="6089B4"/>
          <w:sz w:val="21"/>
          <w:szCs w:val="21"/>
          <w:lang w:val="en-IN" w:eastAsia="en-IN"/>
        </w:rPr>
        <w:t>n</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j</w:t>
      </w:r>
      <w:r w:rsidRPr="00D077D9">
        <w:rPr>
          <w:rFonts w:ascii="Consolas" w:eastAsia="Times New Roman" w:hAnsi="Consolas" w:cs="Times New Roman"/>
          <w:color w:val="676867"/>
          <w:sz w:val="21"/>
          <w:szCs w:val="21"/>
          <w:lang w:val="en-IN" w:eastAsia="en-IN"/>
        </w:rPr>
        <w:t>++</w:t>
      </w:r>
      <w:r w:rsidRPr="00D077D9">
        <w:rPr>
          <w:rFonts w:ascii="Consolas" w:eastAsia="Times New Roman" w:hAnsi="Consolas" w:cs="Times New Roman"/>
          <w:color w:val="C5C8C6"/>
          <w:sz w:val="21"/>
          <w:szCs w:val="21"/>
          <w:lang w:val="en-IN" w:eastAsia="en-IN"/>
        </w:rPr>
        <w:t>)</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r w:rsidRPr="00D077D9">
        <w:rPr>
          <w:rFonts w:ascii="Consolas" w:eastAsia="Times New Roman" w:hAnsi="Consolas" w:cs="Times New Roman"/>
          <w:color w:val="9872A2"/>
          <w:sz w:val="21"/>
          <w:szCs w:val="21"/>
          <w:lang w:val="en-IN" w:eastAsia="en-IN"/>
        </w:rPr>
        <w:t>if</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set1</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i</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76867"/>
          <w:sz w:val="21"/>
          <w:szCs w:val="21"/>
          <w:lang w:val="en-IN" w:eastAsia="en-IN"/>
        </w:rPr>
        <w:t>==</w:t>
      </w:r>
      <w:r w:rsidRPr="00D077D9">
        <w:rPr>
          <w:rFonts w:ascii="Consolas" w:eastAsia="Times New Roman" w:hAnsi="Consolas" w:cs="Times New Roman"/>
          <w:color w:val="6089B4"/>
          <w:sz w:val="21"/>
          <w:szCs w:val="21"/>
          <w:lang w:val="en-IN" w:eastAsia="en-IN"/>
        </w:rPr>
        <w:t>set2</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j</w:t>
      </w:r>
      <w:r w:rsidRPr="00D077D9">
        <w:rPr>
          <w:rFonts w:ascii="Consolas" w:eastAsia="Times New Roman" w:hAnsi="Consolas" w:cs="Times New Roman"/>
          <w:color w:val="C5C8C6"/>
          <w:sz w:val="21"/>
          <w:szCs w:val="21"/>
          <w:lang w:val="en-IN" w:eastAsia="en-IN"/>
        </w:rPr>
        <w:t>])</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lastRenderedPageBreak/>
        <w:t>                </w:t>
      </w:r>
      <w:r w:rsidRPr="00D077D9">
        <w:rPr>
          <w:rFonts w:ascii="Consolas" w:eastAsia="Times New Roman" w:hAnsi="Consolas" w:cs="Times New Roman"/>
          <w:color w:val="6089B4"/>
          <w:sz w:val="21"/>
          <w:szCs w:val="21"/>
          <w:lang w:val="en-IN" w:eastAsia="en-IN"/>
        </w:rPr>
        <w:t>k</w:t>
      </w:r>
      <w:r w:rsidRPr="00D077D9">
        <w:rPr>
          <w:rFonts w:ascii="Consolas" w:eastAsia="Times New Roman" w:hAnsi="Consolas" w:cs="Times New Roman"/>
          <w:color w:val="676867"/>
          <w:sz w:val="21"/>
          <w:szCs w:val="21"/>
          <w:lang w:val="en-IN" w:eastAsia="en-IN"/>
        </w:rPr>
        <w:t>=</w:t>
      </w:r>
      <w:r w:rsidRPr="00D077D9">
        <w:rPr>
          <w:rFonts w:ascii="Consolas" w:eastAsia="Times New Roman" w:hAnsi="Consolas" w:cs="Times New Roman"/>
          <w:color w:val="6089B4"/>
          <w:sz w:val="21"/>
          <w:szCs w:val="21"/>
          <w:lang w:val="en-IN" w:eastAsia="en-IN"/>
        </w:rPr>
        <w:t>1</w:t>
      </w:r>
      <w:r w:rsidRPr="00D077D9">
        <w:rPr>
          <w:rFonts w:ascii="Consolas" w:eastAsia="Times New Roman" w:hAnsi="Consolas" w:cs="Times New Roman"/>
          <w:color w:val="C5C8C6"/>
          <w:sz w:val="21"/>
          <w:szCs w:val="21"/>
          <w:lang w:val="en-IN" w:eastAsia="en-IN"/>
        </w:rPr>
        <w:t>;</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r w:rsidRPr="00D077D9">
        <w:rPr>
          <w:rFonts w:ascii="Consolas" w:eastAsia="Times New Roman" w:hAnsi="Consolas" w:cs="Times New Roman"/>
          <w:color w:val="9872A2"/>
          <w:sz w:val="21"/>
          <w:szCs w:val="21"/>
          <w:lang w:val="en-IN" w:eastAsia="en-IN"/>
        </w:rPr>
        <w:t>break</w:t>
      </w:r>
      <w:r w:rsidRPr="00D077D9">
        <w:rPr>
          <w:rFonts w:ascii="Consolas" w:eastAsia="Times New Roman" w:hAnsi="Consolas" w:cs="Times New Roman"/>
          <w:color w:val="C5C8C6"/>
          <w:sz w:val="21"/>
          <w:szCs w:val="21"/>
          <w:lang w:val="en-IN" w:eastAsia="en-IN"/>
        </w:rPr>
        <w:t>;</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r w:rsidRPr="00D077D9">
        <w:rPr>
          <w:rFonts w:ascii="Consolas" w:eastAsia="Times New Roman" w:hAnsi="Consolas" w:cs="Times New Roman"/>
          <w:color w:val="9872A2"/>
          <w:sz w:val="21"/>
          <w:szCs w:val="21"/>
          <w:lang w:val="en-IN" w:eastAsia="en-IN"/>
        </w:rPr>
        <w:t>if</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k</w:t>
      </w:r>
      <w:r w:rsidRPr="00D077D9">
        <w:rPr>
          <w:rFonts w:ascii="Consolas" w:eastAsia="Times New Roman" w:hAnsi="Consolas" w:cs="Times New Roman"/>
          <w:color w:val="676867"/>
          <w:sz w:val="21"/>
          <w:szCs w:val="21"/>
          <w:lang w:val="en-IN" w:eastAsia="en-IN"/>
        </w:rPr>
        <w:t>==</w:t>
      </w:r>
      <w:r w:rsidRPr="00D077D9">
        <w:rPr>
          <w:rFonts w:ascii="Consolas" w:eastAsia="Times New Roman" w:hAnsi="Consolas" w:cs="Times New Roman"/>
          <w:color w:val="6089B4"/>
          <w:sz w:val="21"/>
          <w:szCs w:val="21"/>
          <w:lang w:val="en-IN" w:eastAsia="en-IN"/>
        </w:rPr>
        <w:t>0</w:t>
      </w:r>
      <w:r w:rsidRPr="00D077D9">
        <w:rPr>
          <w:rFonts w:ascii="Consolas" w:eastAsia="Times New Roman" w:hAnsi="Consolas" w:cs="Times New Roman"/>
          <w:color w:val="C5C8C6"/>
          <w:sz w:val="21"/>
          <w:szCs w:val="21"/>
          <w:lang w:val="en-IN" w:eastAsia="en-IN"/>
        </w:rPr>
        <w:t>)</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r w:rsidRPr="00D077D9">
        <w:rPr>
          <w:rFonts w:ascii="Consolas" w:eastAsia="Times New Roman" w:hAnsi="Consolas" w:cs="Times New Roman"/>
          <w:color w:val="6089B4"/>
          <w:sz w:val="21"/>
          <w:szCs w:val="21"/>
          <w:lang w:val="en-IN" w:eastAsia="en-IN"/>
        </w:rPr>
        <w:t>set3</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l</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76867"/>
          <w:sz w:val="21"/>
          <w:szCs w:val="21"/>
          <w:lang w:val="en-IN" w:eastAsia="en-IN"/>
        </w:rPr>
        <w:t>=</w:t>
      </w:r>
      <w:r w:rsidRPr="00D077D9">
        <w:rPr>
          <w:rFonts w:ascii="Consolas" w:eastAsia="Times New Roman" w:hAnsi="Consolas" w:cs="Times New Roman"/>
          <w:color w:val="6089B4"/>
          <w:sz w:val="21"/>
          <w:szCs w:val="21"/>
          <w:lang w:val="en-IN" w:eastAsia="en-IN"/>
        </w:rPr>
        <w:t>set1</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i</w:t>
      </w:r>
      <w:r w:rsidRPr="00D077D9">
        <w:rPr>
          <w:rFonts w:ascii="Consolas" w:eastAsia="Times New Roman" w:hAnsi="Consolas" w:cs="Times New Roman"/>
          <w:color w:val="C5C8C6"/>
          <w:sz w:val="21"/>
          <w:szCs w:val="21"/>
          <w:lang w:val="en-IN" w:eastAsia="en-IN"/>
        </w:rPr>
        <w:t>];</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r w:rsidRPr="00D077D9">
        <w:rPr>
          <w:rFonts w:ascii="Consolas" w:eastAsia="Times New Roman" w:hAnsi="Consolas" w:cs="Times New Roman"/>
          <w:color w:val="6089B4"/>
          <w:sz w:val="21"/>
          <w:szCs w:val="21"/>
          <w:lang w:val="en-IN" w:eastAsia="en-IN"/>
        </w:rPr>
        <w:t>l</w:t>
      </w:r>
      <w:r w:rsidRPr="00D077D9">
        <w:rPr>
          <w:rFonts w:ascii="Consolas" w:eastAsia="Times New Roman" w:hAnsi="Consolas" w:cs="Times New Roman"/>
          <w:color w:val="676867"/>
          <w:sz w:val="21"/>
          <w:szCs w:val="21"/>
          <w:lang w:val="en-IN" w:eastAsia="en-IN"/>
        </w:rPr>
        <w:t>=</w:t>
      </w:r>
      <w:r w:rsidRPr="00D077D9">
        <w:rPr>
          <w:rFonts w:ascii="Consolas" w:eastAsia="Times New Roman" w:hAnsi="Consolas" w:cs="Times New Roman"/>
          <w:color w:val="6089B4"/>
          <w:sz w:val="21"/>
          <w:szCs w:val="21"/>
          <w:lang w:val="en-IN" w:eastAsia="en-IN"/>
        </w:rPr>
        <w:t>l</w:t>
      </w:r>
      <w:r w:rsidRPr="00D077D9">
        <w:rPr>
          <w:rFonts w:ascii="Consolas" w:eastAsia="Times New Roman" w:hAnsi="Consolas" w:cs="Times New Roman"/>
          <w:color w:val="676867"/>
          <w:sz w:val="21"/>
          <w:szCs w:val="21"/>
          <w:lang w:val="en-IN" w:eastAsia="en-IN"/>
        </w:rPr>
        <w:t>+</w:t>
      </w:r>
      <w:r w:rsidRPr="00D077D9">
        <w:rPr>
          <w:rFonts w:ascii="Consolas" w:eastAsia="Times New Roman" w:hAnsi="Consolas" w:cs="Times New Roman"/>
          <w:color w:val="6089B4"/>
          <w:sz w:val="21"/>
          <w:szCs w:val="21"/>
          <w:lang w:val="en-IN" w:eastAsia="en-IN"/>
        </w:rPr>
        <w:t>1</w:t>
      </w:r>
      <w:r w:rsidRPr="00D077D9">
        <w:rPr>
          <w:rFonts w:ascii="Consolas" w:eastAsia="Times New Roman" w:hAnsi="Consolas" w:cs="Times New Roman"/>
          <w:color w:val="C5C8C6"/>
          <w:sz w:val="21"/>
          <w:szCs w:val="21"/>
          <w:lang w:val="en-IN" w:eastAsia="en-IN"/>
        </w:rPr>
        <w:t>;</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r w:rsidRPr="00D077D9">
        <w:rPr>
          <w:rFonts w:ascii="Consolas" w:eastAsia="Times New Roman" w:hAnsi="Consolas" w:cs="Times New Roman"/>
          <w:color w:val="CE6700"/>
          <w:sz w:val="21"/>
          <w:szCs w:val="21"/>
          <w:lang w:val="en-IN" w:eastAsia="en-IN"/>
        </w:rPr>
        <w:t>printf</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9AA83A"/>
          <w:sz w:val="21"/>
          <w:szCs w:val="21"/>
          <w:lang w:val="en-IN" w:eastAsia="en-IN"/>
        </w:rPr>
        <w:t>"</w:t>
      </w:r>
      <w:r w:rsidRPr="00D077D9">
        <w:rPr>
          <w:rFonts w:ascii="Consolas" w:eastAsia="Times New Roman" w:hAnsi="Consolas" w:cs="Times New Roman"/>
          <w:color w:val="8080FF"/>
          <w:sz w:val="21"/>
          <w:szCs w:val="21"/>
          <w:lang w:val="en-IN" w:eastAsia="en-IN"/>
        </w:rPr>
        <w:t>\n</w:t>
      </w:r>
      <w:r w:rsidRPr="00D077D9">
        <w:rPr>
          <w:rFonts w:ascii="Consolas" w:eastAsia="Times New Roman" w:hAnsi="Consolas" w:cs="Times New Roman"/>
          <w:color w:val="9AA83A"/>
          <w:sz w:val="21"/>
          <w:szCs w:val="21"/>
          <w:lang w:val="en-IN" w:eastAsia="en-IN"/>
        </w:rPr>
        <w:t>Difference (SET1 and SET2):-"</w:t>
      </w:r>
      <w:r w:rsidRPr="00D077D9">
        <w:rPr>
          <w:rFonts w:ascii="Consolas" w:eastAsia="Times New Roman" w:hAnsi="Consolas" w:cs="Times New Roman"/>
          <w:color w:val="C5C8C6"/>
          <w:sz w:val="21"/>
          <w:szCs w:val="21"/>
          <w:lang w:val="en-IN" w:eastAsia="en-IN"/>
        </w:rPr>
        <w:t>);</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r w:rsidRPr="00D077D9">
        <w:rPr>
          <w:rFonts w:ascii="Consolas" w:eastAsia="Times New Roman" w:hAnsi="Consolas" w:cs="Times New Roman"/>
          <w:color w:val="9872A2"/>
          <w:sz w:val="21"/>
          <w:szCs w:val="21"/>
          <w:lang w:val="en-IN" w:eastAsia="en-IN"/>
        </w:rPr>
        <w:t>for</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i</w:t>
      </w:r>
      <w:r w:rsidRPr="00D077D9">
        <w:rPr>
          <w:rFonts w:ascii="Consolas" w:eastAsia="Times New Roman" w:hAnsi="Consolas" w:cs="Times New Roman"/>
          <w:color w:val="676867"/>
          <w:sz w:val="21"/>
          <w:szCs w:val="21"/>
          <w:lang w:val="en-IN" w:eastAsia="en-IN"/>
        </w:rPr>
        <w:t>=</w:t>
      </w:r>
      <w:r w:rsidRPr="00D077D9">
        <w:rPr>
          <w:rFonts w:ascii="Consolas" w:eastAsia="Times New Roman" w:hAnsi="Consolas" w:cs="Times New Roman"/>
          <w:color w:val="6089B4"/>
          <w:sz w:val="21"/>
          <w:szCs w:val="21"/>
          <w:lang w:val="en-IN" w:eastAsia="en-IN"/>
        </w:rPr>
        <w:t>0</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i</w:t>
      </w:r>
      <w:r w:rsidRPr="00D077D9">
        <w:rPr>
          <w:rFonts w:ascii="Consolas" w:eastAsia="Times New Roman" w:hAnsi="Consolas" w:cs="Times New Roman"/>
          <w:color w:val="676867"/>
          <w:sz w:val="21"/>
          <w:szCs w:val="21"/>
          <w:lang w:val="en-IN" w:eastAsia="en-IN"/>
        </w:rPr>
        <w:t>&lt;</w:t>
      </w:r>
      <w:r w:rsidRPr="00D077D9">
        <w:rPr>
          <w:rFonts w:ascii="Consolas" w:eastAsia="Times New Roman" w:hAnsi="Consolas" w:cs="Times New Roman"/>
          <w:color w:val="6089B4"/>
          <w:sz w:val="21"/>
          <w:szCs w:val="21"/>
          <w:lang w:val="en-IN" w:eastAsia="en-IN"/>
        </w:rPr>
        <w:t>l</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i</w:t>
      </w:r>
      <w:r w:rsidRPr="00D077D9">
        <w:rPr>
          <w:rFonts w:ascii="Consolas" w:eastAsia="Times New Roman" w:hAnsi="Consolas" w:cs="Times New Roman"/>
          <w:color w:val="676867"/>
          <w:sz w:val="21"/>
          <w:szCs w:val="21"/>
          <w:lang w:val="en-IN" w:eastAsia="en-IN"/>
        </w:rPr>
        <w:t>++</w:t>
      </w:r>
      <w:r w:rsidRPr="00D077D9">
        <w:rPr>
          <w:rFonts w:ascii="Consolas" w:eastAsia="Times New Roman" w:hAnsi="Consolas" w:cs="Times New Roman"/>
          <w:color w:val="C5C8C6"/>
          <w:sz w:val="21"/>
          <w:szCs w:val="21"/>
          <w:lang w:val="en-IN" w:eastAsia="en-IN"/>
        </w:rPr>
        <w:t>)</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r w:rsidRPr="00D077D9">
        <w:rPr>
          <w:rFonts w:ascii="Consolas" w:eastAsia="Times New Roman" w:hAnsi="Consolas" w:cs="Times New Roman"/>
          <w:color w:val="CE6700"/>
          <w:sz w:val="21"/>
          <w:szCs w:val="21"/>
          <w:lang w:val="en-IN" w:eastAsia="en-IN"/>
        </w:rPr>
        <w:t>printf</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9AA83A"/>
          <w:sz w:val="21"/>
          <w:szCs w:val="21"/>
          <w:lang w:val="en-IN" w:eastAsia="en-IN"/>
        </w:rPr>
        <w:t>"</w:t>
      </w:r>
      <w:r w:rsidRPr="00D077D9">
        <w:rPr>
          <w:rFonts w:ascii="Consolas" w:eastAsia="Times New Roman" w:hAnsi="Consolas" w:cs="Times New Roman"/>
          <w:color w:val="8080FF"/>
          <w:sz w:val="21"/>
          <w:szCs w:val="21"/>
          <w:lang w:val="en-IN" w:eastAsia="en-IN"/>
        </w:rPr>
        <w:t>%d\t</w:t>
      </w:r>
      <w:r w:rsidRPr="00D077D9">
        <w:rPr>
          <w:rFonts w:ascii="Consolas" w:eastAsia="Times New Roman" w:hAnsi="Consolas" w:cs="Times New Roman"/>
          <w:color w:val="9AA83A"/>
          <w:sz w:val="21"/>
          <w:szCs w:val="21"/>
          <w:lang w:val="en-IN" w:eastAsia="en-IN"/>
        </w:rPr>
        <w:t>"</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set3</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i</w:t>
      </w:r>
      <w:r w:rsidRPr="00D077D9">
        <w:rPr>
          <w:rFonts w:ascii="Consolas" w:eastAsia="Times New Roman" w:hAnsi="Consolas" w:cs="Times New Roman"/>
          <w:color w:val="C5C8C6"/>
          <w:sz w:val="21"/>
          <w:szCs w:val="21"/>
          <w:lang w:val="en-IN" w:eastAsia="en-IN"/>
        </w:rPr>
        <w:t>]);</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r w:rsidRPr="00D077D9">
        <w:rPr>
          <w:rFonts w:ascii="Consolas" w:eastAsia="Times New Roman" w:hAnsi="Consolas" w:cs="Times New Roman"/>
          <w:color w:val="6089B4"/>
          <w:sz w:val="21"/>
          <w:szCs w:val="21"/>
          <w:lang w:val="en-IN" w:eastAsia="en-IN"/>
        </w:rPr>
        <w:t>k</w:t>
      </w:r>
      <w:r w:rsidRPr="00D077D9">
        <w:rPr>
          <w:rFonts w:ascii="Consolas" w:eastAsia="Times New Roman" w:hAnsi="Consolas" w:cs="Times New Roman"/>
          <w:color w:val="676867"/>
          <w:sz w:val="21"/>
          <w:szCs w:val="21"/>
          <w:lang w:val="en-IN" w:eastAsia="en-IN"/>
        </w:rPr>
        <w:t>=</w:t>
      </w:r>
      <w:r w:rsidRPr="00D077D9">
        <w:rPr>
          <w:rFonts w:ascii="Consolas" w:eastAsia="Times New Roman" w:hAnsi="Consolas" w:cs="Times New Roman"/>
          <w:color w:val="6089B4"/>
          <w:sz w:val="21"/>
          <w:szCs w:val="21"/>
          <w:lang w:val="en-IN" w:eastAsia="en-IN"/>
        </w:rPr>
        <w:t>0</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l</w:t>
      </w:r>
      <w:r w:rsidRPr="00D077D9">
        <w:rPr>
          <w:rFonts w:ascii="Consolas" w:eastAsia="Times New Roman" w:hAnsi="Consolas" w:cs="Times New Roman"/>
          <w:color w:val="676867"/>
          <w:sz w:val="21"/>
          <w:szCs w:val="21"/>
          <w:lang w:val="en-IN" w:eastAsia="en-IN"/>
        </w:rPr>
        <w:t>=</w:t>
      </w:r>
      <w:r w:rsidRPr="00D077D9">
        <w:rPr>
          <w:rFonts w:ascii="Consolas" w:eastAsia="Times New Roman" w:hAnsi="Consolas" w:cs="Times New Roman"/>
          <w:color w:val="6089B4"/>
          <w:sz w:val="21"/>
          <w:szCs w:val="21"/>
          <w:lang w:val="en-IN" w:eastAsia="en-IN"/>
        </w:rPr>
        <w:t>0</w:t>
      </w:r>
      <w:r w:rsidRPr="00D077D9">
        <w:rPr>
          <w:rFonts w:ascii="Consolas" w:eastAsia="Times New Roman" w:hAnsi="Consolas" w:cs="Times New Roman"/>
          <w:color w:val="C5C8C6"/>
          <w:sz w:val="21"/>
          <w:szCs w:val="21"/>
          <w:lang w:val="en-IN" w:eastAsia="en-IN"/>
        </w:rPr>
        <w:t>;</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r w:rsidRPr="00D077D9">
        <w:rPr>
          <w:rFonts w:ascii="Consolas" w:eastAsia="Times New Roman" w:hAnsi="Consolas" w:cs="Times New Roman"/>
          <w:color w:val="CE6700"/>
          <w:sz w:val="21"/>
          <w:szCs w:val="21"/>
          <w:lang w:val="en-IN" w:eastAsia="en-IN"/>
        </w:rPr>
        <w:t>printf</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9AA83A"/>
          <w:sz w:val="21"/>
          <w:szCs w:val="21"/>
          <w:lang w:val="en-IN" w:eastAsia="en-IN"/>
        </w:rPr>
        <w:t>"</w:t>
      </w:r>
      <w:r w:rsidRPr="00D077D9">
        <w:rPr>
          <w:rFonts w:ascii="Consolas" w:eastAsia="Times New Roman" w:hAnsi="Consolas" w:cs="Times New Roman"/>
          <w:color w:val="8080FF"/>
          <w:sz w:val="21"/>
          <w:szCs w:val="21"/>
          <w:lang w:val="en-IN" w:eastAsia="en-IN"/>
        </w:rPr>
        <w:t>\n</w:t>
      </w:r>
      <w:r w:rsidRPr="00D077D9">
        <w:rPr>
          <w:rFonts w:ascii="Consolas" w:eastAsia="Times New Roman" w:hAnsi="Consolas" w:cs="Times New Roman"/>
          <w:color w:val="9AA83A"/>
          <w:sz w:val="21"/>
          <w:szCs w:val="21"/>
          <w:lang w:val="en-IN" w:eastAsia="en-IN"/>
        </w:rPr>
        <w:t>Difference between SET2 and SET1 is : "</w:t>
      </w:r>
      <w:r w:rsidRPr="00D077D9">
        <w:rPr>
          <w:rFonts w:ascii="Consolas" w:eastAsia="Times New Roman" w:hAnsi="Consolas" w:cs="Times New Roman"/>
          <w:color w:val="C5C8C6"/>
          <w:sz w:val="21"/>
          <w:szCs w:val="21"/>
          <w:lang w:val="en-IN" w:eastAsia="en-IN"/>
        </w:rPr>
        <w:t>);</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r w:rsidRPr="00D077D9">
        <w:rPr>
          <w:rFonts w:ascii="Consolas" w:eastAsia="Times New Roman" w:hAnsi="Consolas" w:cs="Times New Roman"/>
          <w:color w:val="9872A2"/>
          <w:sz w:val="21"/>
          <w:szCs w:val="21"/>
          <w:lang w:val="en-IN" w:eastAsia="en-IN"/>
        </w:rPr>
        <w:t>for</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i</w:t>
      </w:r>
      <w:r w:rsidRPr="00D077D9">
        <w:rPr>
          <w:rFonts w:ascii="Consolas" w:eastAsia="Times New Roman" w:hAnsi="Consolas" w:cs="Times New Roman"/>
          <w:color w:val="676867"/>
          <w:sz w:val="21"/>
          <w:szCs w:val="21"/>
          <w:lang w:val="en-IN" w:eastAsia="en-IN"/>
        </w:rPr>
        <w:t>=</w:t>
      </w:r>
      <w:r w:rsidRPr="00D077D9">
        <w:rPr>
          <w:rFonts w:ascii="Consolas" w:eastAsia="Times New Roman" w:hAnsi="Consolas" w:cs="Times New Roman"/>
          <w:color w:val="6089B4"/>
          <w:sz w:val="21"/>
          <w:szCs w:val="21"/>
          <w:lang w:val="en-IN" w:eastAsia="en-IN"/>
        </w:rPr>
        <w:t>0</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i</w:t>
      </w:r>
      <w:r w:rsidRPr="00D077D9">
        <w:rPr>
          <w:rFonts w:ascii="Consolas" w:eastAsia="Times New Roman" w:hAnsi="Consolas" w:cs="Times New Roman"/>
          <w:color w:val="676867"/>
          <w:sz w:val="21"/>
          <w:szCs w:val="21"/>
          <w:lang w:val="en-IN" w:eastAsia="en-IN"/>
        </w:rPr>
        <w:t>&lt;</w:t>
      </w:r>
      <w:r w:rsidRPr="00D077D9">
        <w:rPr>
          <w:rFonts w:ascii="Consolas" w:eastAsia="Times New Roman" w:hAnsi="Consolas" w:cs="Times New Roman"/>
          <w:color w:val="6089B4"/>
          <w:sz w:val="21"/>
          <w:szCs w:val="21"/>
          <w:lang w:val="en-IN" w:eastAsia="en-IN"/>
        </w:rPr>
        <w:t>n</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i</w:t>
      </w:r>
      <w:r w:rsidRPr="00D077D9">
        <w:rPr>
          <w:rFonts w:ascii="Consolas" w:eastAsia="Times New Roman" w:hAnsi="Consolas" w:cs="Times New Roman"/>
          <w:color w:val="676867"/>
          <w:sz w:val="21"/>
          <w:szCs w:val="21"/>
          <w:lang w:val="en-IN" w:eastAsia="en-IN"/>
        </w:rPr>
        <w:t>++</w:t>
      </w:r>
      <w:r w:rsidRPr="00D077D9">
        <w:rPr>
          <w:rFonts w:ascii="Consolas" w:eastAsia="Times New Roman" w:hAnsi="Consolas" w:cs="Times New Roman"/>
          <w:color w:val="C5C8C6"/>
          <w:sz w:val="21"/>
          <w:szCs w:val="21"/>
          <w:lang w:val="en-IN" w:eastAsia="en-IN"/>
        </w:rPr>
        <w:t>)</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r w:rsidRPr="00D077D9">
        <w:rPr>
          <w:rFonts w:ascii="Consolas" w:eastAsia="Times New Roman" w:hAnsi="Consolas" w:cs="Times New Roman"/>
          <w:color w:val="6089B4"/>
          <w:sz w:val="21"/>
          <w:szCs w:val="21"/>
          <w:lang w:val="en-IN" w:eastAsia="en-IN"/>
        </w:rPr>
        <w:t>k</w:t>
      </w:r>
      <w:r w:rsidRPr="00D077D9">
        <w:rPr>
          <w:rFonts w:ascii="Consolas" w:eastAsia="Times New Roman" w:hAnsi="Consolas" w:cs="Times New Roman"/>
          <w:color w:val="676867"/>
          <w:sz w:val="21"/>
          <w:szCs w:val="21"/>
          <w:lang w:val="en-IN" w:eastAsia="en-IN"/>
        </w:rPr>
        <w:t>=</w:t>
      </w:r>
      <w:r w:rsidRPr="00D077D9">
        <w:rPr>
          <w:rFonts w:ascii="Consolas" w:eastAsia="Times New Roman" w:hAnsi="Consolas" w:cs="Times New Roman"/>
          <w:color w:val="6089B4"/>
          <w:sz w:val="21"/>
          <w:szCs w:val="21"/>
          <w:lang w:val="en-IN" w:eastAsia="en-IN"/>
        </w:rPr>
        <w:t>0</w:t>
      </w:r>
      <w:r w:rsidRPr="00D077D9">
        <w:rPr>
          <w:rFonts w:ascii="Consolas" w:eastAsia="Times New Roman" w:hAnsi="Consolas" w:cs="Times New Roman"/>
          <w:color w:val="C5C8C6"/>
          <w:sz w:val="21"/>
          <w:szCs w:val="21"/>
          <w:lang w:val="en-IN" w:eastAsia="en-IN"/>
        </w:rPr>
        <w:t>;</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r w:rsidRPr="00D077D9">
        <w:rPr>
          <w:rFonts w:ascii="Consolas" w:eastAsia="Times New Roman" w:hAnsi="Consolas" w:cs="Times New Roman"/>
          <w:color w:val="9872A2"/>
          <w:sz w:val="21"/>
          <w:szCs w:val="21"/>
          <w:lang w:val="en-IN" w:eastAsia="en-IN"/>
        </w:rPr>
        <w:t>for</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j</w:t>
      </w:r>
      <w:r w:rsidRPr="00D077D9">
        <w:rPr>
          <w:rFonts w:ascii="Consolas" w:eastAsia="Times New Roman" w:hAnsi="Consolas" w:cs="Times New Roman"/>
          <w:color w:val="676867"/>
          <w:sz w:val="21"/>
          <w:szCs w:val="21"/>
          <w:lang w:val="en-IN" w:eastAsia="en-IN"/>
        </w:rPr>
        <w:t>=</w:t>
      </w:r>
      <w:r w:rsidRPr="00D077D9">
        <w:rPr>
          <w:rFonts w:ascii="Consolas" w:eastAsia="Times New Roman" w:hAnsi="Consolas" w:cs="Times New Roman"/>
          <w:color w:val="6089B4"/>
          <w:sz w:val="21"/>
          <w:szCs w:val="21"/>
          <w:lang w:val="en-IN" w:eastAsia="en-IN"/>
        </w:rPr>
        <w:t>0</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j</w:t>
      </w:r>
      <w:r w:rsidRPr="00D077D9">
        <w:rPr>
          <w:rFonts w:ascii="Consolas" w:eastAsia="Times New Roman" w:hAnsi="Consolas" w:cs="Times New Roman"/>
          <w:color w:val="676867"/>
          <w:sz w:val="21"/>
          <w:szCs w:val="21"/>
          <w:lang w:val="en-IN" w:eastAsia="en-IN"/>
        </w:rPr>
        <w:t>&lt;</w:t>
      </w:r>
      <w:r w:rsidRPr="00D077D9">
        <w:rPr>
          <w:rFonts w:ascii="Consolas" w:eastAsia="Times New Roman" w:hAnsi="Consolas" w:cs="Times New Roman"/>
          <w:color w:val="6089B4"/>
          <w:sz w:val="21"/>
          <w:szCs w:val="21"/>
          <w:lang w:val="en-IN" w:eastAsia="en-IN"/>
        </w:rPr>
        <w:t>m</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j</w:t>
      </w:r>
      <w:r w:rsidRPr="00D077D9">
        <w:rPr>
          <w:rFonts w:ascii="Consolas" w:eastAsia="Times New Roman" w:hAnsi="Consolas" w:cs="Times New Roman"/>
          <w:color w:val="676867"/>
          <w:sz w:val="21"/>
          <w:szCs w:val="21"/>
          <w:lang w:val="en-IN" w:eastAsia="en-IN"/>
        </w:rPr>
        <w:t>++</w:t>
      </w:r>
      <w:r w:rsidRPr="00D077D9">
        <w:rPr>
          <w:rFonts w:ascii="Consolas" w:eastAsia="Times New Roman" w:hAnsi="Consolas" w:cs="Times New Roman"/>
          <w:color w:val="C5C8C6"/>
          <w:sz w:val="21"/>
          <w:szCs w:val="21"/>
          <w:lang w:val="en-IN" w:eastAsia="en-IN"/>
        </w:rPr>
        <w:t>)</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r w:rsidRPr="00D077D9">
        <w:rPr>
          <w:rFonts w:ascii="Consolas" w:eastAsia="Times New Roman" w:hAnsi="Consolas" w:cs="Times New Roman"/>
          <w:color w:val="9872A2"/>
          <w:sz w:val="21"/>
          <w:szCs w:val="21"/>
          <w:lang w:val="en-IN" w:eastAsia="en-IN"/>
        </w:rPr>
        <w:t>if</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set1</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j</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76867"/>
          <w:sz w:val="21"/>
          <w:szCs w:val="21"/>
          <w:lang w:val="en-IN" w:eastAsia="en-IN"/>
        </w:rPr>
        <w:t>==</w:t>
      </w:r>
      <w:r w:rsidRPr="00D077D9">
        <w:rPr>
          <w:rFonts w:ascii="Consolas" w:eastAsia="Times New Roman" w:hAnsi="Consolas" w:cs="Times New Roman"/>
          <w:color w:val="6089B4"/>
          <w:sz w:val="21"/>
          <w:szCs w:val="21"/>
          <w:lang w:val="en-IN" w:eastAsia="en-IN"/>
        </w:rPr>
        <w:t>set2</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i</w:t>
      </w:r>
      <w:r w:rsidRPr="00D077D9">
        <w:rPr>
          <w:rFonts w:ascii="Consolas" w:eastAsia="Times New Roman" w:hAnsi="Consolas" w:cs="Times New Roman"/>
          <w:color w:val="C5C8C6"/>
          <w:sz w:val="21"/>
          <w:szCs w:val="21"/>
          <w:lang w:val="en-IN" w:eastAsia="en-IN"/>
        </w:rPr>
        <w:t>])</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r w:rsidRPr="00D077D9">
        <w:rPr>
          <w:rFonts w:ascii="Consolas" w:eastAsia="Times New Roman" w:hAnsi="Consolas" w:cs="Times New Roman"/>
          <w:color w:val="6089B4"/>
          <w:sz w:val="21"/>
          <w:szCs w:val="21"/>
          <w:lang w:val="en-IN" w:eastAsia="en-IN"/>
        </w:rPr>
        <w:t>k</w:t>
      </w:r>
      <w:r w:rsidRPr="00D077D9">
        <w:rPr>
          <w:rFonts w:ascii="Consolas" w:eastAsia="Times New Roman" w:hAnsi="Consolas" w:cs="Times New Roman"/>
          <w:color w:val="676867"/>
          <w:sz w:val="21"/>
          <w:szCs w:val="21"/>
          <w:lang w:val="en-IN" w:eastAsia="en-IN"/>
        </w:rPr>
        <w:t>=</w:t>
      </w:r>
      <w:r w:rsidRPr="00D077D9">
        <w:rPr>
          <w:rFonts w:ascii="Consolas" w:eastAsia="Times New Roman" w:hAnsi="Consolas" w:cs="Times New Roman"/>
          <w:color w:val="6089B4"/>
          <w:sz w:val="21"/>
          <w:szCs w:val="21"/>
          <w:lang w:val="en-IN" w:eastAsia="en-IN"/>
        </w:rPr>
        <w:t>1</w:t>
      </w:r>
      <w:r w:rsidRPr="00D077D9">
        <w:rPr>
          <w:rFonts w:ascii="Consolas" w:eastAsia="Times New Roman" w:hAnsi="Consolas" w:cs="Times New Roman"/>
          <w:color w:val="C5C8C6"/>
          <w:sz w:val="21"/>
          <w:szCs w:val="21"/>
          <w:lang w:val="en-IN" w:eastAsia="en-IN"/>
        </w:rPr>
        <w:t>;</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r w:rsidRPr="00D077D9">
        <w:rPr>
          <w:rFonts w:ascii="Consolas" w:eastAsia="Times New Roman" w:hAnsi="Consolas" w:cs="Times New Roman"/>
          <w:color w:val="9872A2"/>
          <w:sz w:val="21"/>
          <w:szCs w:val="21"/>
          <w:lang w:val="en-IN" w:eastAsia="en-IN"/>
        </w:rPr>
        <w:t>break</w:t>
      </w:r>
      <w:r w:rsidRPr="00D077D9">
        <w:rPr>
          <w:rFonts w:ascii="Consolas" w:eastAsia="Times New Roman" w:hAnsi="Consolas" w:cs="Times New Roman"/>
          <w:color w:val="C5C8C6"/>
          <w:sz w:val="21"/>
          <w:szCs w:val="21"/>
          <w:lang w:val="en-IN" w:eastAsia="en-IN"/>
        </w:rPr>
        <w:t>;</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r w:rsidRPr="00D077D9">
        <w:rPr>
          <w:rFonts w:ascii="Consolas" w:eastAsia="Times New Roman" w:hAnsi="Consolas" w:cs="Times New Roman"/>
          <w:color w:val="9872A2"/>
          <w:sz w:val="21"/>
          <w:szCs w:val="21"/>
          <w:lang w:val="en-IN" w:eastAsia="en-IN"/>
        </w:rPr>
        <w:t>if</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k</w:t>
      </w:r>
      <w:r w:rsidRPr="00D077D9">
        <w:rPr>
          <w:rFonts w:ascii="Consolas" w:eastAsia="Times New Roman" w:hAnsi="Consolas" w:cs="Times New Roman"/>
          <w:color w:val="676867"/>
          <w:sz w:val="21"/>
          <w:szCs w:val="21"/>
          <w:lang w:val="en-IN" w:eastAsia="en-IN"/>
        </w:rPr>
        <w:t>==</w:t>
      </w:r>
      <w:r w:rsidRPr="00D077D9">
        <w:rPr>
          <w:rFonts w:ascii="Consolas" w:eastAsia="Times New Roman" w:hAnsi="Consolas" w:cs="Times New Roman"/>
          <w:color w:val="6089B4"/>
          <w:sz w:val="21"/>
          <w:szCs w:val="21"/>
          <w:lang w:val="en-IN" w:eastAsia="en-IN"/>
        </w:rPr>
        <w:t>0</w:t>
      </w:r>
      <w:r w:rsidRPr="00D077D9">
        <w:rPr>
          <w:rFonts w:ascii="Consolas" w:eastAsia="Times New Roman" w:hAnsi="Consolas" w:cs="Times New Roman"/>
          <w:color w:val="C5C8C6"/>
          <w:sz w:val="21"/>
          <w:szCs w:val="21"/>
          <w:lang w:val="en-IN" w:eastAsia="en-IN"/>
        </w:rPr>
        <w:t>)</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r w:rsidRPr="00D077D9">
        <w:rPr>
          <w:rFonts w:ascii="Consolas" w:eastAsia="Times New Roman" w:hAnsi="Consolas" w:cs="Times New Roman"/>
          <w:color w:val="6089B4"/>
          <w:sz w:val="21"/>
          <w:szCs w:val="21"/>
          <w:lang w:val="en-IN" w:eastAsia="en-IN"/>
        </w:rPr>
        <w:t>set3</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l</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76867"/>
          <w:sz w:val="21"/>
          <w:szCs w:val="21"/>
          <w:lang w:val="en-IN" w:eastAsia="en-IN"/>
        </w:rPr>
        <w:t>=</w:t>
      </w:r>
      <w:r w:rsidRPr="00D077D9">
        <w:rPr>
          <w:rFonts w:ascii="Consolas" w:eastAsia="Times New Roman" w:hAnsi="Consolas" w:cs="Times New Roman"/>
          <w:color w:val="6089B4"/>
          <w:sz w:val="21"/>
          <w:szCs w:val="21"/>
          <w:lang w:val="en-IN" w:eastAsia="en-IN"/>
        </w:rPr>
        <w:t>set2</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i</w:t>
      </w:r>
      <w:r w:rsidRPr="00D077D9">
        <w:rPr>
          <w:rFonts w:ascii="Consolas" w:eastAsia="Times New Roman" w:hAnsi="Consolas" w:cs="Times New Roman"/>
          <w:color w:val="C5C8C6"/>
          <w:sz w:val="21"/>
          <w:szCs w:val="21"/>
          <w:lang w:val="en-IN" w:eastAsia="en-IN"/>
        </w:rPr>
        <w:t>];</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r w:rsidRPr="00D077D9">
        <w:rPr>
          <w:rFonts w:ascii="Consolas" w:eastAsia="Times New Roman" w:hAnsi="Consolas" w:cs="Times New Roman"/>
          <w:color w:val="6089B4"/>
          <w:sz w:val="21"/>
          <w:szCs w:val="21"/>
          <w:lang w:val="en-IN" w:eastAsia="en-IN"/>
        </w:rPr>
        <w:t>l</w:t>
      </w:r>
      <w:r w:rsidRPr="00D077D9">
        <w:rPr>
          <w:rFonts w:ascii="Consolas" w:eastAsia="Times New Roman" w:hAnsi="Consolas" w:cs="Times New Roman"/>
          <w:color w:val="676867"/>
          <w:sz w:val="21"/>
          <w:szCs w:val="21"/>
          <w:lang w:val="en-IN" w:eastAsia="en-IN"/>
        </w:rPr>
        <w:t>=</w:t>
      </w:r>
      <w:r w:rsidRPr="00D077D9">
        <w:rPr>
          <w:rFonts w:ascii="Consolas" w:eastAsia="Times New Roman" w:hAnsi="Consolas" w:cs="Times New Roman"/>
          <w:color w:val="6089B4"/>
          <w:sz w:val="21"/>
          <w:szCs w:val="21"/>
          <w:lang w:val="en-IN" w:eastAsia="en-IN"/>
        </w:rPr>
        <w:t>l</w:t>
      </w:r>
      <w:r w:rsidRPr="00D077D9">
        <w:rPr>
          <w:rFonts w:ascii="Consolas" w:eastAsia="Times New Roman" w:hAnsi="Consolas" w:cs="Times New Roman"/>
          <w:color w:val="676867"/>
          <w:sz w:val="21"/>
          <w:szCs w:val="21"/>
          <w:lang w:val="en-IN" w:eastAsia="en-IN"/>
        </w:rPr>
        <w:t>+</w:t>
      </w:r>
      <w:r w:rsidRPr="00D077D9">
        <w:rPr>
          <w:rFonts w:ascii="Consolas" w:eastAsia="Times New Roman" w:hAnsi="Consolas" w:cs="Times New Roman"/>
          <w:color w:val="6089B4"/>
          <w:sz w:val="21"/>
          <w:szCs w:val="21"/>
          <w:lang w:val="en-IN" w:eastAsia="en-IN"/>
        </w:rPr>
        <w:t>1</w:t>
      </w:r>
      <w:r w:rsidRPr="00D077D9">
        <w:rPr>
          <w:rFonts w:ascii="Consolas" w:eastAsia="Times New Roman" w:hAnsi="Consolas" w:cs="Times New Roman"/>
          <w:color w:val="C5C8C6"/>
          <w:sz w:val="21"/>
          <w:szCs w:val="21"/>
          <w:lang w:val="en-IN" w:eastAsia="en-IN"/>
        </w:rPr>
        <w:t>;</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r w:rsidRPr="00D077D9">
        <w:rPr>
          <w:rFonts w:ascii="Consolas" w:eastAsia="Times New Roman" w:hAnsi="Consolas" w:cs="Times New Roman"/>
          <w:color w:val="9872A2"/>
          <w:sz w:val="21"/>
          <w:szCs w:val="21"/>
          <w:lang w:val="en-IN" w:eastAsia="en-IN"/>
        </w:rPr>
        <w:t>for</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i</w:t>
      </w:r>
      <w:r w:rsidRPr="00D077D9">
        <w:rPr>
          <w:rFonts w:ascii="Consolas" w:eastAsia="Times New Roman" w:hAnsi="Consolas" w:cs="Times New Roman"/>
          <w:color w:val="676867"/>
          <w:sz w:val="21"/>
          <w:szCs w:val="21"/>
          <w:lang w:val="en-IN" w:eastAsia="en-IN"/>
        </w:rPr>
        <w:t>=</w:t>
      </w:r>
      <w:r w:rsidRPr="00D077D9">
        <w:rPr>
          <w:rFonts w:ascii="Consolas" w:eastAsia="Times New Roman" w:hAnsi="Consolas" w:cs="Times New Roman"/>
          <w:color w:val="6089B4"/>
          <w:sz w:val="21"/>
          <w:szCs w:val="21"/>
          <w:lang w:val="en-IN" w:eastAsia="en-IN"/>
        </w:rPr>
        <w:t>0</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i</w:t>
      </w:r>
      <w:r w:rsidRPr="00D077D9">
        <w:rPr>
          <w:rFonts w:ascii="Consolas" w:eastAsia="Times New Roman" w:hAnsi="Consolas" w:cs="Times New Roman"/>
          <w:color w:val="676867"/>
          <w:sz w:val="21"/>
          <w:szCs w:val="21"/>
          <w:lang w:val="en-IN" w:eastAsia="en-IN"/>
        </w:rPr>
        <w:t>&lt;</w:t>
      </w:r>
      <w:r w:rsidRPr="00D077D9">
        <w:rPr>
          <w:rFonts w:ascii="Consolas" w:eastAsia="Times New Roman" w:hAnsi="Consolas" w:cs="Times New Roman"/>
          <w:color w:val="6089B4"/>
          <w:sz w:val="21"/>
          <w:szCs w:val="21"/>
          <w:lang w:val="en-IN" w:eastAsia="en-IN"/>
        </w:rPr>
        <w:t>l</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i</w:t>
      </w:r>
      <w:r w:rsidRPr="00D077D9">
        <w:rPr>
          <w:rFonts w:ascii="Consolas" w:eastAsia="Times New Roman" w:hAnsi="Consolas" w:cs="Times New Roman"/>
          <w:color w:val="676867"/>
          <w:sz w:val="21"/>
          <w:szCs w:val="21"/>
          <w:lang w:val="en-IN" w:eastAsia="en-IN"/>
        </w:rPr>
        <w:t>++</w:t>
      </w:r>
      <w:r w:rsidRPr="00D077D9">
        <w:rPr>
          <w:rFonts w:ascii="Consolas" w:eastAsia="Times New Roman" w:hAnsi="Consolas" w:cs="Times New Roman"/>
          <w:color w:val="C5C8C6"/>
          <w:sz w:val="21"/>
          <w:szCs w:val="21"/>
          <w:lang w:val="en-IN" w:eastAsia="en-IN"/>
        </w:rPr>
        <w:t>)</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r w:rsidRPr="00D077D9">
        <w:rPr>
          <w:rFonts w:ascii="Consolas" w:eastAsia="Times New Roman" w:hAnsi="Consolas" w:cs="Times New Roman"/>
          <w:color w:val="CE6700"/>
          <w:sz w:val="21"/>
          <w:szCs w:val="21"/>
          <w:lang w:val="en-IN" w:eastAsia="en-IN"/>
        </w:rPr>
        <w:t>printf</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9AA83A"/>
          <w:sz w:val="21"/>
          <w:szCs w:val="21"/>
          <w:lang w:val="en-IN" w:eastAsia="en-IN"/>
        </w:rPr>
        <w:t>"</w:t>
      </w:r>
      <w:r w:rsidRPr="00D077D9">
        <w:rPr>
          <w:rFonts w:ascii="Consolas" w:eastAsia="Times New Roman" w:hAnsi="Consolas" w:cs="Times New Roman"/>
          <w:color w:val="8080FF"/>
          <w:sz w:val="21"/>
          <w:szCs w:val="21"/>
          <w:lang w:val="en-IN" w:eastAsia="en-IN"/>
        </w:rPr>
        <w:t>%d\t</w:t>
      </w:r>
      <w:r w:rsidRPr="00D077D9">
        <w:rPr>
          <w:rFonts w:ascii="Consolas" w:eastAsia="Times New Roman" w:hAnsi="Consolas" w:cs="Times New Roman"/>
          <w:color w:val="9AA83A"/>
          <w:sz w:val="21"/>
          <w:szCs w:val="21"/>
          <w:lang w:val="en-IN" w:eastAsia="en-IN"/>
        </w:rPr>
        <w:t>"</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set3</w:t>
      </w:r>
      <w:r w:rsidRPr="00D077D9">
        <w:rPr>
          <w:rFonts w:ascii="Consolas" w:eastAsia="Times New Roman" w:hAnsi="Consolas" w:cs="Times New Roman"/>
          <w:color w:val="C5C8C6"/>
          <w:sz w:val="21"/>
          <w:szCs w:val="21"/>
          <w:lang w:val="en-IN" w:eastAsia="en-IN"/>
        </w:rPr>
        <w:t>[</w:t>
      </w:r>
      <w:r w:rsidRPr="00D077D9">
        <w:rPr>
          <w:rFonts w:ascii="Consolas" w:eastAsia="Times New Roman" w:hAnsi="Consolas" w:cs="Times New Roman"/>
          <w:color w:val="6089B4"/>
          <w:sz w:val="21"/>
          <w:szCs w:val="21"/>
          <w:lang w:val="en-IN" w:eastAsia="en-IN"/>
        </w:rPr>
        <w:t>i</w:t>
      </w:r>
      <w:r w:rsidRPr="00D077D9">
        <w:rPr>
          <w:rFonts w:ascii="Consolas" w:eastAsia="Times New Roman" w:hAnsi="Consolas" w:cs="Times New Roman"/>
          <w:color w:val="C5C8C6"/>
          <w:sz w:val="21"/>
          <w:szCs w:val="21"/>
          <w:lang w:val="en-IN" w:eastAsia="en-IN"/>
        </w:rPr>
        <w:t>]);</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p>
    <w:p w:rsidR="00D077D9" w:rsidRPr="00D077D9" w:rsidRDefault="00D077D9" w:rsidP="00D077D9">
      <w:pPr>
        <w:shd w:val="clear" w:color="auto" w:fill="1E1E1E"/>
        <w:spacing w:after="0" w:line="285" w:lineRule="atLeast"/>
        <w:rPr>
          <w:rFonts w:ascii="Consolas" w:eastAsia="Times New Roman" w:hAnsi="Consolas" w:cs="Times New Roman"/>
          <w:color w:val="C5C8C6"/>
          <w:sz w:val="21"/>
          <w:szCs w:val="21"/>
          <w:lang w:val="en-IN" w:eastAsia="en-IN"/>
        </w:rPr>
      </w:pP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    </w:t>
      </w:r>
      <w:r w:rsidRPr="00D077D9">
        <w:rPr>
          <w:rFonts w:ascii="Consolas" w:eastAsia="Times New Roman" w:hAnsi="Consolas" w:cs="Times New Roman"/>
          <w:color w:val="9872A2"/>
          <w:sz w:val="21"/>
          <w:szCs w:val="21"/>
          <w:lang w:val="en-IN" w:eastAsia="en-IN"/>
        </w:rPr>
        <w:t>return</w:t>
      </w:r>
      <w:r w:rsidRPr="00D077D9">
        <w:rPr>
          <w:rFonts w:ascii="Consolas" w:eastAsia="Times New Roman" w:hAnsi="Consolas" w:cs="Times New Roman"/>
          <w:color w:val="C5C8C6"/>
          <w:sz w:val="21"/>
          <w:szCs w:val="21"/>
          <w:lang w:val="en-IN" w:eastAsia="en-IN"/>
        </w:rPr>
        <w:t> </w:t>
      </w:r>
      <w:r w:rsidRPr="00D077D9">
        <w:rPr>
          <w:rFonts w:ascii="Consolas" w:eastAsia="Times New Roman" w:hAnsi="Consolas" w:cs="Times New Roman"/>
          <w:color w:val="6089B4"/>
          <w:sz w:val="21"/>
          <w:szCs w:val="21"/>
          <w:lang w:val="en-IN" w:eastAsia="en-IN"/>
        </w:rPr>
        <w:t>0</w:t>
      </w:r>
      <w:r w:rsidRPr="00D077D9">
        <w:rPr>
          <w:rFonts w:ascii="Consolas" w:eastAsia="Times New Roman" w:hAnsi="Consolas" w:cs="Times New Roman"/>
          <w:color w:val="C5C8C6"/>
          <w:sz w:val="21"/>
          <w:szCs w:val="21"/>
          <w:lang w:val="en-IN" w:eastAsia="en-IN"/>
        </w:rPr>
        <w:t>;</w:t>
      </w:r>
    </w:p>
    <w:p w:rsidR="00D077D9" w:rsidRPr="00D077D9" w:rsidRDefault="002351E9" w:rsidP="00D077D9">
      <w:pPr>
        <w:shd w:val="clear" w:color="auto" w:fill="1E1E1E"/>
        <w:spacing w:after="0" w:line="285" w:lineRule="atLeast"/>
        <w:rPr>
          <w:rFonts w:ascii="Consolas" w:eastAsia="Times New Roman" w:hAnsi="Consolas" w:cs="Times New Roman"/>
          <w:color w:val="C5C8C6"/>
          <w:sz w:val="21"/>
          <w:szCs w:val="21"/>
          <w:lang w:val="en-IN" w:eastAsia="en-IN"/>
        </w:rPr>
      </w:pPr>
      <w:r w:rsidRPr="00D077D9">
        <w:rPr>
          <w:rFonts w:ascii="Consolas" w:eastAsia="Times New Roman" w:hAnsi="Consolas" w:cs="Times New Roman"/>
          <w:color w:val="C5C8C6"/>
          <w:sz w:val="21"/>
          <w:szCs w:val="21"/>
          <w:lang w:val="en-IN" w:eastAsia="en-IN"/>
        </w:rPr>
        <w:t>}</w:t>
      </w:r>
    </w:p>
    <w:p w:rsidR="00D01984" w:rsidRDefault="00D01984" w:rsidP="00D01984"/>
    <w:p w:rsidR="00D01984" w:rsidRDefault="00D01984" w:rsidP="00D01984"/>
    <w:p w:rsidR="00D01984" w:rsidRDefault="002351E9" w:rsidP="00D01984">
      <w:pPr>
        <w:pStyle w:val="ListParagraph"/>
        <w:numPr>
          <w:ilvl w:val="0"/>
          <w:numId w:val="4"/>
        </w:numPr>
        <w:rPr>
          <w:color w:val="FF0000"/>
        </w:rPr>
      </w:pPr>
      <w:r w:rsidRPr="0096303D">
        <w:rPr>
          <w:color w:val="FF0000"/>
        </w:rPr>
        <w:t>Result /Output</w:t>
      </w:r>
      <w:r w:rsidR="006177C3">
        <w:rPr>
          <w:color w:val="FF0000"/>
        </w:rPr>
        <w:t>:</w:t>
      </w:r>
    </w:p>
    <w:p w:rsidR="006177C3" w:rsidRPr="0096303D" w:rsidRDefault="002351E9" w:rsidP="006177C3">
      <w:pPr>
        <w:pStyle w:val="ListParagraph"/>
        <w:ind w:left="360"/>
        <w:rPr>
          <w:color w:val="FF0000"/>
        </w:rPr>
        <w:sectPr w:rsidR="006177C3" w:rsidRPr="0096303D" w:rsidSect="00A83BC6">
          <w:headerReference w:type="default" r:id="rId29"/>
          <w:footerReference w:type="default" r:id="rId30"/>
          <w:pgSz w:w="12240" w:h="15840"/>
          <w:pgMar w:top="1440" w:right="1440" w:bottom="1440" w:left="1440" w:header="720" w:footer="720" w:gutter="0"/>
          <w:cols w:space="720"/>
          <w:docGrid w:linePitch="360"/>
        </w:sectPr>
      </w:pPr>
      <w:r>
        <w:rPr>
          <w:noProof/>
          <w:color w:val="FF0000"/>
        </w:rPr>
        <w:lastRenderedPageBreak/>
        <w:drawing>
          <wp:inline distT="0" distB="0" distL="0" distR="0">
            <wp:extent cx="5943600" cy="1672077"/>
            <wp:effectExtent l="19050" t="0" r="0" b="0"/>
            <wp:docPr id="1306662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62965" name="Picture 1"/>
                    <pic:cNvPicPr>
                      <a:picLocks noChangeAspect="1" noChangeArrowheads="1"/>
                    </pic:cNvPicPr>
                  </pic:nvPicPr>
                  <pic:blipFill>
                    <a:blip r:embed="rId31"/>
                    <a:stretch>
                      <a:fillRect/>
                    </a:stretch>
                  </pic:blipFill>
                  <pic:spPr bwMode="auto">
                    <a:xfrm>
                      <a:off x="0" y="0"/>
                      <a:ext cx="5943600" cy="1672077"/>
                    </a:xfrm>
                    <a:prstGeom prst="rect">
                      <a:avLst/>
                    </a:prstGeom>
                    <a:noFill/>
                    <a:ln w="9525">
                      <a:noFill/>
                      <a:miter lim="800000"/>
                      <a:headEnd/>
                      <a:tailEnd/>
                    </a:ln>
                  </pic:spPr>
                </pic:pic>
              </a:graphicData>
            </a:graphic>
          </wp:inline>
        </w:drawing>
      </w:r>
    </w:p>
    <w:p w:rsidR="00F05A3B" w:rsidRPr="00F05A3B" w:rsidRDefault="002351E9" w:rsidP="00F05A3B">
      <w:pPr>
        <w:spacing w:line="256" w:lineRule="auto"/>
        <w:jc w:val="center"/>
        <w:rPr>
          <w:rFonts w:ascii="Calibri" w:eastAsia="Calibri" w:hAnsi="Calibri" w:cs="Times New Roman"/>
          <w:b/>
          <w:sz w:val="36"/>
          <w:szCs w:val="36"/>
        </w:rPr>
      </w:pPr>
      <w:r>
        <w:rPr>
          <w:rFonts w:ascii="Calibri" w:eastAsia="Calibri" w:hAnsi="Calibri" w:cs="Times New Roman"/>
          <w:b/>
          <w:sz w:val="36"/>
          <w:szCs w:val="36"/>
        </w:rPr>
        <w:lastRenderedPageBreak/>
        <w:t>PRACTICAL -4</w:t>
      </w:r>
    </w:p>
    <w:p w:rsidR="00DF72D8" w:rsidRPr="00D01984" w:rsidRDefault="00DF72D8">
      <w:pPr>
        <w:rPr>
          <w:color w:val="FF0000"/>
        </w:rPr>
      </w:pPr>
    </w:p>
    <w:p w:rsidR="003A005B" w:rsidRPr="003A005B" w:rsidRDefault="002351E9" w:rsidP="003A005B">
      <w:pPr>
        <w:pStyle w:val="ListParagraph"/>
        <w:numPr>
          <w:ilvl w:val="0"/>
          <w:numId w:val="4"/>
        </w:numPr>
        <w:rPr>
          <w:b/>
          <w:color w:val="FF0000"/>
        </w:rPr>
      </w:pPr>
      <w:r w:rsidRPr="00D01984">
        <w:rPr>
          <w:b/>
          <w:color w:val="FF0000"/>
        </w:rPr>
        <w:t>PRACTICAL STATEMENT OF PRACTICAL:</w:t>
      </w:r>
      <w:r>
        <w:rPr>
          <w:b/>
          <w:color w:val="FF0000"/>
        </w:rPr>
        <w:t xml:space="preserve"> </w:t>
      </w:r>
      <w:r>
        <w:t>Write a program in C to create two sets and perform the Symmetric Difference operation.</w:t>
      </w:r>
    </w:p>
    <w:p w:rsidR="003A005B" w:rsidRPr="003A005B" w:rsidRDefault="003A005B" w:rsidP="003A005B">
      <w:pPr>
        <w:pStyle w:val="ListParagraph"/>
        <w:ind w:left="360"/>
        <w:jc w:val="both"/>
        <w:rPr>
          <w:b/>
        </w:rPr>
      </w:pPr>
    </w:p>
    <w:p w:rsidR="003A005B" w:rsidRPr="003A005B" w:rsidRDefault="002351E9" w:rsidP="003A005B">
      <w:pPr>
        <w:pStyle w:val="ListParagraph"/>
        <w:numPr>
          <w:ilvl w:val="0"/>
          <w:numId w:val="4"/>
        </w:numPr>
        <w:shd w:val="clear" w:color="auto" w:fill="FFFFFF"/>
        <w:jc w:val="both"/>
        <w:rPr>
          <w:rStyle w:val="hgkelc"/>
          <w:color w:val="222222"/>
        </w:rPr>
      </w:pPr>
      <w:r w:rsidRPr="003A005B">
        <w:rPr>
          <w:b/>
          <w:color w:val="FF0000"/>
        </w:rPr>
        <w:t>THEORY</w:t>
      </w:r>
      <w:r w:rsidRPr="003A005B">
        <w:rPr>
          <w:b/>
        </w:rPr>
        <w:t>:</w:t>
      </w:r>
      <w:r w:rsidRPr="003A005B">
        <w:rPr>
          <w:rStyle w:val="hgkelc"/>
          <w:color w:val="222222"/>
        </w:rPr>
        <w:t>The </w:t>
      </w:r>
      <w:r w:rsidRPr="003A005B">
        <w:rPr>
          <w:rStyle w:val="hgkelc"/>
          <w:b/>
          <w:bCs/>
          <w:color w:val="222222"/>
        </w:rPr>
        <w:t>symmetric difference of two sets</w:t>
      </w:r>
      <w:r w:rsidRPr="003A005B">
        <w:rPr>
          <w:rStyle w:val="hgkelc"/>
          <w:color w:val="222222"/>
        </w:rPr>
        <w:t> A and B is the </w:t>
      </w:r>
      <w:r w:rsidRPr="003A005B">
        <w:rPr>
          <w:rStyle w:val="hgkelc"/>
          <w:b/>
          <w:bCs/>
          <w:color w:val="222222"/>
        </w:rPr>
        <w:t>set</w:t>
      </w:r>
      <w:r w:rsidRPr="003A005B">
        <w:rPr>
          <w:rStyle w:val="hgkelc"/>
          <w:color w:val="222222"/>
        </w:rPr>
        <w:t xml:space="preserve"> (A – B) </w:t>
      </w:r>
      <w:r w:rsidRPr="003A005B">
        <w:rPr>
          <w:rStyle w:val="hgkelc"/>
          <w:rFonts w:ascii="Cambria Math" w:hAnsi="Cambria Math" w:cs="Cambria Math"/>
          <w:color w:val="222222"/>
        </w:rPr>
        <w:t>∪</w:t>
      </w:r>
      <w:r w:rsidRPr="003A005B">
        <w:rPr>
          <w:rStyle w:val="hgkelc"/>
          <w:color w:val="222222"/>
        </w:rPr>
        <w:t xml:space="preserve"> (B – A) and is denoted by A </w:t>
      </w:r>
      <w:r w:rsidRPr="003A005B">
        <w:rPr>
          <w:rStyle w:val="hgkelc"/>
          <w:rFonts w:ascii="Cambria Math" w:hAnsi="Cambria Math" w:cs="Cambria Math"/>
          <w:color w:val="222222"/>
        </w:rPr>
        <w:t>△</w:t>
      </w:r>
      <w:r w:rsidRPr="003A005B">
        <w:rPr>
          <w:rStyle w:val="hgkelc"/>
          <w:color w:val="222222"/>
        </w:rPr>
        <w:t xml:space="preserve"> B. The shaded part of the given Venn diagram represents A </w:t>
      </w:r>
      <w:r w:rsidRPr="003A005B">
        <w:rPr>
          <w:rStyle w:val="hgkelc"/>
          <w:rFonts w:ascii="Cambria Math" w:hAnsi="Cambria Math" w:cs="Cambria Math"/>
          <w:color w:val="222222"/>
        </w:rPr>
        <w:t>△</w:t>
      </w:r>
      <w:r w:rsidRPr="003A005B">
        <w:rPr>
          <w:rStyle w:val="hgkelc"/>
          <w:color w:val="222222"/>
        </w:rPr>
        <w:t xml:space="preserve"> B. A </w:t>
      </w:r>
      <w:r w:rsidRPr="003A005B">
        <w:rPr>
          <w:rStyle w:val="hgkelc"/>
          <w:rFonts w:ascii="Cambria Math" w:hAnsi="Cambria Math" w:cs="Cambria Math"/>
          <w:color w:val="222222"/>
        </w:rPr>
        <w:t>△</w:t>
      </w:r>
      <w:r w:rsidRPr="003A005B">
        <w:rPr>
          <w:rStyle w:val="hgkelc"/>
          <w:color w:val="222222"/>
        </w:rPr>
        <w:t xml:space="preserve"> B is the </w:t>
      </w:r>
      <w:r w:rsidRPr="003A005B">
        <w:rPr>
          <w:rStyle w:val="hgkelc"/>
          <w:b/>
          <w:bCs/>
          <w:color w:val="222222"/>
        </w:rPr>
        <w:t>set</w:t>
      </w:r>
      <w:r w:rsidRPr="003A005B">
        <w:rPr>
          <w:rStyle w:val="hgkelc"/>
          <w:color w:val="222222"/>
        </w:rPr>
        <w:t> of all those elements which belongs either to A or to B but not to </w:t>
      </w:r>
      <w:r w:rsidRPr="003A005B">
        <w:rPr>
          <w:rStyle w:val="hgkelc"/>
          <w:b/>
          <w:bCs/>
          <w:color w:val="222222"/>
        </w:rPr>
        <w:t>both</w:t>
      </w:r>
      <w:r w:rsidRPr="003A005B">
        <w:rPr>
          <w:rStyle w:val="hgkelc"/>
          <w:color w:val="222222"/>
        </w:rPr>
        <w:t>.</w:t>
      </w:r>
    </w:p>
    <w:p w:rsidR="003A005B" w:rsidRPr="003A005B" w:rsidRDefault="003A005B" w:rsidP="003A005B">
      <w:pPr>
        <w:pStyle w:val="ListParagraph"/>
        <w:shd w:val="clear" w:color="auto" w:fill="FFFFFF"/>
        <w:ind w:left="360"/>
        <w:jc w:val="both"/>
        <w:rPr>
          <w:rStyle w:val="hgkelc"/>
          <w:color w:val="222222"/>
        </w:rPr>
      </w:pPr>
    </w:p>
    <w:p w:rsidR="003A005B" w:rsidRPr="003A005B" w:rsidRDefault="002351E9" w:rsidP="003A005B">
      <w:pPr>
        <w:pStyle w:val="ListParagraph"/>
        <w:shd w:val="clear" w:color="auto" w:fill="FFFFFF"/>
        <w:ind w:left="360"/>
        <w:rPr>
          <w:color w:val="222222"/>
          <w:sz w:val="21"/>
          <w:szCs w:val="21"/>
          <w:lang w:val="en-IN"/>
        </w:rPr>
      </w:pPr>
      <w:r>
        <w:rPr>
          <w:noProof/>
        </w:rPr>
        <w:drawing>
          <wp:inline distT="0" distB="0" distL="0" distR="0">
            <wp:extent cx="2691765" cy="1304784"/>
            <wp:effectExtent l="0" t="0" r="0" b="0"/>
            <wp:docPr id="5" name="Picture 5" descr="What is the symmetric difference of sets A and B? | Socr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descr="What is the symmetric difference of sets A and B? | Socratic"/>
                    <pic:cNvPicPr>
                      <a:picLocks noChangeAspect="1" noChangeArrowheads="1"/>
                    </pic:cNvPicPr>
                  </pic:nvPicPr>
                  <pic:blipFill>
                    <a:blip r:embed="rId32" cstate="print">
                      <a:extLst>
                        <a:ext uri="{28A0092B-C50C-407E-A947-70E740481C1C}">
                          <a14:useLocalDpi xmlns="" xmlns:o="urn:schemas-microsoft-com:office:office" xmlns:v="urn:schemas-microsoft-com:vml" xmlns:w10="urn:schemas-microsoft-com:office:word" xmlns:w="http://schemas.openxmlformats.org/wordprocessingml/2006/main" xmlns:a14="http://schemas.microsoft.com/office/drawing/2010/main" val="0"/>
                        </a:ext>
                      </a:extLst>
                    </a:blip>
                    <a:stretch>
                      <a:fillRect/>
                    </a:stretch>
                  </pic:blipFill>
                  <pic:spPr bwMode="auto">
                    <a:xfrm>
                      <a:off x="0" y="0"/>
                      <a:ext cx="2742284" cy="1329272"/>
                    </a:xfrm>
                    <a:prstGeom prst="rect">
                      <a:avLst/>
                    </a:prstGeom>
                    <a:noFill/>
                    <a:ln>
                      <a:noFill/>
                    </a:ln>
                  </pic:spPr>
                </pic:pic>
              </a:graphicData>
            </a:graphic>
          </wp:inline>
        </w:drawing>
      </w:r>
    </w:p>
    <w:p w:rsidR="00D01984" w:rsidRPr="003A005B" w:rsidRDefault="002351E9" w:rsidP="003A005B">
      <w:pPr>
        <w:jc w:val="both"/>
        <w:rPr>
          <w:b/>
        </w:rPr>
      </w:pPr>
      <w:r w:rsidRPr="003A005B">
        <w:rPr>
          <w:b/>
          <w:color w:val="FF0000"/>
        </w:rPr>
        <w:t xml:space="preserve"> </w:t>
      </w:r>
    </w:p>
    <w:p w:rsidR="00D01984" w:rsidRDefault="002351E9" w:rsidP="00D01984">
      <w:pPr>
        <w:pStyle w:val="ListParagraph"/>
        <w:numPr>
          <w:ilvl w:val="0"/>
          <w:numId w:val="4"/>
        </w:numPr>
        <w:rPr>
          <w:b/>
          <w:color w:val="FF0000"/>
        </w:rPr>
      </w:pPr>
      <w:r w:rsidRPr="00D01984">
        <w:rPr>
          <w:b/>
          <w:color w:val="FF0000"/>
        </w:rPr>
        <w:t>IMPLEMENTATION</w:t>
      </w:r>
      <w:r w:rsidR="003A005B">
        <w:rPr>
          <w:b/>
          <w:color w:val="FF0000"/>
        </w:rPr>
        <w:t xml:space="preserve"> :</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C586C0"/>
          <w:sz w:val="21"/>
          <w:szCs w:val="21"/>
        </w:rPr>
        <w:t>#include</w:t>
      </w:r>
      <w:r w:rsidRPr="003A005B">
        <w:rPr>
          <w:rFonts w:ascii="Consolas" w:eastAsia="Times New Roman" w:hAnsi="Consolas" w:cs="Times New Roman"/>
          <w:color w:val="569CD6"/>
          <w:sz w:val="21"/>
          <w:szCs w:val="21"/>
        </w:rPr>
        <w:t> </w:t>
      </w:r>
      <w:r w:rsidRPr="003A005B">
        <w:rPr>
          <w:rFonts w:ascii="Consolas" w:eastAsia="Times New Roman" w:hAnsi="Consolas" w:cs="Times New Roman"/>
          <w:color w:val="CE9178"/>
          <w:sz w:val="21"/>
          <w:szCs w:val="21"/>
        </w:rPr>
        <w:t>&lt;stdio.h&gt;</w:t>
      </w:r>
    </w:p>
    <w:p w:rsidR="003A005B" w:rsidRPr="003A005B" w:rsidRDefault="003A005B" w:rsidP="003A005B">
      <w:pPr>
        <w:shd w:val="clear" w:color="auto" w:fill="1E1E1E"/>
        <w:spacing w:after="0" w:line="285" w:lineRule="atLeast"/>
        <w:rPr>
          <w:rFonts w:ascii="Consolas" w:eastAsia="Times New Roman" w:hAnsi="Consolas" w:cs="Times New Roman"/>
          <w:color w:val="D4D4D4"/>
          <w:sz w:val="21"/>
          <w:szCs w:val="21"/>
        </w:rPr>
      </w:pP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569CD6"/>
          <w:sz w:val="21"/>
          <w:szCs w:val="21"/>
        </w:rPr>
        <w:t>void</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DCDCAA"/>
          <w:sz w:val="21"/>
          <w:szCs w:val="21"/>
        </w:rPr>
        <w:t>symm_diff</w:t>
      </w:r>
      <w:r w:rsidRPr="003A005B">
        <w:rPr>
          <w:rFonts w:ascii="Consolas" w:eastAsia="Times New Roman" w:hAnsi="Consolas" w:cs="Times New Roman"/>
          <w:color w:val="D4D4D4"/>
          <w:sz w:val="21"/>
          <w:szCs w:val="21"/>
        </w:rPr>
        <w:t>(</w:t>
      </w:r>
      <w:r w:rsidRPr="003A005B">
        <w:rPr>
          <w:rFonts w:ascii="Consolas" w:eastAsia="Times New Roman" w:hAnsi="Consolas" w:cs="Times New Roman"/>
          <w:color w:val="569CD6"/>
          <w:sz w:val="21"/>
          <w:szCs w:val="21"/>
        </w:rPr>
        <w:t>int</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569CD6"/>
          <w:sz w:val="21"/>
          <w:szCs w:val="21"/>
        </w:rPr>
        <w:t>*</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569CD6"/>
          <w:sz w:val="21"/>
          <w:szCs w:val="21"/>
        </w:rPr>
        <w:t>int</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569CD6"/>
          <w:sz w:val="21"/>
          <w:szCs w:val="21"/>
        </w:rPr>
        <w:t>*</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569CD6"/>
          <w:sz w:val="21"/>
          <w:szCs w:val="21"/>
        </w:rPr>
        <w:t>int</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569CD6"/>
          <w:sz w:val="21"/>
          <w:szCs w:val="21"/>
        </w:rPr>
        <w:t>int</w:t>
      </w:r>
      <w:r w:rsidRPr="003A005B">
        <w:rPr>
          <w:rFonts w:ascii="Consolas" w:eastAsia="Times New Roman" w:hAnsi="Consolas" w:cs="Times New Roman"/>
          <w:color w:val="D4D4D4"/>
          <w:sz w:val="21"/>
          <w:szCs w:val="21"/>
        </w:rPr>
        <w:t>);</w:t>
      </w:r>
    </w:p>
    <w:p w:rsidR="003A005B" w:rsidRPr="003A005B" w:rsidRDefault="003A005B" w:rsidP="003A005B">
      <w:pPr>
        <w:shd w:val="clear" w:color="auto" w:fill="1E1E1E"/>
        <w:spacing w:after="0" w:line="285" w:lineRule="atLeast"/>
        <w:rPr>
          <w:rFonts w:ascii="Consolas" w:eastAsia="Times New Roman" w:hAnsi="Consolas" w:cs="Times New Roman"/>
          <w:color w:val="D4D4D4"/>
          <w:sz w:val="21"/>
          <w:szCs w:val="21"/>
        </w:rPr>
      </w:pP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569CD6"/>
          <w:sz w:val="21"/>
          <w:szCs w:val="21"/>
        </w:rPr>
        <w:t>int</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DCDCAA"/>
          <w:sz w:val="21"/>
          <w:szCs w:val="21"/>
        </w:rPr>
        <w:t>main</w:t>
      </w:r>
      <w:r w:rsidRPr="003A005B">
        <w:rPr>
          <w:rFonts w:ascii="Consolas" w:eastAsia="Times New Roman" w:hAnsi="Consolas" w:cs="Times New Roman"/>
          <w:color w:val="D4D4D4"/>
          <w:sz w:val="21"/>
          <w:szCs w:val="21"/>
        </w:rPr>
        <w:t>()</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569CD6"/>
          <w:sz w:val="21"/>
          <w:szCs w:val="21"/>
        </w:rPr>
        <w:t>int</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n1</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n2</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i</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j</w:t>
      </w:r>
      <w:r w:rsidRPr="003A005B">
        <w:rPr>
          <w:rFonts w:ascii="Consolas" w:eastAsia="Times New Roman" w:hAnsi="Consolas" w:cs="Times New Roman"/>
          <w:color w:val="D4D4D4"/>
          <w:sz w:val="21"/>
          <w:szCs w:val="21"/>
        </w:rPr>
        <w:t>;</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DCDCAA"/>
          <w:sz w:val="21"/>
          <w:szCs w:val="21"/>
        </w:rPr>
        <w:t>printf</w:t>
      </w:r>
      <w:r w:rsidRPr="003A005B">
        <w:rPr>
          <w:rFonts w:ascii="Consolas" w:eastAsia="Times New Roman" w:hAnsi="Consolas" w:cs="Times New Roman"/>
          <w:color w:val="D4D4D4"/>
          <w:sz w:val="21"/>
          <w:szCs w:val="21"/>
        </w:rPr>
        <w:t>(</w:t>
      </w:r>
      <w:r w:rsidRPr="003A005B">
        <w:rPr>
          <w:rFonts w:ascii="Consolas" w:eastAsia="Times New Roman" w:hAnsi="Consolas" w:cs="Times New Roman"/>
          <w:color w:val="CE9178"/>
          <w:sz w:val="21"/>
          <w:szCs w:val="21"/>
        </w:rPr>
        <w:t>"</w:t>
      </w:r>
      <w:r w:rsidRPr="003A005B">
        <w:rPr>
          <w:rFonts w:ascii="Consolas" w:eastAsia="Times New Roman" w:hAnsi="Consolas" w:cs="Times New Roman"/>
          <w:color w:val="D7BA7D"/>
          <w:sz w:val="21"/>
          <w:szCs w:val="21"/>
        </w:rPr>
        <w:t>\n\t</w:t>
      </w:r>
      <w:r w:rsidRPr="003A005B">
        <w:rPr>
          <w:rFonts w:ascii="Consolas" w:eastAsia="Times New Roman" w:hAnsi="Consolas" w:cs="Times New Roman"/>
          <w:color w:val="CE9178"/>
          <w:sz w:val="21"/>
          <w:szCs w:val="21"/>
        </w:rPr>
        <w:t> CODE BY SAMARPIT DUA (1900321290050)</w:t>
      </w:r>
      <w:r w:rsidRPr="003A005B">
        <w:rPr>
          <w:rFonts w:ascii="Consolas" w:eastAsia="Times New Roman" w:hAnsi="Consolas" w:cs="Times New Roman"/>
          <w:color w:val="D7BA7D"/>
          <w:sz w:val="21"/>
          <w:szCs w:val="21"/>
        </w:rPr>
        <w:t>\n\t</w:t>
      </w:r>
      <w:r w:rsidRPr="003A005B">
        <w:rPr>
          <w:rFonts w:ascii="Consolas" w:eastAsia="Times New Roman" w:hAnsi="Consolas" w:cs="Times New Roman"/>
          <w:color w:val="CE9178"/>
          <w:sz w:val="21"/>
          <w:szCs w:val="21"/>
        </w:rPr>
        <w:t>SYMMETRIC DIFFERENCE BETWEEN TWO SETS</w:t>
      </w:r>
      <w:r w:rsidRPr="003A005B">
        <w:rPr>
          <w:rFonts w:ascii="Consolas" w:eastAsia="Times New Roman" w:hAnsi="Consolas" w:cs="Times New Roman"/>
          <w:color w:val="D7BA7D"/>
          <w:sz w:val="21"/>
          <w:szCs w:val="21"/>
        </w:rPr>
        <w:t>\n</w:t>
      </w:r>
      <w:r w:rsidRPr="003A005B">
        <w:rPr>
          <w:rFonts w:ascii="Consolas" w:eastAsia="Times New Roman" w:hAnsi="Consolas" w:cs="Times New Roman"/>
          <w:color w:val="CE9178"/>
          <w:sz w:val="21"/>
          <w:szCs w:val="21"/>
        </w:rPr>
        <w:t>"</w:t>
      </w:r>
      <w:r w:rsidRPr="003A005B">
        <w:rPr>
          <w:rFonts w:ascii="Consolas" w:eastAsia="Times New Roman" w:hAnsi="Consolas" w:cs="Times New Roman"/>
          <w:color w:val="D4D4D4"/>
          <w:sz w:val="21"/>
          <w:szCs w:val="21"/>
        </w:rPr>
        <w:t>);</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DCDCAA"/>
          <w:sz w:val="21"/>
          <w:szCs w:val="21"/>
        </w:rPr>
        <w:t>printf</w:t>
      </w:r>
      <w:r w:rsidRPr="003A005B">
        <w:rPr>
          <w:rFonts w:ascii="Consolas" w:eastAsia="Times New Roman" w:hAnsi="Consolas" w:cs="Times New Roman"/>
          <w:color w:val="D4D4D4"/>
          <w:sz w:val="21"/>
          <w:szCs w:val="21"/>
        </w:rPr>
        <w:t>(</w:t>
      </w:r>
      <w:r w:rsidRPr="003A005B">
        <w:rPr>
          <w:rFonts w:ascii="Consolas" w:eastAsia="Times New Roman" w:hAnsi="Consolas" w:cs="Times New Roman"/>
          <w:color w:val="CE9178"/>
          <w:sz w:val="21"/>
          <w:szCs w:val="21"/>
        </w:rPr>
        <w:t>"</w:t>
      </w:r>
      <w:r w:rsidRPr="003A005B">
        <w:rPr>
          <w:rFonts w:ascii="Consolas" w:eastAsia="Times New Roman" w:hAnsi="Consolas" w:cs="Times New Roman"/>
          <w:color w:val="D7BA7D"/>
          <w:sz w:val="21"/>
          <w:szCs w:val="21"/>
        </w:rPr>
        <w:t>\n</w:t>
      </w:r>
      <w:r w:rsidRPr="003A005B">
        <w:rPr>
          <w:rFonts w:ascii="Consolas" w:eastAsia="Times New Roman" w:hAnsi="Consolas" w:cs="Times New Roman"/>
          <w:color w:val="CE9178"/>
          <w:sz w:val="21"/>
          <w:szCs w:val="21"/>
        </w:rPr>
        <w:t>Enter the total number of elements in first and second set : "</w:t>
      </w:r>
      <w:r w:rsidRPr="003A005B">
        <w:rPr>
          <w:rFonts w:ascii="Consolas" w:eastAsia="Times New Roman" w:hAnsi="Consolas" w:cs="Times New Roman"/>
          <w:color w:val="D4D4D4"/>
          <w:sz w:val="21"/>
          <w:szCs w:val="21"/>
        </w:rPr>
        <w:t>);</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DCDCAA"/>
          <w:sz w:val="21"/>
          <w:szCs w:val="21"/>
        </w:rPr>
        <w:t>scanf</w:t>
      </w:r>
      <w:r w:rsidRPr="003A005B">
        <w:rPr>
          <w:rFonts w:ascii="Consolas" w:eastAsia="Times New Roman" w:hAnsi="Consolas" w:cs="Times New Roman"/>
          <w:color w:val="D4D4D4"/>
          <w:sz w:val="21"/>
          <w:szCs w:val="21"/>
        </w:rPr>
        <w:t>(</w:t>
      </w:r>
      <w:r w:rsidRPr="003A005B">
        <w:rPr>
          <w:rFonts w:ascii="Consolas" w:eastAsia="Times New Roman" w:hAnsi="Consolas" w:cs="Times New Roman"/>
          <w:color w:val="CE9178"/>
          <w:sz w:val="21"/>
          <w:szCs w:val="21"/>
        </w:rPr>
        <w:t>"%d %d"</w:t>
      </w:r>
      <w:r w:rsidRPr="003A005B">
        <w:rPr>
          <w:rFonts w:ascii="Consolas" w:eastAsia="Times New Roman" w:hAnsi="Consolas" w:cs="Times New Roman"/>
          <w:color w:val="D4D4D4"/>
          <w:sz w:val="21"/>
          <w:szCs w:val="21"/>
        </w:rPr>
        <w:t>, &amp;</w:t>
      </w:r>
      <w:r w:rsidRPr="003A005B">
        <w:rPr>
          <w:rFonts w:ascii="Consolas" w:eastAsia="Times New Roman" w:hAnsi="Consolas" w:cs="Times New Roman"/>
          <w:color w:val="9CDCFE"/>
          <w:sz w:val="21"/>
          <w:szCs w:val="21"/>
        </w:rPr>
        <w:t>n1</w:t>
      </w:r>
      <w:r w:rsidRPr="003A005B">
        <w:rPr>
          <w:rFonts w:ascii="Consolas" w:eastAsia="Times New Roman" w:hAnsi="Consolas" w:cs="Times New Roman"/>
          <w:color w:val="D4D4D4"/>
          <w:sz w:val="21"/>
          <w:szCs w:val="21"/>
        </w:rPr>
        <w:t>, &amp;</w:t>
      </w:r>
      <w:r w:rsidRPr="003A005B">
        <w:rPr>
          <w:rFonts w:ascii="Consolas" w:eastAsia="Times New Roman" w:hAnsi="Consolas" w:cs="Times New Roman"/>
          <w:color w:val="9CDCFE"/>
          <w:sz w:val="21"/>
          <w:szCs w:val="21"/>
        </w:rPr>
        <w:t>n2</w:t>
      </w:r>
      <w:r w:rsidRPr="003A005B">
        <w:rPr>
          <w:rFonts w:ascii="Consolas" w:eastAsia="Times New Roman" w:hAnsi="Consolas" w:cs="Times New Roman"/>
          <w:color w:val="D4D4D4"/>
          <w:sz w:val="21"/>
          <w:szCs w:val="21"/>
        </w:rPr>
        <w:t>);</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569CD6"/>
          <w:sz w:val="21"/>
          <w:szCs w:val="21"/>
        </w:rPr>
        <w:t>int</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set1</w:t>
      </w:r>
      <w:r w:rsidRPr="003A005B">
        <w:rPr>
          <w:rFonts w:ascii="Consolas" w:eastAsia="Times New Roman" w:hAnsi="Consolas" w:cs="Times New Roman"/>
          <w:color w:val="D4D4D4"/>
          <w:sz w:val="21"/>
          <w:szCs w:val="21"/>
        </w:rPr>
        <w:t>[</w:t>
      </w:r>
      <w:r w:rsidRPr="003A005B">
        <w:rPr>
          <w:rFonts w:ascii="Consolas" w:eastAsia="Times New Roman" w:hAnsi="Consolas" w:cs="Times New Roman"/>
          <w:color w:val="9CDCFE"/>
          <w:sz w:val="21"/>
          <w:szCs w:val="21"/>
        </w:rPr>
        <w:t>n1</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set2</w:t>
      </w:r>
      <w:r w:rsidRPr="003A005B">
        <w:rPr>
          <w:rFonts w:ascii="Consolas" w:eastAsia="Times New Roman" w:hAnsi="Consolas" w:cs="Times New Roman"/>
          <w:color w:val="D4D4D4"/>
          <w:sz w:val="21"/>
          <w:szCs w:val="21"/>
        </w:rPr>
        <w:t>[</w:t>
      </w:r>
      <w:r w:rsidRPr="003A005B">
        <w:rPr>
          <w:rFonts w:ascii="Consolas" w:eastAsia="Times New Roman" w:hAnsi="Consolas" w:cs="Times New Roman"/>
          <w:color w:val="9CDCFE"/>
          <w:sz w:val="21"/>
          <w:szCs w:val="21"/>
        </w:rPr>
        <w:t>n2</w:t>
      </w:r>
      <w:r w:rsidRPr="003A005B">
        <w:rPr>
          <w:rFonts w:ascii="Consolas" w:eastAsia="Times New Roman" w:hAnsi="Consolas" w:cs="Times New Roman"/>
          <w:color w:val="D4D4D4"/>
          <w:sz w:val="21"/>
          <w:szCs w:val="21"/>
        </w:rPr>
        <w:t>];</w:t>
      </w:r>
    </w:p>
    <w:p w:rsidR="003A005B" w:rsidRPr="003A005B" w:rsidRDefault="003A005B" w:rsidP="003A005B">
      <w:pPr>
        <w:shd w:val="clear" w:color="auto" w:fill="1E1E1E"/>
        <w:spacing w:after="0" w:line="285" w:lineRule="atLeast"/>
        <w:rPr>
          <w:rFonts w:ascii="Consolas" w:eastAsia="Times New Roman" w:hAnsi="Consolas" w:cs="Times New Roman"/>
          <w:color w:val="D4D4D4"/>
          <w:sz w:val="21"/>
          <w:szCs w:val="21"/>
        </w:rPr>
      </w:pP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6A9955"/>
          <w:sz w:val="21"/>
          <w:szCs w:val="21"/>
        </w:rPr>
        <w:t>   //Taking Input of Elements of set</w:t>
      </w:r>
    </w:p>
    <w:p w:rsidR="003A005B" w:rsidRPr="003A005B" w:rsidRDefault="003A005B" w:rsidP="003A005B">
      <w:pPr>
        <w:shd w:val="clear" w:color="auto" w:fill="1E1E1E"/>
        <w:spacing w:after="0" w:line="285" w:lineRule="atLeast"/>
        <w:rPr>
          <w:rFonts w:ascii="Consolas" w:eastAsia="Times New Roman" w:hAnsi="Consolas" w:cs="Times New Roman"/>
          <w:color w:val="D4D4D4"/>
          <w:sz w:val="21"/>
          <w:szCs w:val="21"/>
        </w:rPr>
      </w:pP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DCDCAA"/>
          <w:sz w:val="21"/>
          <w:szCs w:val="21"/>
        </w:rPr>
        <w:t>printf</w:t>
      </w:r>
      <w:r w:rsidRPr="003A005B">
        <w:rPr>
          <w:rFonts w:ascii="Consolas" w:eastAsia="Times New Roman" w:hAnsi="Consolas" w:cs="Times New Roman"/>
          <w:color w:val="D4D4D4"/>
          <w:sz w:val="21"/>
          <w:szCs w:val="21"/>
        </w:rPr>
        <w:t>(</w:t>
      </w:r>
      <w:r w:rsidRPr="003A005B">
        <w:rPr>
          <w:rFonts w:ascii="Consolas" w:eastAsia="Times New Roman" w:hAnsi="Consolas" w:cs="Times New Roman"/>
          <w:color w:val="CE9178"/>
          <w:sz w:val="21"/>
          <w:szCs w:val="21"/>
        </w:rPr>
        <w:t>"</w:t>
      </w:r>
      <w:r w:rsidRPr="003A005B">
        <w:rPr>
          <w:rFonts w:ascii="Consolas" w:eastAsia="Times New Roman" w:hAnsi="Consolas" w:cs="Times New Roman"/>
          <w:color w:val="D7BA7D"/>
          <w:sz w:val="21"/>
          <w:szCs w:val="21"/>
        </w:rPr>
        <w:t>\n</w:t>
      </w:r>
      <w:r w:rsidRPr="003A005B">
        <w:rPr>
          <w:rFonts w:ascii="Consolas" w:eastAsia="Times New Roman" w:hAnsi="Consolas" w:cs="Times New Roman"/>
          <w:color w:val="CE9178"/>
          <w:sz w:val="21"/>
          <w:szCs w:val="21"/>
        </w:rPr>
        <w:t>Enter the elements in first array"</w:t>
      </w:r>
      <w:r w:rsidRPr="003A005B">
        <w:rPr>
          <w:rFonts w:ascii="Consolas" w:eastAsia="Times New Roman" w:hAnsi="Consolas" w:cs="Times New Roman"/>
          <w:color w:val="D4D4D4"/>
          <w:sz w:val="21"/>
          <w:szCs w:val="21"/>
        </w:rPr>
        <w:t>);</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C586C0"/>
          <w:sz w:val="21"/>
          <w:szCs w:val="21"/>
        </w:rPr>
        <w:t>for</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i</w:t>
      </w:r>
      <w:r w:rsidRPr="003A005B">
        <w:rPr>
          <w:rFonts w:ascii="Consolas" w:eastAsia="Times New Roman" w:hAnsi="Consolas" w:cs="Times New Roman"/>
          <w:color w:val="D4D4D4"/>
          <w:sz w:val="21"/>
          <w:szCs w:val="21"/>
        </w:rPr>
        <w:t> = </w:t>
      </w:r>
      <w:r w:rsidRPr="003A005B">
        <w:rPr>
          <w:rFonts w:ascii="Consolas" w:eastAsia="Times New Roman" w:hAnsi="Consolas" w:cs="Times New Roman"/>
          <w:color w:val="B5CEA8"/>
          <w:sz w:val="21"/>
          <w:szCs w:val="21"/>
        </w:rPr>
        <w:t>0</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i</w:t>
      </w:r>
      <w:r w:rsidRPr="003A005B">
        <w:rPr>
          <w:rFonts w:ascii="Consolas" w:eastAsia="Times New Roman" w:hAnsi="Consolas" w:cs="Times New Roman"/>
          <w:color w:val="D4D4D4"/>
          <w:sz w:val="21"/>
          <w:szCs w:val="21"/>
        </w:rPr>
        <w:t> &lt; </w:t>
      </w:r>
      <w:r w:rsidRPr="003A005B">
        <w:rPr>
          <w:rFonts w:ascii="Consolas" w:eastAsia="Times New Roman" w:hAnsi="Consolas" w:cs="Times New Roman"/>
          <w:color w:val="9CDCFE"/>
          <w:sz w:val="21"/>
          <w:szCs w:val="21"/>
        </w:rPr>
        <w:t>n1</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i</w:t>
      </w:r>
      <w:r w:rsidRPr="003A005B">
        <w:rPr>
          <w:rFonts w:ascii="Consolas" w:eastAsia="Times New Roman" w:hAnsi="Consolas" w:cs="Times New Roman"/>
          <w:color w:val="D4D4D4"/>
          <w:sz w:val="21"/>
          <w:szCs w:val="21"/>
        </w:rPr>
        <w:t>++)</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DCDCAA"/>
          <w:sz w:val="21"/>
          <w:szCs w:val="21"/>
        </w:rPr>
        <w:t>scanf</w:t>
      </w:r>
      <w:r w:rsidRPr="003A005B">
        <w:rPr>
          <w:rFonts w:ascii="Consolas" w:eastAsia="Times New Roman" w:hAnsi="Consolas" w:cs="Times New Roman"/>
          <w:color w:val="D4D4D4"/>
          <w:sz w:val="21"/>
          <w:szCs w:val="21"/>
        </w:rPr>
        <w:t>(</w:t>
      </w:r>
      <w:r w:rsidRPr="003A005B">
        <w:rPr>
          <w:rFonts w:ascii="Consolas" w:eastAsia="Times New Roman" w:hAnsi="Consolas" w:cs="Times New Roman"/>
          <w:color w:val="CE9178"/>
          <w:sz w:val="21"/>
          <w:szCs w:val="21"/>
        </w:rPr>
        <w:t>"%d"</w:t>
      </w:r>
      <w:r w:rsidRPr="003A005B">
        <w:rPr>
          <w:rFonts w:ascii="Consolas" w:eastAsia="Times New Roman" w:hAnsi="Consolas" w:cs="Times New Roman"/>
          <w:color w:val="D4D4D4"/>
          <w:sz w:val="21"/>
          <w:szCs w:val="21"/>
        </w:rPr>
        <w:t>, &amp;</w:t>
      </w:r>
      <w:r w:rsidRPr="003A005B">
        <w:rPr>
          <w:rFonts w:ascii="Consolas" w:eastAsia="Times New Roman" w:hAnsi="Consolas" w:cs="Times New Roman"/>
          <w:color w:val="9CDCFE"/>
          <w:sz w:val="21"/>
          <w:szCs w:val="21"/>
        </w:rPr>
        <w:t>set1</w:t>
      </w:r>
      <w:r w:rsidRPr="003A005B">
        <w:rPr>
          <w:rFonts w:ascii="Consolas" w:eastAsia="Times New Roman" w:hAnsi="Consolas" w:cs="Times New Roman"/>
          <w:color w:val="D4D4D4"/>
          <w:sz w:val="21"/>
          <w:szCs w:val="21"/>
        </w:rPr>
        <w:t>[</w:t>
      </w:r>
      <w:r w:rsidRPr="003A005B">
        <w:rPr>
          <w:rFonts w:ascii="Consolas" w:eastAsia="Times New Roman" w:hAnsi="Consolas" w:cs="Times New Roman"/>
          <w:color w:val="9CDCFE"/>
          <w:sz w:val="21"/>
          <w:szCs w:val="21"/>
        </w:rPr>
        <w:t>i</w:t>
      </w:r>
      <w:r w:rsidRPr="003A005B">
        <w:rPr>
          <w:rFonts w:ascii="Consolas" w:eastAsia="Times New Roman" w:hAnsi="Consolas" w:cs="Times New Roman"/>
          <w:color w:val="D4D4D4"/>
          <w:sz w:val="21"/>
          <w:szCs w:val="21"/>
        </w:rPr>
        <w:t>]);</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DCDCAA"/>
          <w:sz w:val="21"/>
          <w:szCs w:val="21"/>
        </w:rPr>
        <w:t>printf</w:t>
      </w:r>
      <w:r w:rsidRPr="003A005B">
        <w:rPr>
          <w:rFonts w:ascii="Consolas" w:eastAsia="Times New Roman" w:hAnsi="Consolas" w:cs="Times New Roman"/>
          <w:color w:val="D4D4D4"/>
          <w:sz w:val="21"/>
          <w:szCs w:val="21"/>
        </w:rPr>
        <w:t>(</w:t>
      </w:r>
      <w:r w:rsidRPr="003A005B">
        <w:rPr>
          <w:rFonts w:ascii="Consolas" w:eastAsia="Times New Roman" w:hAnsi="Consolas" w:cs="Times New Roman"/>
          <w:color w:val="CE9178"/>
          <w:sz w:val="21"/>
          <w:szCs w:val="21"/>
        </w:rPr>
        <w:t>"</w:t>
      </w:r>
      <w:r w:rsidRPr="003A005B">
        <w:rPr>
          <w:rFonts w:ascii="Consolas" w:eastAsia="Times New Roman" w:hAnsi="Consolas" w:cs="Times New Roman"/>
          <w:color w:val="D7BA7D"/>
          <w:sz w:val="21"/>
          <w:szCs w:val="21"/>
        </w:rPr>
        <w:t>\n</w:t>
      </w:r>
      <w:r w:rsidRPr="003A005B">
        <w:rPr>
          <w:rFonts w:ascii="Consolas" w:eastAsia="Times New Roman" w:hAnsi="Consolas" w:cs="Times New Roman"/>
          <w:color w:val="CE9178"/>
          <w:sz w:val="21"/>
          <w:szCs w:val="21"/>
        </w:rPr>
        <w:t>Enter the elements in second array"</w:t>
      </w:r>
      <w:r w:rsidRPr="003A005B">
        <w:rPr>
          <w:rFonts w:ascii="Consolas" w:eastAsia="Times New Roman" w:hAnsi="Consolas" w:cs="Times New Roman"/>
          <w:color w:val="D4D4D4"/>
          <w:sz w:val="21"/>
          <w:szCs w:val="21"/>
        </w:rPr>
        <w:t>);</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C586C0"/>
          <w:sz w:val="21"/>
          <w:szCs w:val="21"/>
        </w:rPr>
        <w:t>for</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j</w:t>
      </w:r>
      <w:r w:rsidRPr="003A005B">
        <w:rPr>
          <w:rFonts w:ascii="Consolas" w:eastAsia="Times New Roman" w:hAnsi="Consolas" w:cs="Times New Roman"/>
          <w:color w:val="D4D4D4"/>
          <w:sz w:val="21"/>
          <w:szCs w:val="21"/>
        </w:rPr>
        <w:t> = </w:t>
      </w:r>
      <w:r w:rsidRPr="003A005B">
        <w:rPr>
          <w:rFonts w:ascii="Consolas" w:eastAsia="Times New Roman" w:hAnsi="Consolas" w:cs="Times New Roman"/>
          <w:color w:val="B5CEA8"/>
          <w:sz w:val="21"/>
          <w:szCs w:val="21"/>
        </w:rPr>
        <w:t>0</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j</w:t>
      </w:r>
      <w:r w:rsidRPr="003A005B">
        <w:rPr>
          <w:rFonts w:ascii="Consolas" w:eastAsia="Times New Roman" w:hAnsi="Consolas" w:cs="Times New Roman"/>
          <w:color w:val="D4D4D4"/>
          <w:sz w:val="21"/>
          <w:szCs w:val="21"/>
        </w:rPr>
        <w:t> &lt; </w:t>
      </w:r>
      <w:r w:rsidRPr="003A005B">
        <w:rPr>
          <w:rFonts w:ascii="Consolas" w:eastAsia="Times New Roman" w:hAnsi="Consolas" w:cs="Times New Roman"/>
          <w:color w:val="9CDCFE"/>
          <w:sz w:val="21"/>
          <w:szCs w:val="21"/>
        </w:rPr>
        <w:t>n2</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j</w:t>
      </w:r>
      <w:r w:rsidRPr="003A005B">
        <w:rPr>
          <w:rFonts w:ascii="Consolas" w:eastAsia="Times New Roman" w:hAnsi="Consolas" w:cs="Times New Roman"/>
          <w:color w:val="D4D4D4"/>
          <w:sz w:val="21"/>
          <w:szCs w:val="21"/>
        </w:rPr>
        <w:t>++)</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lastRenderedPageBreak/>
        <w:t>        </w:t>
      </w:r>
      <w:r w:rsidRPr="003A005B">
        <w:rPr>
          <w:rFonts w:ascii="Consolas" w:eastAsia="Times New Roman" w:hAnsi="Consolas" w:cs="Times New Roman"/>
          <w:color w:val="DCDCAA"/>
          <w:sz w:val="21"/>
          <w:szCs w:val="21"/>
        </w:rPr>
        <w:t>scanf</w:t>
      </w:r>
      <w:r w:rsidRPr="003A005B">
        <w:rPr>
          <w:rFonts w:ascii="Consolas" w:eastAsia="Times New Roman" w:hAnsi="Consolas" w:cs="Times New Roman"/>
          <w:color w:val="D4D4D4"/>
          <w:sz w:val="21"/>
          <w:szCs w:val="21"/>
        </w:rPr>
        <w:t>(</w:t>
      </w:r>
      <w:r w:rsidRPr="003A005B">
        <w:rPr>
          <w:rFonts w:ascii="Consolas" w:eastAsia="Times New Roman" w:hAnsi="Consolas" w:cs="Times New Roman"/>
          <w:color w:val="CE9178"/>
          <w:sz w:val="21"/>
          <w:szCs w:val="21"/>
        </w:rPr>
        <w:t>" %d"</w:t>
      </w:r>
      <w:r w:rsidRPr="003A005B">
        <w:rPr>
          <w:rFonts w:ascii="Consolas" w:eastAsia="Times New Roman" w:hAnsi="Consolas" w:cs="Times New Roman"/>
          <w:color w:val="D4D4D4"/>
          <w:sz w:val="21"/>
          <w:szCs w:val="21"/>
        </w:rPr>
        <w:t>, &amp;</w:t>
      </w:r>
      <w:r w:rsidRPr="003A005B">
        <w:rPr>
          <w:rFonts w:ascii="Consolas" w:eastAsia="Times New Roman" w:hAnsi="Consolas" w:cs="Times New Roman"/>
          <w:color w:val="9CDCFE"/>
          <w:sz w:val="21"/>
          <w:szCs w:val="21"/>
        </w:rPr>
        <w:t>set2</w:t>
      </w:r>
      <w:r w:rsidRPr="003A005B">
        <w:rPr>
          <w:rFonts w:ascii="Consolas" w:eastAsia="Times New Roman" w:hAnsi="Consolas" w:cs="Times New Roman"/>
          <w:color w:val="D4D4D4"/>
          <w:sz w:val="21"/>
          <w:szCs w:val="21"/>
        </w:rPr>
        <w:t>[</w:t>
      </w:r>
      <w:r w:rsidRPr="003A005B">
        <w:rPr>
          <w:rFonts w:ascii="Consolas" w:eastAsia="Times New Roman" w:hAnsi="Consolas" w:cs="Times New Roman"/>
          <w:color w:val="9CDCFE"/>
          <w:sz w:val="21"/>
          <w:szCs w:val="21"/>
        </w:rPr>
        <w:t>j</w:t>
      </w:r>
      <w:r w:rsidRPr="003A005B">
        <w:rPr>
          <w:rFonts w:ascii="Consolas" w:eastAsia="Times New Roman" w:hAnsi="Consolas" w:cs="Times New Roman"/>
          <w:color w:val="D4D4D4"/>
          <w:sz w:val="21"/>
          <w:szCs w:val="21"/>
        </w:rPr>
        <w:t>]);</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DCDCAA"/>
          <w:sz w:val="21"/>
          <w:szCs w:val="21"/>
        </w:rPr>
        <w:t>symm_diff</w:t>
      </w:r>
      <w:r w:rsidRPr="003A005B">
        <w:rPr>
          <w:rFonts w:ascii="Consolas" w:eastAsia="Times New Roman" w:hAnsi="Consolas" w:cs="Times New Roman"/>
          <w:color w:val="D4D4D4"/>
          <w:sz w:val="21"/>
          <w:szCs w:val="21"/>
        </w:rPr>
        <w:t>(</w:t>
      </w:r>
      <w:r w:rsidRPr="003A005B">
        <w:rPr>
          <w:rFonts w:ascii="Consolas" w:eastAsia="Times New Roman" w:hAnsi="Consolas" w:cs="Times New Roman"/>
          <w:color w:val="9CDCFE"/>
          <w:sz w:val="21"/>
          <w:szCs w:val="21"/>
        </w:rPr>
        <w:t>set1</w:t>
      </w:r>
      <w:r w:rsidRPr="003A005B">
        <w:rPr>
          <w:rFonts w:ascii="Consolas" w:eastAsia="Times New Roman" w:hAnsi="Consolas" w:cs="Times New Roman"/>
          <w:color w:val="D4D4D4"/>
          <w:sz w:val="21"/>
          <w:szCs w:val="21"/>
        </w:rPr>
        <w:t>,</w:t>
      </w:r>
      <w:r w:rsidRPr="003A005B">
        <w:rPr>
          <w:rFonts w:ascii="Consolas" w:eastAsia="Times New Roman" w:hAnsi="Consolas" w:cs="Times New Roman"/>
          <w:color w:val="9CDCFE"/>
          <w:sz w:val="21"/>
          <w:szCs w:val="21"/>
        </w:rPr>
        <w:t>set2</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n1</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n2</w:t>
      </w:r>
      <w:r w:rsidRPr="003A005B">
        <w:rPr>
          <w:rFonts w:ascii="Consolas" w:eastAsia="Times New Roman" w:hAnsi="Consolas" w:cs="Times New Roman"/>
          <w:color w:val="D4D4D4"/>
          <w:sz w:val="21"/>
          <w:szCs w:val="21"/>
        </w:rPr>
        <w:t>);</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C586C0"/>
          <w:sz w:val="21"/>
          <w:szCs w:val="21"/>
        </w:rPr>
        <w:t>return</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B5CEA8"/>
          <w:sz w:val="21"/>
          <w:szCs w:val="21"/>
        </w:rPr>
        <w:t>0</w:t>
      </w:r>
      <w:r w:rsidRPr="003A005B">
        <w:rPr>
          <w:rFonts w:ascii="Consolas" w:eastAsia="Times New Roman" w:hAnsi="Consolas" w:cs="Times New Roman"/>
          <w:color w:val="D4D4D4"/>
          <w:sz w:val="21"/>
          <w:szCs w:val="21"/>
        </w:rPr>
        <w:t>;</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w:t>
      </w:r>
    </w:p>
    <w:p w:rsidR="003A005B" w:rsidRPr="003A005B" w:rsidRDefault="003A005B" w:rsidP="003A005B">
      <w:pPr>
        <w:shd w:val="clear" w:color="auto" w:fill="1E1E1E"/>
        <w:spacing w:after="0" w:line="285" w:lineRule="atLeast"/>
        <w:rPr>
          <w:rFonts w:ascii="Consolas" w:eastAsia="Times New Roman" w:hAnsi="Consolas" w:cs="Times New Roman"/>
          <w:color w:val="D4D4D4"/>
          <w:sz w:val="21"/>
          <w:szCs w:val="21"/>
        </w:rPr>
      </w:pP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569CD6"/>
          <w:sz w:val="21"/>
          <w:szCs w:val="21"/>
        </w:rPr>
        <w:t>void</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DCDCAA"/>
          <w:sz w:val="21"/>
          <w:szCs w:val="21"/>
        </w:rPr>
        <w:t>symm_diff</w:t>
      </w:r>
      <w:r w:rsidRPr="003A005B">
        <w:rPr>
          <w:rFonts w:ascii="Consolas" w:eastAsia="Times New Roman" w:hAnsi="Consolas" w:cs="Times New Roman"/>
          <w:color w:val="D4D4D4"/>
          <w:sz w:val="21"/>
          <w:szCs w:val="21"/>
        </w:rPr>
        <w:t>(</w:t>
      </w:r>
      <w:r w:rsidRPr="003A005B">
        <w:rPr>
          <w:rFonts w:ascii="Consolas" w:eastAsia="Times New Roman" w:hAnsi="Consolas" w:cs="Times New Roman"/>
          <w:color w:val="569CD6"/>
          <w:sz w:val="21"/>
          <w:szCs w:val="21"/>
        </w:rPr>
        <w:t>int</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569CD6"/>
          <w:sz w:val="21"/>
          <w:szCs w:val="21"/>
        </w:rPr>
        <w:t>*</w:t>
      </w:r>
      <w:r w:rsidRPr="003A005B">
        <w:rPr>
          <w:rFonts w:ascii="Consolas" w:eastAsia="Times New Roman" w:hAnsi="Consolas" w:cs="Times New Roman"/>
          <w:color w:val="9CDCFE"/>
          <w:sz w:val="21"/>
          <w:szCs w:val="21"/>
        </w:rPr>
        <w:t>a</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569CD6"/>
          <w:sz w:val="21"/>
          <w:szCs w:val="21"/>
        </w:rPr>
        <w:t>int</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569CD6"/>
          <w:sz w:val="21"/>
          <w:szCs w:val="21"/>
        </w:rPr>
        <w:t>*</w:t>
      </w:r>
      <w:r w:rsidRPr="003A005B">
        <w:rPr>
          <w:rFonts w:ascii="Consolas" w:eastAsia="Times New Roman" w:hAnsi="Consolas" w:cs="Times New Roman"/>
          <w:color w:val="9CDCFE"/>
          <w:sz w:val="21"/>
          <w:szCs w:val="21"/>
        </w:rPr>
        <w:t>b</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569CD6"/>
          <w:sz w:val="21"/>
          <w:szCs w:val="21"/>
        </w:rPr>
        <w:t>int</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n1</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569CD6"/>
          <w:sz w:val="21"/>
          <w:szCs w:val="21"/>
        </w:rPr>
        <w:t>int</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n2</w:t>
      </w:r>
      <w:r w:rsidRPr="003A005B">
        <w:rPr>
          <w:rFonts w:ascii="Consolas" w:eastAsia="Times New Roman" w:hAnsi="Consolas" w:cs="Times New Roman"/>
          <w:color w:val="D4D4D4"/>
          <w:sz w:val="21"/>
          <w:szCs w:val="21"/>
        </w:rPr>
        <w:t>)</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569CD6"/>
          <w:sz w:val="21"/>
          <w:szCs w:val="21"/>
        </w:rPr>
        <w:t>int</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i</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j</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k</w:t>
      </w:r>
      <w:r w:rsidRPr="003A005B">
        <w:rPr>
          <w:rFonts w:ascii="Consolas" w:eastAsia="Times New Roman" w:hAnsi="Consolas" w:cs="Times New Roman"/>
          <w:color w:val="D4D4D4"/>
          <w:sz w:val="21"/>
          <w:szCs w:val="21"/>
        </w:rPr>
        <w:t> = </w:t>
      </w:r>
      <w:r w:rsidRPr="003A005B">
        <w:rPr>
          <w:rFonts w:ascii="Consolas" w:eastAsia="Times New Roman" w:hAnsi="Consolas" w:cs="Times New Roman"/>
          <w:color w:val="B5CEA8"/>
          <w:sz w:val="21"/>
          <w:szCs w:val="21"/>
        </w:rPr>
        <w:t>0</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o</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l</w:t>
      </w:r>
      <w:r w:rsidRPr="003A005B">
        <w:rPr>
          <w:rFonts w:ascii="Consolas" w:eastAsia="Times New Roman" w:hAnsi="Consolas" w:cs="Times New Roman"/>
          <w:color w:val="D4D4D4"/>
          <w:sz w:val="21"/>
          <w:szCs w:val="21"/>
        </w:rPr>
        <w:t> = </w:t>
      </w:r>
      <w:r w:rsidRPr="003A005B">
        <w:rPr>
          <w:rFonts w:ascii="Consolas" w:eastAsia="Times New Roman" w:hAnsi="Consolas" w:cs="Times New Roman"/>
          <w:color w:val="B5CEA8"/>
          <w:sz w:val="21"/>
          <w:szCs w:val="21"/>
        </w:rPr>
        <w:t>0</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m</w:t>
      </w:r>
      <w:r w:rsidRPr="003A005B">
        <w:rPr>
          <w:rFonts w:ascii="Consolas" w:eastAsia="Times New Roman" w:hAnsi="Consolas" w:cs="Times New Roman"/>
          <w:color w:val="D4D4D4"/>
          <w:sz w:val="21"/>
          <w:szCs w:val="21"/>
        </w:rPr>
        <w:t> = </w:t>
      </w:r>
      <w:r w:rsidRPr="003A005B">
        <w:rPr>
          <w:rFonts w:ascii="Consolas" w:eastAsia="Times New Roman" w:hAnsi="Consolas" w:cs="Times New Roman"/>
          <w:color w:val="B5CEA8"/>
          <w:sz w:val="21"/>
          <w:szCs w:val="21"/>
        </w:rPr>
        <w:t>0</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flag</w:t>
      </w:r>
      <w:r w:rsidRPr="003A005B">
        <w:rPr>
          <w:rFonts w:ascii="Consolas" w:eastAsia="Times New Roman" w:hAnsi="Consolas" w:cs="Times New Roman"/>
          <w:color w:val="D4D4D4"/>
          <w:sz w:val="21"/>
          <w:szCs w:val="21"/>
        </w:rPr>
        <w:t>;</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569CD6"/>
          <w:sz w:val="21"/>
          <w:szCs w:val="21"/>
        </w:rPr>
        <w:t>int</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c</w:t>
      </w:r>
      <w:r w:rsidRPr="003A005B">
        <w:rPr>
          <w:rFonts w:ascii="Consolas" w:eastAsia="Times New Roman" w:hAnsi="Consolas" w:cs="Times New Roman"/>
          <w:color w:val="D4D4D4"/>
          <w:sz w:val="21"/>
          <w:szCs w:val="21"/>
        </w:rPr>
        <w:t>[</w:t>
      </w:r>
      <w:r w:rsidRPr="003A005B">
        <w:rPr>
          <w:rFonts w:ascii="Consolas" w:eastAsia="Times New Roman" w:hAnsi="Consolas" w:cs="Times New Roman"/>
          <w:color w:val="9CDCFE"/>
          <w:sz w:val="21"/>
          <w:szCs w:val="21"/>
        </w:rPr>
        <w:t>n1</w:t>
      </w:r>
      <w:r w:rsidRPr="003A005B">
        <w:rPr>
          <w:rFonts w:ascii="Consolas" w:eastAsia="Times New Roman" w:hAnsi="Consolas" w:cs="Times New Roman"/>
          <w:color w:val="D4D4D4"/>
          <w:sz w:val="21"/>
          <w:szCs w:val="21"/>
        </w:rPr>
        <w:t> + </w:t>
      </w:r>
      <w:r w:rsidRPr="003A005B">
        <w:rPr>
          <w:rFonts w:ascii="Consolas" w:eastAsia="Times New Roman" w:hAnsi="Consolas" w:cs="Times New Roman"/>
          <w:color w:val="9CDCFE"/>
          <w:sz w:val="21"/>
          <w:szCs w:val="21"/>
        </w:rPr>
        <w:t>n2</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d</w:t>
      </w:r>
      <w:r w:rsidRPr="003A005B">
        <w:rPr>
          <w:rFonts w:ascii="Consolas" w:eastAsia="Times New Roman" w:hAnsi="Consolas" w:cs="Times New Roman"/>
          <w:color w:val="D4D4D4"/>
          <w:sz w:val="21"/>
          <w:szCs w:val="21"/>
        </w:rPr>
        <w:t>[</w:t>
      </w:r>
      <w:r w:rsidRPr="003A005B">
        <w:rPr>
          <w:rFonts w:ascii="Consolas" w:eastAsia="Times New Roman" w:hAnsi="Consolas" w:cs="Times New Roman"/>
          <w:color w:val="9CDCFE"/>
          <w:sz w:val="21"/>
          <w:szCs w:val="21"/>
        </w:rPr>
        <w:t>n1</w:t>
      </w:r>
      <w:r w:rsidRPr="003A005B">
        <w:rPr>
          <w:rFonts w:ascii="Consolas" w:eastAsia="Times New Roman" w:hAnsi="Consolas" w:cs="Times New Roman"/>
          <w:color w:val="D4D4D4"/>
          <w:sz w:val="21"/>
          <w:szCs w:val="21"/>
        </w:rPr>
        <w:t> + </w:t>
      </w:r>
      <w:r w:rsidRPr="003A005B">
        <w:rPr>
          <w:rFonts w:ascii="Consolas" w:eastAsia="Times New Roman" w:hAnsi="Consolas" w:cs="Times New Roman"/>
          <w:color w:val="9CDCFE"/>
          <w:sz w:val="21"/>
          <w:szCs w:val="21"/>
        </w:rPr>
        <w:t>n2</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s</w:t>
      </w:r>
      <w:r w:rsidRPr="003A005B">
        <w:rPr>
          <w:rFonts w:ascii="Consolas" w:eastAsia="Times New Roman" w:hAnsi="Consolas" w:cs="Times New Roman"/>
          <w:color w:val="D4D4D4"/>
          <w:sz w:val="21"/>
          <w:szCs w:val="21"/>
        </w:rPr>
        <w:t>[</w:t>
      </w:r>
      <w:r w:rsidRPr="003A005B">
        <w:rPr>
          <w:rFonts w:ascii="Consolas" w:eastAsia="Times New Roman" w:hAnsi="Consolas" w:cs="Times New Roman"/>
          <w:color w:val="9CDCFE"/>
          <w:sz w:val="21"/>
          <w:szCs w:val="21"/>
        </w:rPr>
        <w:t>n1</w:t>
      </w:r>
      <w:r w:rsidRPr="003A005B">
        <w:rPr>
          <w:rFonts w:ascii="Consolas" w:eastAsia="Times New Roman" w:hAnsi="Consolas" w:cs="Times New Roman"/>
          <w:color w:val="D4D4D4"/>
          <w:sz w:val="21"/>
          <w:szCs w:val="21"/>
        </w:rPr>
        <w:t> + </w:t>
      </w:r>
      <w:r w:rsidRPr="003A005B">
        <w:rPr>
          <w:rFonts w:ascii="Consolas" w:eastAsia="Times New Roman" w:hAnsi="Consolas" w:cs="Times New Roman"/>
          <w:color w:val="9CDCFE"/>
          <w:sz w:val="21"/>
          <w:szCs w:val="21"/>
        </w:rPr>
        <w:t>n2</w:t>
      </w:r>
      <w:r w:rsidRPr="003A005B">
        <w:rPr>
          <w:rFonts w:ascii="Consolas" w:eastAsia="Times New Roman" w:hAnsi="Consolas" w:cs="Times New Roman"/>
          <w:color w:val="D4D4D4"/>
          <w:sz w:val="21"/>
          <w:szCs w:val="21"/>
        </w:rPr>
        <w:t>];</w:t>
      </w:r>
    </w:p>
    <w:p w:rsidR="003A005B" w:rsidRPr="003A005B" w:rsidRDefault="003A005B" w:rsidP="003A005B">
      <w:pPr>
        <w:shd w:val="clear" w:color="auto" w:fill="1E1E1E"/>
        <w:spacing w:after="0" w:line="285" w:lineRule="atLeast"/>
        <w:rPr>
          <w:rFonts w:ascii="Consolas" w:eastAsia="Times New Roman" w:hAnsi="Consolas" w:cs="Times New Roman"/>
          <w:color w:val="D4D4D4"/>
          <w:sz w:val="21"/>
          <w:szCs w:val="21"/>
        </w:rPr>
      </w:pP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6A9955"/>
          <w:sz w:val="21"/>
          <w:szCs w:val="21"/>
        </w:rPr>
        <w:t>    //Calaculating set1-set2</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C586C0"/>
          <w:sz w:val="21"/>
          <w:szCs w:val="21"/>
        </w:rPr>
        <w:t>for</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i</w:t>
      </w:r>
      <w:r w:rsidRPr="003A005B">
        <w:rPr>
          <w:rFonts w:ascii="Consolas" w:eastAsia="Times New Roman" w:hAnsi="Consolas" w:cs="Times New Roman"/>
          <w:color w:val="D4D4D4"/>
          <w:sz w:val="21"/>
          <w:szCs w:val="21"/>
        </w:rPr>
        <w:t> = </w:t>
      </w:r>
      <w:r w:rsidRPr="003A005B">
        <w:rPr>
          <w:rFonts w:ascii="Consolas" w:eastAsia="Times New Roman" w:hAnsi="Consolas" w:cs="Times New Roman"/>
          <w:color w:val="B5CEA8"/>
          <w:sz w:val="21"/>
          <w:szCs w:val="21"/>
        </w:rPr>
        <w:t>0</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i</w:t>
      </w:r>
      <w:r w:rsidRPr="003A005B">
        <w:rPr>
          <w:rFonts w:ascii="Consolas" w:eastAsia="Times New Roman" w:hAnsi="Consolas" w:cs="Times New Roman"/>
          <w:color w:val="D4D4D4"/>
          <w:sz w:val="21"/>
          <w:szCs w:val="21"/>
        </w:rPr>
        <w:t> &lt; </w:t>
      </w:r>
      <w:r w:rsidRPr="003A005B">
        <w:rPr>
          <w:rFonts w:ascii="Consolas" w:eastAsia="Times New Roman" w:hAnsi="Consolas" w:cs="Times New Roman"/>
          <w:color w:val="9CDCFE"/>
          <w:sz w:val="21"/>
          <w:szCs w:val="21"/>
        </w:rPr>
        <w:t>n1</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i</w:t>
      </w:r>
      <w:r w:rsidRPr="003A005B">
        <w:rPr>
          <w:rFonts w:ascii="Consolas" w:eastAsia="Times New Roman" w:hAnsi="Consolas" w:cs="Times New Roman"/>
          <w:color w:val="D4D4D4"/>
          <w:sz w:val="21"/>
          <w:szCs w:val="21"/>
        </w:rPr>
        <w:t>++)</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c</w:t>
      </w:r>
      <w:r w:rsidRPr="003A005B">
        <w:rPr>
          <w:rFonts w:ascii="Consolas" w:eastAsia="Times New Roman" w:hAnsi="Consolas" w:cs="Times New Roman"/>
          <w:color w:val="D4D4D4"/>
          <w:sz w:val="21"/>
          <w:szCs w:val="21"/>
        </w:rPr>
        <w:t>[</w:t>
      </w:r>
      <w:r w:rsidRPr="003A005B">
        <w:rPr>
          <w:rFonts w:ascii="Consolas" w:eastAsia="Times New Roman" w:hAnsi="Consolas" w:cs="Times New Roman"/>
          <w:color w:val="9CDCFE"/>
          <w:sz w:val="21"/>
          <w:szCs w:val="21"/>
        </w:rPr>
        <w:t>k</w:t>
      </w:r>
      <w:r w:rsidRPr="003A005B">
        <w:rPr>
          <w:rFonts w:ascii="Consolas" w:eastAsia="Times New Roman" w:hAnsi="Consolas" w:cs="Times New Roman"/>
          <w:color w:val="D4D4D4"/>
          <w:sz w:val="21"/>
          <w:szCs w:val="21"/>
        </w:rPr>
        <w:t>++] = </w:t>
      </w:r>
      <w:r w:rsidRPr="003A005B">
        <w:rPr>
          <w:rFonts w:ascii="Consolas" w:eastAsia="Times New Roman" w:hAnsi="Consolas" w:cs="Times New Roman"/>
          <w:color w:val="9CDCFE"/>
          <w:sz w:val="21"/>
          <w:szCs w:val="21"/>
        </w:rPr>
        <w:t>a</w:t>
      </w:r>
      <w:r w:rsidRPr="003A005B">
        <w:rPr>
          <w:rFonts w:ascii="Consolas" w:eastAsia="Times New Roman" w:hAnsi="Consolas" w:cs="Times New Roman"/>
          <w:color w:val="D4D4D4"/>
          <w:sz w:val="21"/>
          <w:szCs w:val="21"/>
        </w:rPr>
        <w:t>[</w:t>
      </w:r>
      <w:r w:rsidRPr="003A005B">
        <w:rPr>
          <w:rFonts w:ascii="Consolas" w:eastAsia="Times New Roman" w:hAnsi="Consolas" w:cs="Times New Roman"/>
          <w:color w:val="9CDCFE"/>
          <w:sz w:val="21"/>
          <w:szCs w:val="21"/>
        </w:rPr>
        <w:t>i</w:t>
      </w:r>
      <w:r w:rsidRPr="003A005B">
        <w:rPr>
          <w:rFonts w:ascii="Consolas" w:eastAsia="Times New Roman" w:hAnsi="Consolas" w:cs="Times New Roman"/>
          <w:color w:val="D4D4D4"/>
          <w:sz w:val="21"/>
          <w:szCs w:val="21"/>
        </w:rPr>
        <w:t>];</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C586C0"/>
          <w:sz w:val="21"/>
          <w:szCs w:val="21"/>
        </w:rPr>
        <w:t>for</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j</w:t>
      </w:r>
      <w:r w:rsidRPr="003A005B">
        <w:rPr>
          <w:rFonts w:ascii="Consolas" w:eastAsia="Times New Roman" w:hAnsi="Consolas" w:cs="Times New Roman"/>
          <w:color w:val="D4D4D4"/>
          <w:sz w:val="21"/>
          <w:szCs w:val="21"/>
        </w:rPr>
        <w:t> = </w:t>
      </w:r>
      <w:r w:rsidRPr="003A005B">
        <w:rPr>
          <w:rFonts w:ascii="Consolas" w:eastAsia="Times New Roman" w:hAnsi="Consolas" w:cs="Times New Roman"/>
          <w:color w:val="B5CEA8"/>
          <w:sz w:val="21"/>
          <w:szCs w:val="21"/>
        </w:rPr>
        <w:t>0</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j</w:t>
      </w:r>
      <w:r w:rsidRPr="003A005B">
        <w:rPr>
          <w:rFonts w:ascii="Consolas" w:eastAsia="Times New Roman" w:hAnsi="Consolas" w:cs="Times New Roman"/>
          <w:color w:val="D4D4D4"/>
          <w:sz w:val="21"/>
          <w:szCs w:val="21"/>
        </w:rPr>
        <w:t> &lt; </w:t>
      </w:r>
      <w:r w:rsidRPr="003A005B">
        <w:rPr>
          <w:rFonts w:ascii="Consolas" w:eastAsia="Times New Roman" w:hAnsi="Consolas" w:cs="Times New Roman"/>
          <w:color w:val="9CDCFE"/>
          <w:sz w:val="21"/>
          <w:szCs w:val="21"/>
        </w:rPr>
        <w:t>n2</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j</w:t>
      </w:r>
      <w:r w:rsidRPr="003A005B">
        <w:rPr>
          <w:rFonts w:ascii="Consolas" w:eastAsia="Times New Roman" w:hAnsi="Consolas" w:cs="Times New Roman"/>
          <w:color w:val="D4D4D4"/>
          <w:sz w:val="21"/>
          <w:szCs w:val="21"/>
        </w:rPr>
        <w:t>++)</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o</w:t>
      </w:r>
      <w:r w:rsidRPr="003A005B">
        <w:rPr>
          <w:rFonts w:ascii="Consolas" w:eastAsia="Times New Roman" w:hAnsi="Consolas" w:cs="Times New Roman"/>
          <w:color w:val="D4D4D4"/>
          <w:sz w:val="21"/>
          <w:szCs w:val="21"/>
        </w:rPr>
        <w:t> = </w:t>
      </w:r>
      <w:r w:rsidRPr="003A005B">
        <w:rPr>
          <w:rFonts w:ascii="Consolas" w:eastAsia="Times New Roman" w:hAnsi="Consolas" w:cs="Times New Roman"/>
          <w:color w:val="B5CEA8"/>
          <w:sz w:val="21"/>
          <w:szCs w:val="21"/>
        </w:rPr>
        <w:t>0</w:t>
      </w:r>
      <w:r w:rsidRPr="003A005B">
        <w:rPr>
          <w:rFonts w:ascii="Consolas" w:eastAsia="Times New Roman" w:hAnsi="Consolas" w:cs="Times New Roman"/>
          <w:color w:val="D4D4D4"/>
          <w:sz w:val="21"/>
          <w:szCs w:val="21"/>
        </w:rPr>
        <w:t>;</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C586C0"/>
          <w:sz w:val="21"/>
          <w:szCs w:val="21"/>
        </w:rPr>
        <w:t>for</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i</w:t>
      </w:r>
      <w:r w:rsidRPr="003A005B">
        <w:rPr>
          <w:rFonts w:ascii="Consolas" w:eastAsia="Times New Roman" w:hAnsi="Consolas" w:cs="Times New Roman"/>
          <w:color w:val="D4D4D4"/>
          <w:sz w:val="21"/>
          <w:szCs w:val="21"/>
        </w:rPr>
        <w:t> = </w:t>
      </w:r>
      <w:r w:rsidRPr="003A005B">
        <w:rPr>
          <w:rFonts w:ascii="Consolas" w:eastAsia="Times New Roman" w:hAnsi="Consolas" w:cs="Times New Roman"/>
          <w:color w:val="B5CEA8"/>
          <w:sz w:val="21"/>
          <w:szCs w:val="21"/>
        </w:rPr>
        <w:t>0</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i</w:t>
      </w:r>
      <w:r w:rsidRPr="003A005B">
        <w:rPr>
          <w:rFonts w:ascii="Consolas" w:eastAsia="Times New Roman" w:hAnsi="Consolas" w:cs="Times New Roman"/>
          <w:color w:val="D4D4D4"/>
          <w:sz w:val="21"/>
          <w:szCs w:val="21"/>
        </w:rPr>
        <w:t> &lt; </w:t>
      </w:r>
      <w:r w:rsidRPr="003A005B">
        <w:rPr>
          <w:rFonts w:ascii="Consolas" w:eastAsia="Times New Roman" w:hAnsi="Consolas" w:cs="Times New Roman"/>
          <w:color w:val="9CDCFE"/>
          <w:sz w:val="21"/>
          <w:szCs w:val="21"/>
        </w:rPr>
        <w:t>n1</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i</w:t>
      </w:r>
      <w:r w:rsidRPr="003A005B">
        <w:rPr>
          <w:rFonts w:ascii="Consolas" w:eastAsia="Times New Roman" w:hAnsi="Consolas" w:cs="Times New Roman"/>
          <w:color w:val="D4D4D4"/>
          <w:sz w:val="21"/>
          <w:szCs w:val="21"/>
        </w:rPr>
        <w:t>++)</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C586C0"/>
          <w:sz w:val="21"/>
          <w:szCs w:val="21"/>
        </w:rPr>
        <w:t>if</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a</w:t>
      </w:r>
      <w:r w:rsidRPr="003A005B">
        <w:rPr>
          <w:rFonts w:ascii="Consolas" w:eastAsia="Times New Roman" w:hAnsi="Consolas" w:cs="Times New Roman"/>
          <w:color w:val="D4D4D4"/>
          <w:sz w:val="21"/>
          <w:szCs w:val="21"/>
        </w:rPr>
        <w:t>[</w:t>
      </w:r>
      <w:r w:rsidRPr="003A005B">
        <w:rPr>
          <w:rFonts w:ascii="Consolas" w:eastAsia="Times New Roman" w:hAnsi="Consolas" w:cs="Times New Roman"/>
          <w:color w:val="9CDCFE"/>
          <w:sz w:val="21"/>
          <w:szCs w:val="21"/>
        </w:rPr>
        <w:t>i</w:t>
      </w:r>
      <w:r w:rsidRPr="003A005B">
        <w:rPr>
          <w:rFonts w:ascii="Consolas" w:eastAsia="Times New Roman" w:hAnsi="Consolas" w:cs="Times New Roman"/>
          <w:color w:val="D4D4D4"/>
          <w:sz w:val="21"/>
          <w:szCs w:val="21"/>
        </w:rPr>
        <w:t>] == </w:t>
      </w:r>
      <w:r w:rsidRPr="003A005B">
        <w:rPr>
          <w:rFonts w:ascii="Consolas" w:eastAsia="Times New Roman" w:hAnsi="Consolas" w:cs="Times New Roman"/>
          <w:color w:val="9CDCFE"/>
          <w:sz w:val="21"/>
          <w:szCs w:val="21"/>
        </w:rPr>
        <w:t>b</w:t>
      </w:r>
      <w:r w:rsidRPr="003A005B">
        <w:rPr>
          <w:rFonts w:ascii="Consolas" w:eastAsia="Times New Roman" w:hAnsi="Consolas" w:cs="Times New Roman"/>
          <w:color w:val="D4D4D4"/>
          <w:sz w:val="21"/>
          <w:szCs w:val="21"/>
        </w:rPr>
        <w:t>[</w:t>
      </w:r>
      <w:r w:rsidRPr="003A005B">
        <w:rPr>
          <w:rFonts w:ascii="Consolas" w:eastAsia="Times New Roman" w:hAnsi="Consolas" w:cs="Times New Roman"/>
          <w:color w:val="9CDCFE"/>
          <w:sz w:val="21"/>
          <w:szCs w:val="21"/>
        </w:rPr>
        <w:t>j</w:t>
      </w:r>
      <w:r w:rsidRPr="003A005B">
        <w:rPr>
          <w:rFonts w:ascii="Consolas" w:eastAsia="Times New Roman" w:hAnsi="Consolas" w:cs="Times New Roman"/>
          <w:color w:val="D4D4D4"/>
          <w:sz w:val="21"/>
          <w:szCs w:val="21"/>
        </w:rPr>
        <w:t>])</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o</w:t>
      </w:r>
      <w:r w:rsidRPr="003A005B">
        <w:rPr>
          <w:rFonts w:ascii="Consolas" w:eastAsia="Times New Roman" w:hAnsi="Consolas" w:cs="Times New Roman"/>
          <w:color w:val="D4D4D4"/>
          <w:sz w:val="21"/>
          <w:szCs w:val="21"/>
        </w:rPr>
        <w:t> = </w:t>
      </w:r>
      <w:r w:rsidRPr="003A005B">
        <w:rPr>
          <w:rFonts w:ascii="Consolas" w:eastAsia="Times New Roman" w:hAnsi="Consolas" w:cs="Times New Roman"/>
          <w:color w:val="B5CEA8"/>
          <w:sz w:val="21"/>
          <w:szCs w:val="21"/>
        </w:rPr>
        <w:t>1</w:t>
      </w:r>
      <w:r w:rsidRPr="003A005B">
        <w:rPr>
          <w:rFonts w:ascii="Consolas" w:eastAsia="Times New Roman" w:hAnsi="Consolas" w:cs="Times New Roman"/>
          <w:color w:val="D4D4D4"/>
          <w:sz w:val="21"/>
          <w:szCs w:val="21"/>
        </w:rPr>
        <w:t>;</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C586C0"/>
          <w:sz w:val="21"/>
          <w:szCs w:val="21"/>
        </w:rPr>
        <w:t>break</w:t>
      </w:r>
      <w:r w:rsidRPr="003A005B">
        <w:rPr>
          <w:rFonts w:ascii="Consolas" w:eastAsia="Times New Roman" w:hAnsi="Consolas" w:cs="Times New Roman"/>
          <w:color w:val="D4D4D4"/>
          <w:sz w:val="21"/>
          <w:szCs w:val="21"/>
        </w:rPr>
        <w:t>;</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C586C0"/>
          <w:sz w:val="21"/>
          <w:szCs w:val="21"/>
        </w:rPr>
        <w:t>if</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o</w:t>
      </w:r>
      <w:r w:rsidRPr="003A005B">
        <w:rPr>
          <w:rFonts w:ascii="Consolas" w:eastAsia="Times New Roman" w:hAnsi="Consolas" w:cs="Times New Roman"/>
          <w:color w:val="D4D4D4"/>
          <w:sz w:val="21"/>
          <w:szCs w:val="21"/>
        </w:rPr>
        <w:t> == </w:t>
      </w:r>
      <w:r w:rsidRPr="003A005B">
        <w:rPr>
          <w:rFonts w:ascii="Consolas" w:eastAsia="Times New Roman" w:hAnsi="Consolas" w:cs="Times New Roman"/>
          <w:color w:val="B5CEA8"/>
          <w:sz w:val="21"/>
          <w:szCs w:val="21"/>
        </w:rPr>
        <w:t>0</w:t>
      </w:r>
      <w:r w:rsidRPr="003A005B">
        <w:rPr>
          <w:rFonts w:ascii="Consolas" w:eastAsia="Times New Roman" w:hAnsi="Consolas" w:cs="Times New Roman"/>
          <w:color w:val="D4D4D4"/>
          <w:sz w:val="21"/>
          <w:szCs w:val="21"/>
        </w:rPr>
        <w:t>)</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c</w:t>
      </w:r>
      <w:r w:rsidRPr="003A005B">
        <w:rPr>
          <w:rFonts w:ascii="Consolas" w:eastAsia="Times New Roman" w:hAnsi="Consolas" w:cs="Times New Roman"/>
          <w:color w:val="D4D4D4"/>
          <w:sz w:val="21"/>
          <w:szCs w:val="21"/>
        </w:rPr>
        <w:t>[</w:t>
      </w:r>
      <w:r w:rsidRPr="003A005B">
        <w:rPr>
          <w:rFonts w:ascii="Consolas" w:eastAsia="Times New Roman" w:hAnsi="Consolas" w:cs="Times New Roman"/>
          <w:color w:val="9CDCFE"/>
          <w:sz w:val="21"/>
          <w:szCs w:val="21"/>
        </w:rPr>
        <w:t>k</w:t>
      </w:r>
      <w:r w:rsidRPr="003A005B">
        <w:rPr>
          <w:rFonts w:ascii="Consolas" w:eastAsia="Times New Roman" w:hAnsi="Consolas" w:cs="Times New Roman"/>
          <w:color w:val="D4D4D4"/>
          <w:sz w:val="21"/>
          <w:szCs w:val="21"/>
        </w:rPr>
        <w:t>++] = </w:t>
      </w:r>
      <w:r w:rsidRPr="003A005B">
        <w:rPr>
          <w:rFonts w:ascii="Consolas" w:eastAsia="Times New Roman" w:hAnsi="Consolas" w:cs="Times New Roman"/>
          <w:color w:val="9CDCFE"/>
          <w:sz w:val="21"/>
          <w:szCs w:val="21"/>
        </w:rPr>
        <w:t>b</w:t>
      </w:r>
      <w:r w:rsidRPr="003A005B">
        <w:rPr>
          <w:rFonts w:ascii="Consolas" w:eastAsia="Times New Roman" w:hAnsi="Consolas" w:cs="Times New Roman"/>
          <w:color w:val="D4D4D4"/>
          <w:sz w:val="21"/>
          <w:szCs w:val="21"/>
        </w:rPr>
        <w:t>[</w:t>
      </w:r>
      <w:r w:rsidRPr="003A005B">
        <w:rPr>
          <w:rFonts w:ascii="Consolas" w:eastAsia="Times New Roman" w:hAnsi="Consolas" w:cs="Times New Roman"/>
          <w:color w:val="9CDCFE"/>
          <w:sz w:val="21"/>
          <w:szCs w:val="21"/>
        </w:rPr>
        <w:t>j</w:t>
      </w:r>
      <w:r w:rsidRPr="003A005B">
        <w:rPr>
          <w:rFonts w:ascii="Consolas" w:eastAsia="Times New Roman" w:hAnsi="Consolas" w:cs="Times New Roman"/>
          <w:color w:val="D4D4D4"/>
          <w:sz w:val="21"/>
          <w:szCs w:val="21"/>
        </w:rPr>
        <w:t>];</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6A9955"/>
          <w:sz w:val="21"/>
          <w:szCs w:val="21"/>
        </w:rPr>
        <w:t>    //Calculating set2-set1</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C586C0"/>
          <w:sz w:val="21"/>
          <w:szCs w:val="21"/>
        </w:rPr>
        <w:t>for</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i</w:t>
      </w:r>
      <w:r w:rsidRPr="003A005B">
        <w:rPr>
          <w:rFonts w:ascii="Consolas" w:eastAsia="Times New Roman" w:hAnsi="Consolas" w:cs="Times New Roman"/>
          <w:color w:val="D4D4D4"/>
          <w:sz w:val="21"/>
          <w:szCs w:val="21"/>
        </w:rPr>
        <w:t> = </w:t>
      </w:r>
      <w:r w:rsidRPr="003A005B">
        <w:rPr>
          <w:rFonts w:ascii="Consolas" w:eastAsia="Times New Roman" w:hAnsi="Consolas" w:cs="Times New Roman"/>
          <w:color w:val="B5CEA8"/>
          <w:sz w:val="21"/>
          <w:szCs w:val="21"/>
        </w:rPr>
        <w:t>0</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i</w:t>
      </w:r>
      <w:r w:rsidRPr="003A005B">
        <w:rPr>
          <w:rFonts w:ascii="Consolas" w:eastAsia="Times New Roman" w:hAnsi="Consolas" w:cs="Times New Roman"/>
          <w:color w:val="D4D4D4"/>
          <w:sz w:val="21"/>
          <w:szCs w:val="21"/>
        </w:rPr>
        <w:t> &lt; </w:t>
      </w:r>
      <w:r w:rsidRPr="003A005B">
        <w:rPr>
          <w:rFonts w:ascii="Consolas" w:eastAsia="Times New Roman" w:hAnsi="Consolas" w:cs="Times New Roman"/>
          <w:color w:val="9CDCFE"/>
          <w:sz w:val="21"/>
          <w:szCs w:val="21"/>
        </w:rPr>
        <w:t>n1</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i</w:t>
      </w:r>
      <w:r w:rsidRPr="003A005B">
        <w:rPr>
          <w:rFonts w:ascii="Consolas" w:eastAsia="Times New Roman" w:hAnsi="Consolas" w:cs="Times New Roman"/>
          <w:color w:val="D4D4D4"/>
          <w:sz w:val="21"/>
          <w:szCs w:val="21"/>
        </w:rPr>
        <w:t>++)</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C586C0"/>
          <w:sz w:val="21"/>
          <w:szCs w:val="21"/>
        </w:rPr>
        <w:t>for</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j</w:t>
      </w:r>
      <w:r w:rsidRPr="003A005B">
        <w:rPr>
          <w:rFonts w:ascii="Consolas" w:eastAsia="Times New Roman" w:hAnsi="Consolas" w:cs="Times New Roman"/>
          <w:color w:val="D4D4D4"/>
          <w:sz w:val="21"/>
          <w:szCs w:val="21"/>
        </w:rPr>
        <w:t> = </w:t>
      </w:r>
      <w:r w:rsidRPr="003A005B">
        <w:rPr>
          <w:rFonts w:ascii="Consolas" w:eastAsia="Times New Roman" w:hAnsi="Consolas" w:cs="Times New Roman"/>
          <w:color w:val="B5CEA8"/>
          <w:sz w:val="21"/>
          <w:szCs w:val="21"/>
        </w:rPr>
        <w:t>0</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j</w:t>
      </w:r>
      <w:r w:rsidRPr="003A005B">
        <w:rPr>
          <w:rFonts w:ascii="Consolas" w:eastAsia="Times New Roman" w:hAnsi="Consolas" w:cs="Times New Roman"/>
          <w:color w:val="D4D4D4"/>
          <w:sz w:val="21"/>
          <w:szCs w:val="21"/>
        </w:rPr>
        <w:t> &lt; </w:t>
      </w:r>
      <w:r w:rsidRPr="003A005B">
        <w:rPr>
          <w:rFonts w:ascii="Consolas" w:eastAsia="Times New Roman" w:hAnsi="Consolas" w:cs="Times New Roman"/>
          <w:color w:val="9CDCFE"/>
          <w:sz w:val="21"/>
          <w:szCs w:val="21"/>
        </w:rPr>
        <w:t>n2</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j</w:t>
      </w:r>
      <w:r w:rsidRPr="003A005B">
        <w:rPr>
          <w:rFonts w:ascii="Consolas" w:eastAsia="Times New Roman" w:hAnsi="Consolas" w:cs="Times New Roman"/>
          <w:color w:val="D4D4D4"/>
          <w:sz w:val="21"/>
          <w:szCs w:val="21"/>
        </w:rPr>
        <w:t>++)</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C586C0"/>
          <w:sz w:val="21"/>
          <w:szCs w:val="21"/>
        </w:rPr>
        <w:t>if</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a</w:t>
      </w:r>
      <w:r w:rsidRPr="003A005B">
        <w:rPr>
          <w:rFonts w:ascii="Consolas" w:eastAsia="Times New Roman" w:hAnsi="Consolas" w:cs="Times New Roman"/>
          <w:color w:val="D4D4D4"/>
          <w:sz w:val="21"/>
          <w:szCs w:val="21"/>
        </w:rPr>
        <w:t>[</w:t>
      </w:r>
      <w:r w:rsidRPr="003A005B">
        <w:rPr>
          <w:rFonts w:ascii="Consolas" w:eastAsia="Times New Roman" w:hAnsi="Consolas" w:cs="Times New Roman"/>
          <w:color w:val="9CDCFE"/>
          <w:sz w:val="21"/>
          <w:szCs w:val="21"/>
        </w:rPr>
        <w:t>i</w:t>
      </w:r>
      <w:r w:rsidRPr="003A005B">
        <w:rPr>
          <w:rFonts w:ascii="Consolas" w:eastAsia="Times New Roman" w:hAnsi="Consolas" w:cs="Times New Roman"/>
          <w:color w:val="D4D4D4"/>
          <w:sz w:val="21"/>
          <w:szCs w:val="21"/>
        </w:rPr>
        <w:t>] == </w:t>
      </w:r>
      <w:r w:rsidRPr="003A005B">
        <w:rPr>
          <w:rFonts w:ascii="Consolas" w:eastAsia="Times New Roman" w:hAnsi="Consolas" w:cs="Times New Roman"/>
          <w:color w:val="9CDCFE"/>
          <w:sz w:val="21"/>
          <w:szCs w:val="21"/>
        </w:rPr>
        <w:t>b</w:t>
      </w:r>
      <w:r w:rsidRPr="003A005B">
        <w:rPr>
          <w:rFonts w:ascii="Consolas" w:eastAsia="Times New Roman" w:hAnsi="Consolas" w:cs="Times New Roman"/>
          <w:color w:val="D4D4D4"/>
          <w:sz w:val="21"/>
          <w:szCs w:val="21"/>
        </w:rPr>
        <w:t>[</w:t>
      </w:r>
      <w:r w:rsidRPr="003A005B">
        <w:rPr>
          <w:rFonts w:ascii="Consolas" w:eastAsia="Times New Roman" w:hAnsi="Consolas" w:cs="Times New Roman"/>
          <w:color w:val="9CDCFE"/>
          <w:sz w:val="21"/>
          <w:szCs w:val="21"/>
        </w:rPr>
        <w:t>j</w:t>
      </w:r>
      <w:r w:rsidRPr="003A005B">
        <w:rPr>
          <w:rFonts w:ascii="Consolas" w:eastAsia="Times New Roman" w:hAnsi="Consolas" w:cs="Times New Roman"/>
          <w:color w:val="D4D4D4"/>
          <w:sz w:val="21"/>
          <w:szCs w:val="21"/>
        </w:rPr>
        <w:t>])</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d</w:t>
      </w:r>
      <w:r w:rsidRPr="003A005B">
        <w:rPr>
          <w:rFonts w:ascii="Consolas" w:eastAsia="Times New Roman" w:hAnsi="Consolas" w:cs="Times New Roman"/>
          <w:color w:val="D4D4D4"/>
          <w:sz w:val="21"/>
          <w:szCs w:val="21"/>
        </w:rPr>
        <w:t>[</w:t>
      </w:r>
      <w:r w:rsidRPr="003A005B">
        <w:rPr>
          <w:rFonts w:ascii="Consolas" w:eastAsia="Times New Roman" w:hAnsi="Consolas" w:cs="Times New Roman"/>
          <w:color w:val="9CDCFE"/>
          <w:sz w:val="21"/>
          <w:szCs w:val="21"/>
        </w:rPr>
        <w:t>l</w:t>
      </w:r>
      <w:r w:rsidRPr="003A005B">
        <w:rPr>
          <w:rFonts w:ascii="Consolas" w:eastAsia="Times New Roman" w:hAnsi="Consolas" w:cs="Times New Roman"/>
          <w:color w:val="D4D4D4"/>
          <w:sz w:val="21"/>
          <w:szCs w:val="21"/>
        </w:rPr>
        <w:t>++] = </w:t>
      </w:r>
      <w:r w:rsidRPr="003A005B">
        <w:rPr>
          <w:rFonts w:ascii="Consolas" w:eastAsia="Times New Roman" w:hAnsi="Consolas" w:cs="Times New Roman"/>
          <w:color w:val="9CDCFE"/>
          <w:sz w:val="21"/>
          <w:szCs w:val="21"/>
        </w:rPr>
        <w:t>a</w:t>
      </w:r>
      <w:r w:rsidRPr="003A005B">
        <w:rPr>
          <w:rFonts w:ascii="Consolas" w:eastAsia="Times New Roman" w:hAnsi="Consolas" w:cs="Times New Roman"/>
          <w:color w:val="D4D4D4"/>
          <w:sz w:val="21"/>
          <w:szCs w:val="21"/>
        </w:rPr>
        <w:t>[</w:t>
      </w:r>
      <w:r w:rsidRPr="003A005B">
        <w:rPr>
          <w:rFonts w:ascii="Consolas" w:eastAsia="Times New Roman" w:hAnsi="Consolas" w:cs="Times New Roman"/>
          <w:color w:val="9CDCFE"/>
          <w:sz w:val="21"/>
          <w:szCs w:val="21"/>
        </w:rPr>
        <w:t>i</w:t>
      </w:r>
      <w:r w:rsidRPr="003A005B">
        <w:rPr>
          <w:rFonts w:ascii="Consolas" w:eastAsia="Times New Roman" w:hAnsi="Consolas" w:cs="Times New Roman"/>
          <w:color w:val="D4D4D4"/>
          <w:sz w:val="21"/>
          <w:szCs w:val="21"/>
        </w:rPr>
        <w:t>];</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C586C0"/>
          <w:sz w:val="21"/>
          <w:szCs w:val="21"/>
        </w:rPr>
        <w:t>for</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i</w:t>
      </w:r>
      <w:r w:rsidRPr="003A005B">
        <w:rPr>
          <w:rFonts w:ascii="Consolas" w:eastAsia="Times New Roman" w:hAnsi="Consolas" w:cs="Times New Roman"/>
          <w:color w:val="D4D4D4"/>
          <w:sz w:val="21"/>
          <w:szCs w:val="21"/>
        </w:rPr>
        <w:t> = </w:t>
      </w:r>
      <w:r w:rsidRPr="003A005B">
        <w:rPr>
          <w:rFonts w:ascii="Consolas" w:eastAsia="Times New Roman" w:hAnsi="Consolas" w:cs="Times New Roman"/>
          <w:color w:val="B5CEA8"/>
          <w:sz w:val="21"/>
          <w:szCs w:val="21"/>
        </w:rPr>
        <w:t>0</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i</w:t>
      </w:r>
      <w:r w:rsidRPr="003A005B">
        <w:rPr>
          <w:rFonts w:ascii="Consolas" w:eastAsia="Times New Roman" w:hAnsi="Consolas" w:cs="Times New Roman"/>
          <w:color w:val="D4D4D4"/>
          <w:sz w:val="21"/>
          <w:szCs w:val="21"/>
        </w:rPr>
        <w:t> &lt; </w:t>
      </w:r>
      <w:r w:rsidRPr="003A005B">
        <w:rPr>
          <w:rFonts w:ascii="Consolas" w:eastAsia="Times New Roman" w:hAnsi="Consolas" w:cs="Times New Roman"/>
          <w:color w:val="9CDCFE"/>
          <w:sz w:val="21"/>
          <w:szCs w:val="21"/>
        </w:rPr>
        <w:t>k</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i</w:t>
      </w:r>
      <w:r w:rsidRPr="003A005B">
        <w:rPr>
          <w:rFonts w:ascii="Consolas" w:eastAsia="Times New Roman" w:hAnsi="Consolas" w:cs="Times New Roman"/>
          <w:color w:val="D4D4D4"/>
          <w:sz w:val="21"/>
          <w:szCs w:val="21"/>
        </w:rPr>
        <w:t>++)</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lastRenderedPageBreak/>
        <w:t>        </w:t>
      </w:r>
      <w:r w:rsidRPr="003A005B">
        <w:rPr>
          <w:rFonts w:ascii="Consolas" w:eastAsia="Times New Roman" w:hAnsi="Consolas" w:cs="Times New Roman"/>
          <w:color w:val="C586C0"/>
          <w:sz w:val="21"/>
          <w:szCs w:val="21"/>
        </w:rPr>
        <w:t>for</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j</w:t>
      </w:r>
      <w:r w:rsidRPr="003A005B">
        <w:rPr>
          <w:rFonts w:ascii="Consolas" w:eastAsia="Times New Roman" w:hAnsi="Consolas" w:cs="Times New Roman"/>
          <w:color w:val="D4D4D4"/>
          <w:sz w:val="21"/>
          <w:szCs w:val="21"/>
        </w:rPr>
        <w:t> = </w:t>
      </w:r>
      <w:r w:rsidRPr="003A005B">
        <w:rPr>
          <w:rFonts w:ascii="Consolas" w:eastAsia="Times New Roman" w:hAnsi="Consolas" w:cs="Times New Roman"/>
          <w:color w:val="B5CEA8"/>
          <w:sz w:val="21"/>
          <w:szCs w:val="21"/>
        </w:rPr>
        <w:t>0</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j</w:t>
      </w:r>
      <w:r w:rsidRPr="003A005B">
        <w:rPr>
          <w:rFonts w:ascii="Consolas" w:eastAsia="Times New Roman" w:hAnsi="Consolas" w:cs="Times New Roman"/>
          <w:color w:val="D4D4D4"/>
          <w:sz w:val="21"/>
          <w:szCs w:val="21"/>
        </w:rPr>
        <w:t> &lt; </w:t>
      </w:r>
      <w:r w:rsidRPr="003A005B">
        <w:rPr>
          <w:rFonts w:ascii="Consolas" w:eastAsia="Times New Roman" w:hAnsi="Consolas" w:cs="Times New Roman"/>
          <w:color w:val="9CDCFE"/>
          <w:sz w:val="21"/>
          <w:szCs w:val="21"/>
        </w:rPr>
        <w:t>l</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j</w:t>
      </w:r>
      <w:r w:rsidRPr="003A005B">
        <w:rPr>
          <w:rFonts w:ascii="Consolas" w:eastAsia="Times New Roman" w:hAnsi="Consolas" w:cs="Times New Roman"/>
          <w:color w:val="D4D4D4"/>
          <w:sz w:val="21"/>
          <w:szCs w:val="21"/>
        </w:rPr>
        <w:t>++)</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C586C0"/>
          <w:sz w:val="21"/>
          <w:szCs w:val="21"/>
        </w:rPr>
        <w:t>if</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c</w:t>
      </w:r>
      <w:r w:rsidRPr="003A005B">
        <w:rPr>
          <w:rFonts w:ascii="Consolas" w:eastAsia="Times New Roman" w:hAnsi="Consolas" w:cs="Times New Roman"/>
          <w:color w:val="D4D4D4"/>
          <w:sz w:val="21"/>
          <w:szCs w:val="21"/>
        </w:rPr>
        <w:t>[</w:t>
      </w:r>
      <w:r w:rsidRPr="003A005B">
        <w:rPr>
          <w:rFonts w:ascii="Consolas" w:eastAsia="Times New Roman" w:hAnsi="Consolas" w:cs="Times New Roman"/>
          <w:color w:val="9CDCFE"/>
          <w:sz w:val="21"/>
          <w:szCs w:val="21"/>
        </w:rPr>
        <w:t>i</w:t>
      </w:r>
      <w:r w:rsidRPr="003A005B">
        <w:rPr>
          <w:rFonts w:ascii="Consolas" w:eastAsia="Times New Roman" w:hAnsi="Consolas" w:cs="Times New Roman"/>
          <w:color w:val="D4D4D4"/>
          <w:sz w:val="21"/>
          <w:szCs w:val="21"/>
        </w:rPr>
        <w:t>] == </w:t>
      </w:r>
      <w:r w:rsidRPr="003A005B">
        <w:rPr>
          <w:rFonts w:ascii="Consolas" w:eastAsia="Times New Roman" w:hAnsi="Consolas" w:cs="Times New Roman"/>
          <w:color w:val="9CDCFE"/>
          <w:sz w:val="21"/>
          <w:szCs w:val="21"/>
        </w:rPr>
        <w:t>d</w:t>
      </w:r>
      <w:r w:rsidRPr="003A005B">
        <w:rPr>
          <w:rFonts w:ascii="Consolas" w:eastAsia="Times New Roman" w:hAnsi="Consolas" w:cs="Times New Roman"/>
          <w:color w:val="D4D4D4"/>
          <w:sz w:val="21"/>
          <w:szCs w:val="21"/>
        </w:rPr>
        <w:t>[</w:t>
      </w:r>
      <w:r w:rsidRPr="003A005B">
        <w:rPr>
          <w:rFonts w:ascii="Consolas" w:eastAsia="Times New Roman" w:hAnsi="Consolas" w:cs="Times New Roman"/>
          <w:color w:val="9CDCFE"/>
          <w:sz w:val="21"/>
          <w:szCs w:val="21"/>
        </w:rPr>
        <w:t>j</w:t>
      </w:r>
      <w:r w:rsidRPr="003A005B">
        <w:rPr>
          <w:rFonts w:ascii="Consolas" w:eastAsia="Times New Roman" w:hAnsi="Consolas" w:cs="Times New Roman"/>
          <w:color w:val="D4D4D4"/>
          <w:sz w:val="21"/>
          <w:szCs w:val="21"/>
        </w:rPr>
        <w:t>])</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flag</w:t>
      </w:r>
      <w:r w:rsidRPr="003A005B">
        <w:rPr>
          <w:rFonts w:ascii="Consolas" w:eastAsia="Times New Roman" w:hAnsi="Consolas" w:cs="Times New Roman"/>
          <w:color w:val="D4D4D4"/>
          <w:sz w:val="21"/>
          <w:szCs w:val="21"/>
        </w:rPr>
        <w:t> = </w:t>
      </w:r>
      <w:r w:rsidRPr="003A005B">
        <w:rPr>
          <w:rFonts w:ascii="Consolas" w:eastAsia="Times New Roman" w:hAnsi="Consolas" w:cs="Times New Roman"/>
          <w:color w:val="B5CEA8"/>
          <w:sz w:val="21"/>
          <w:szCs w:val="21"/>
        </w:rPr>
        <w:t>1</w:t>
      </w:r>
      <w:r w:rsidRPr="003A005B">
        <w:rPr>
          <w:rFonts w:ascii="Consolas" w:eastAsia="Times New Roman" w:hAnsi="Consolas" w:cs="Times New Roman"/>
          <w:color w:val="D4D4D4"/>
          <w:sz w:val="21"/>
          <w:szCs w:val="21"/>
        </w:rPr>
        <w:t>;</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C586C0"/>
          <w:sz w:val="21"/>
          <w:szCs w:val="21"/>
        </w:rPr>
        <w:t>break</w:t>
      </w:r>
      <w:r w:rsidRPr="003A005B">
        <w:rPr>
          <w:rFonts w:ascii="Consolas" w:eastAsia="Times New Roman" w:hAnsi="Consolas" w:cs="Times New Roman"/>
          <w:color w:val="D4D4D4"/>
          <w:sz w:val="21"/>
          <w:szCs w:val="21"/>
        </w:rPr>
        <w:t>;</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C586C0"/>
          <w:sz w:val="21"/>
          <w:szCs w:val="21"/>
        </w:rPr>
        <w:t>else</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flag</w:t>
      </w:r>
      <w:r w:rsidRPr="003A005B">
        <w:rPr>
          <w:rFonts w:ascii="Consolas" w:eastAsia="Times New Roman" w:hAnsi="Consolas" w:cs="Times New Roman"/>
          <w:color w:val="D4D4D4"/>
          <w:sz w:val="21"/>
          <w:szCs w:val="21"/>
        </w:rPr>
        <w:t> = </w:t>
      </w:r>
      <w:r w:rsidRPr="003A005B">
        <w:rPr>
          <w:rFonts w:ascii="Consolas" w:eastAsia="Times New Roman" w:hAnsi="Consolas" w:cs="Times New Roman"/>
          <w:color w:val="B5CEA8"/>
          <w:sz w:val="21"/>
          <w:szCs w:val="21"/>
        </w:rPr>
        <w:t>0</w:t>
      </w:r>
      <w:r w:rsidRPr="003A005B">
        <w:rPr>
          <w:rFonts w:ascii="Consolas" w:eastAsia="Times New Roman" w:hAnsi="Consolas" w:cs="Times New Roman"/>
          <w:color w:val="D4D4D4"/>
          <w:sz w:val="21"/>
          <w:szCs w:val="21"/>
        </w:rPr>
        <w:t>;</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C586C0"/>
          <w:sz w:val="21"/>
          <w:szCs w:val="21"/>
        </w:rPr>
        <w:t>if</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flag</w:t>
      </w:r>
      <w:r w:rsidRPr="003A005B">
        <w:rPr>
          <w:rFonts w:ascii="Consolas" w:eastAsia="Times New Roman" w:hAnsi="Consolas" w:cs="Times New Roman"/>
          <w:color w:val="D4D4D4"/>
          <w:sz w:val="21"/>
          <w:szCs w:val="21"/>
        </w:rPr>
        <w:t> == </w:t>
      </w:r>
      <w:r w:rsidRPr="003A005B">
        <w:rPr>
          <w:rFonts w:ascii="Consolas" w:eastAsia="Times New Roman" w:hAnsi="Consolas" w:cs="Times New Roman"/>
          <w:color w:val="B5CEA8"/>
          <w:sz w:val="21"/>
          <w:szCs w:val="21"/>
        </w:rPr>
        <w:t>1</w:t>
      </w:r>
      <w:r w:rsidRPr="003A005B">
        <w:rPr>
          <w:rFonts w:ascii="Consolas" w:eastAsia="Times New Roman" w:hAnsi="Consolas" w:cs="Times New Roman"/>
          <w:color w:val="D4D4D4"/>
          <w:sz w:val="21"/>
          <w:szCs w:val="21"/>
        </w:rPr>
        <w:t>)</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C586C0"/>
          <w:sz w:val="21"/>
          <w:szCs w:val="21"/>
        </w:rPr>
        <w:t>continue</w:t>
      </w:r>
      <w:r w:rsidRPr="003A005B">
        <w:rPr>
          <w:rFonts w:ascii="Consolas" w:eastAsia="Times New Roman" w:hAnsi="Consolas" w:cs="Times New Roman"/>
          <w:color w:val="D4D4D4"/>
          <w:sz w:val="21"/>
          <w:szCs w:val="21"/>
        </w:rPr>
        <w:t>;</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C586C0"/>
          <w:sz w:val="21"/>
          <w:szCs w:val="21"/>
        </w:rPr>
        <w:t>else</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s</w:t>
      </w:r>
      <w:r w:rsidRPr="003A005B">
        <w:rPr>
          <w:rFonts w:ascii="Consolas" w:eastAsia="Times New Roman" w:hAnsi="Consolas" w:cs="Times New Roman"/>
          <w:color w:val="D4D4D4"/>
          <w:sz w:val="21"/>
          <w:szCs w:val="21"/>
        </w:rPr>
        <w:t>[</w:t>
      </w:r>
      <w:r w:rsidRPr="003A005B">
        <w:rPr>
          <w:rFonts w:ascii="Consolas" w:eastAsia="Times New Roman" w:hAnsi="Consolas" w:cs="Times New Roman"/>
          <w:color w:val="9CDCFE"/>
          <w:sz w:val="21"/>
          <w:szCs w:val="21"/>
        </w:rPr>
        <w:t>m</w:t>
      </w:r>
      <w:r w:rsidRPr="003A005B">
        <w:rPr>
          <w:rFonts w:ascii="Consolas" w:eastAsia="Times New Roman" w:hAnsi="Consolas" w:cs="Times New Roman"/>
          <w:color w:val="D4D4D4"/>
          <w:sz w:val="21"/>
          <w:szCs w:val="21"/>
        </w:rPr>
        <w:t>++] = </w:t>
      </w:r>
      <w:r w:rsidRPr="003A005B">
        <w:rPr>
          <w:rFonts w:ascii="Consolas" w:eastAsia="Times New Roman" w:hAnsi="Consolas" w:cs="Times New Roman"/>
          <w:color w:val="9CDCFE"/>
          <w:sz w:val="21"/>
          <w:szCs w:val="21"/>
        </w:rPr>
        <w:t>c</w:t>
      </w:r>
      <w:r w:rsidRPr="003A005B">
        <w:rPr>
          <w:rFonts w:ascii="Consolas" w:eastAsia="Times New Roman" w:hAnsi="Consolas" w:cs="Times New Roman"/>
          <w:color w:val="D4D4D4"/>
          <w:sz w:val="21"/>
          <w:szCs w:val="21"/>
        </w:rPr>
        <w:t>[</w:t>
      </w:r>
      <w:r w:rsidRPr="003A005B">
        <w:rPr>
          <w:rFonts w:ascii="Consolas" w:eastAsia="Times New Roman" w:hAnsi="Consolas" w:cs="Times New Roman"/>
          <w:color w:val="9CDCFE"/>
          <w:sz w:val="21"/>
          <w:szCs w:val="21"/>
        </w:rPr>
        <w:t>i</w:t>
      </w:r>
      <w:r w:rsidRPr="003A005B">
        <w:rPr>
          <w:rFonts w:ascii="Consolas" w:eastAsia="Times New Roman" w:hAnsi="Consolas" w:cs="Times New Roman"/>
          <w:color w:val="D4D4D4"/>
          <w:sz w:val="21"/>
          <w:szCs w:val="21"/>
        </w:rPr>
        <w:t>];</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DCDCAA"/>
          <w:sz w:val="21"/>
          <w:szCs w:val="21"/>
        </w:rPr>
        <w:t>printf</w:t>
      </w:r>
      <w:r w:rsidRPr="003A005B">
        <w:rPr>
          <w:rFonts w:ascii="Consolas" w:eastAsia="Times New Roman" w:hAnsi="Consolas" w:cs="Times New Roman"/>
          <w:color w:val="D4D4D4"/>
          <w:sz w:val="21"/>
          <w:szCs w:val="21"/>
        </w:rPr>
        <w:t>(</w:t>
      </w:r>
      <w:r w:rsidRPr="003A005B">
        <w:rPr>
          <w:rFonts w:ascii="Consolas" w:eastAsia="Times New Roman" w:hAnsi="Consolas" w:cs="Times New Roman"/>
          <w:color w:val="CE9178"/>
          <w:sz w:val="21"/>
          <w:szCs w:val="21"/>
        </w:rPr>
        <w:t>"</w:t>
      </w:r>
      <w:r w:rsidRPr="003A005B">
        <w:rPr>
          <w:rFonts w:ascii="Consolas" w:eastAsia="Times New Roman" w:hAnsi="Consolas" w:cs="Times New Roman"/>
          <w:color w:val="D7BA7D"/>
          <w:sz w:val="21"/>
          <w:szCs w:val="21"/>
        </w:rPr>
        <w:t>\n</w:t>
      </w:r>
      <w:r w:rsidRPr="003A005B">
        <w:rPr>
          <w:rFonts w:ascii="Consolas" w:eastAsia="Times New Roman" w:hAnsi="Consolas" w:cs="Times New Roman"/>
          <w:color w:val="CE9178"/>
          <w:sz w:val="21"/>
          <w:szCs w:val="21"/>
        </w:rPr>
        <w:t>Symmetric Difference of sets is</w:t>
      </w:r>
      <w:r w:rsidRPr="003A005B">
        <w:rPr>
          <w:rFonts w:ascii="Consolas" w:eastAsia="Times New Roman" w:hAnsi="Consolas" w:cs="Times New Roman"/>
          <w:color w:val="D7BA7D"/>
          <w:sz w:val="21"/>
          <w:szCs w:val="21"/>
        </w:rPr>
        <w:t>\n</w:t>
      </w:r>
      <w:r w:rsidRPr="003A005B">
        <w:rPr>
          <w:rFonts w:ascii="Consolas" w:eastAsia="Times New Roman" w:hAnsi="Consolas" w:cs="Times New Roman"/>
          <w:color w:val="CE9178"/>
          <w:sz w:val="21"/>
          <w:szCs w:val="21"/>
        </w:rPr>
        <w:t>"</w:t>
      </w:r>
      <w:r w:rsidRPr="003A005B">
        <w:rPr>
          <w:rFonts w:ascii="Consolas" w:eastAsia="Times New Roman" w:hAnsi="Consolas" w:cs="Times New Roman"/>
          <w:color w:val="D4D4D4"/>
          <w:sz w:val="21"/>
          <w:szCs w:val="21"/>
        </w:rPr>
        <w:t>);</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C586C0"/>
          <w:sz w:val="21"/>
          <w:szCs w:val="21"/>
        </w:rPr>
        <w:t>for</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i</w:t>
      </w:r>
      <w:r w:rsidRPr="003A005B">
        <w:rPr>
          <w:rFonts w:ascii="Consolas" w:eastAsia="Times New Roman" w:hAnsi="Consolas" w:cs="Times New Roman"/>
          <w:color w:val="D4D4D4"/>
          <w:sz w:val="21"/>
          <w:szCs w:val="21"/>
        </w:rPr>
        <w:t> = </w:t>
      </w:r>
      <w:r w:rsidRPr="003A005B">
        <w:rPr>
          <w:rFonts w:ascii="Consolas" w:eastAsia="Times New Roman" w:hAnsi="Consolas" w:cs="Times New Roman"/>
          <w:color w:val="B5CEA8"/>
          <w:sz w:val="21"/>
          <w:szCs w:val="21"/>
        </w:rPr>
        <w:t>0</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i</w:t>
      </w:r>
      <w:r w:rsidRPr="003A005B">
        <w:rPr>
          <w:rFonts w:ascii="Consolas" w:eastAsia="Times New Roman" w:hAnsi="Consolas" w:cs="Times New Roman"/>
          <w:color w:val="D4D4D4"/>
          <w:sz w:val="21"/>
          <w:szCs w:val="21"/>
        </w:rPr>
        <w:t> &lt; </w:t>
      </w:r>
      <w:r w:rsidRPr="003A005B">
        <w:rPr>
          <w:rFonts w:ascii="Consolas" w:eastAsia="Times New Roman" w:hAnsi="Consolas" w:cs="Times New Roman"/>
          <w:color w:val="9CDCFE"/>
          <w:sz w:val="21"/>
          <w:szCs w:val="21"/>
        </w:rPr>
        <w:t>m</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i</w:t>
      </w:r>
      <w:r w:rsidRPr="003A005B">
        <w:rPr>
          <w:rFonts w:ascii="Consolas" w:eastAsia="Times New Roman" w:hAnsi="Consolas" w:cs="Times New Roman"/>
          <w:color w:val="D4D4D4"/>
          <w:sz w:val="21"/>
          <w:szCs w:val="21"/>
        </w:rPr>
        <w:t>++)</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DCDCAA"/>
          <w:sz w:val="21"/>
          <w:szCs w:val="21"/>
        </w:rPr>
        <w:t>printf</w:t>
      </w:r>
      <w:r w:rsidRPr="003A005B">
        <w:rPr>
          <w:rFonts w:ascii="Consolas" w:eastAsia="Times New Roman" w:hAnsi="Consolas" w:cs="Times New Roman"/>
          <w:color w:val="D4D4D4"/>
          <w:sz w:val="21"/>
          <w:szCs w:val="21"/>
        </w:rPr>
        <w:t>(</w:t>
      </w:r>
      <w:r w:rsidRPr="003A005B">
        <w:rPr>
          <w:rFonts w:ascii="Consolas" w:eastAsia="Times New Roman" w:hAnsi="Consolas" w:cs="Times New Roman"/>
          <w:color w:val="CE9178"/>
          <w:sz w:val="21"/>
          <w:szCs w:val="21"/>
        </w:rPr>
        <w:t>" %d"</w:t>
      </w:r>
      <w:r w:rsidRPr="003A005B">
        <w:rPr>
          <w:rFonts w:ascii="Consolas" w:eastAsia="Times New Roman" w:hAnsi="Consolas" w:cs="Times New Roman"/>
          <w:color w:val="D4D4D4"/>
          <w:sz w:val="21"/>
          <w:szCs w:val="21"/>
        </w:rPr>
        <w:t>, </w:t>
      </w:r>
      <w:r w:rsidRPr="003A005B">
        <w:rPr>
          <w:rFonts w:ascii="Consolas" w:eastAsia="Times New Roman" w:hAnsi="Consolas" w:cs="Times New Roman"/>
          <w:color w:val="9CDCFE"/>
          <w:sz w:val="21"/>
          <w:szCs w:val="21"/>
        </w:rPr>
        <w:t>s</w:t>
      </w:r>
      <w:r w:rsidRPr="003A005B">
        <w:rPr>
          <w:rFonts w:ascii="Consolas" w:eastAsia="Times New Roman" w:hAnsi="Consolas" w:cs="Times New Roman"/>
          <w:color w:val="D4D4D4"/>
          <w:sz w:val="21"/>
          <w:szCs w:val="21"/>
        </w:rPr>
        <w:t>[</w:t>
      </w:r>
      <w:r w:rsidRPr="003A005B">
        <w:rPr>
          <w:rFonts w:ascii="Consolas" w:eastAsia="Times New Roman" w:hAnsi="Consolas" w:cs="Times New Roman"/>
          <w:color w:val="9CDCFE"/>
          <w:sz w:val="21"/>
          <w:szCs w:val="21"/>
        </w:rPr>
        <w:t>i</w:t>
      </w:r>
      <w:r w:rsidRPr="003A005B">
        <w:rPr>
          <w:rFonts w:ascii="Consolas" w:eastAsia="Times New Roman" w:hAnsi="Consolas" w:cs="Times New Roman"/>
          <w:color w:val="D4D4D4"/>
          <w:sz w:val="21"/>
          <w:szCs w:val="21"/>
        </w:rPr>
        <w:t>]);</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    }</w:t>
      </w:r>
    </w:p>
    <w:p w:rsidR="003A005B" w:rsidRPr="003A005B" w:rsidRDefault="002351E9" w:rsidP="003A005B">
      <w:pPr>
        <w:shd w:val="clear" w:color="auto" w:fill="1E1E1E"/>
        <w:spacing w:after="0" w:line="285" w:lineRule="atLeast"/>
        <w:rPr>
          <w:rFonts w:ascii="Consolas" w:eastAsia="Times New Roman" w:hAnsi="Consolas" w:cs="Times New Roman"/>
          <w:color w:val="D4D4D4"/>
          <w:sz w:val="21"/>
          <w:szCs w:val="21"/>
        </w:rPr>
      </w:pPr>
      <w:r w:rsidRPr="003A005B">
        <w:rPr>
          <w:rFonts w:ascii="Consolas" w:eastAsia="Times New Roman" w:hAnsi="Consolas" w:cs="Times New Roman"/>
          <w:color w:val="D4D4D4"/>
          <w:sz w:val="21"/>
          <w:szCs w:val="21"/>
        </w:rPr>
        <w:t>}</w:t>
      </w:r>
    </w:p>
    <w:p w:rsidR="003A005B" w:rsidRPr="00D01984" w:rsidRDefault="003A005B" w:rsidP="003A005B">
      <w:pPr>
        <w:pStyle w:val="ListParagraph"/>
        <w:ind w:left="360"/>
        <w:rPr>
          <w:b/>
          <w:color w:val="FF0000"/>
        </w:rPr>
      </w:pPr>
    </w:p>
    <w:p w:rsidR="00D01984" w:rsidRDefault="00D01984" w:rsidP="00D01984"/>
    <w:p w:rsidR="00D01984" w:rsidRDefault="002351E9" w:rsidP="00F34839">
      <w:pPr>
        <w:pStyle w:val="ListParagraph"/>
        <w:ind w:left="360"/>
        <w:rPr>
          <w:b/>
          <w:color w:val="FF0000"/>
        </w:rPr>
      </w:pPr>
      <w:r w:rsidRPr="003A005B">
        <w:rPr>
          <w:b/>
          <w:color w:val="FF0000"/>
        </w:rPr>
        <w:t>Result /Output</w:t>
      </w:r>
      <w:r w:rsidR="003A005B" w:rsidRPr="003A005B">
        <w:rPr>
          <w:b/>
          <w:color w:val="FF0000"/>
        </w:rPr>
        <w:t>:</w:t>
      </w:r>
    </w:p>
    <w:p w:rsidR="003A005B" w:rsidRPr="003A005B" w:rsidRDefault="002351E9" w:rsidP="003A005B">
      <w:pPr>
        <w:pStyle w:val="ListParagraph"/>
        <w:ind w:left="360"/>
        <w:rPr>
          <w:b/>
          <w:color w:val="FF0000"/>
        </w:rPr>
        <w:sectPr w:rsidR="003A005B" w:rsidRPr="003A005B" w:rsidSect="00A83BC6">
          <w:headerReference w:type="default" r:id="rId33"/>
          <w:footerReference w:type="default" r:id="rId34"/>
          <w:pgSz w:w="12240" w:h="15840"/>
          <w:pgMar w:top="1440" w:right="1440" w:bottom="1440" w:left="1440" w:header="720" w:footer="720" w:gutter="0"/>
          <w:cols w:space="720"/>
          <w:docGrid w:linePitch="360"/>
        </w:sectPr>
      </w:pPr>
      <w:r>
        <w:rPr>
          <w:b/>
          <w:noProof/>
          <w:color w:val="FF0000"/>
        </w:rPr>
        <w:drawing>
          <wp:inline distT="0" distB="0" distL="0" distR="0">
            <wp:extent cx="5943600" cy="2165230"/>
            <wp:effectExtent l="19050" t="0" r="0" b="0"/>
            <wp:docPr id="1044830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30541" name="Picture 1"/>
                    <pic:cNvPicPr>
                      <a:picLocks noChangeAspect="1" noChangeArrowheads="1"/>
                    </pic:cNvPicPr>
                  </pic:nvPicPr>
                  <pic:blipFill>
                    <a:blip r:embed="rId35"/>
                    <a:stretch>
                      <a:fillRect/>
                    </a:stretch>
                  </pic:blipFill>
                  <pic:spPr bwMode="auto">
                    <a:xfrm>
                      <a:off x="0" y="0"/>
                      <a:ext cx="5943600" cy="2165230"/>
                    </a:xfrm>
                    <a:prstGeom prst="rect">
                      <a:avLst/>
                    </a:prstGeom>
                    <a:noFill/>
                    <a:ln w="9525">
                      <a:noFill/>
                      <a:miter lim="800000"/>
                      <a:headEnd/>
                      <a:tailEnd/>
                    </a:ln>
                  </pic:spPr>
                </pic:pic>
              </a:graphicData>
            </a:graphic>
          </wp:inline>
        </w:drawing>
      </w:r>
    </w:p>
    <w:p w:rsidR="00ED46DB" w:rsidRPr="00ED46DB" w:rsidRDefault="002351E9" w:rsidP="00ED46DB">
      <w:pPr>
        <w:spacing w:line="256" w:lineRule="auto"/>
        <w:jc w:val="center"/>
        <w:rPr>
          <w:rFonts w:ascii="Calibri" w:eastAsia="Calibri" w:hAnsi="Calibri" w:cs="Times New Roman"/>
          <w:b/>
          <w:sz w:val="36"/>
          <w:szCs w:val="36"/>
        </w:rPr>
      </w:pPr>
      <w:r>
        <w:rPr>
          <w:rFonts w:ascii="Calibri" w:eastAsia="Calibri" w:hAnsi="Calibri" w:cs="Times New Roman"/>
          <w:b/>
          <w:sz w:val="36"/>
          <w:szCs w:val="36"/>
        </w:rPr>
        <w:lastRenderedPageBreak/>
        <w:t>PRACTICAL -5</w:t>
      </w:r>
    </w:p>
    <w:p w:rsidR="00DF72D8" w:rsidRPr="00D01984" w:rsidRDefault="00DF72D8">
      <w:pPr>
        <w:rPr>
          <w:color w:val="FF0000"/>
        </w:rPr>
      </w:pPr>
    </w:p>
    <w:p w:rsidR="00D01984" w:rsidRPr="004465AA" w:rsidRDefault="002351E9" w:rsidP="00F34839">
      <w:pPr>
        <w:pStyle w:val="ListParagraph"/>
        <w:ind w:left="360"/>
        <w:rPr>
          <w:b/>
          <w:color w:val="FF0000"/>
        </w:rPr>
      </w:pPr>
      <w:r w:rsidRPr="00D01984">
        <w:rPr>
          <w:b/>
          <w:color w:val="FF0000"/>
        </w:rPr>
        <w:t>PRACTICAL STATEMENT OF PRACTICAL:</w:t>
      </w:r>
      <w:r w:rsidR="004465AA" w:rsidRPr="004465AA">
        <w:rPr>
          <w:b/>
        </w:rPr>
        <w:t xml:space="preserve"> Write a C Program to find Cartesian product of two sets.</w:t>
      </w:r>
    </w:p>
    <w:p w:rsidR="00D01984" w:rsidRPr="00D01984" w:rsidRDefault="00D01984">
      <w:pPr>
        <w:rPr>
          <w:b/>
          <w:color w:val="FF0000"/>
        </w:rPr>
      </w:pPr>
    </w:p>
    <w:p w:rsidR="004465AA" w:rsidRPr="004465AA" w:rsidRDefault="002351E9" w:rsidP="00F34839">
      <w:pPr>
        <w:pStyle w:val="ListParagraph"/>
        <w:shd w:val="clear" w:color="auto" w:fill="FFFFCC"/>
        <w:spacing w:after="200" w:line="276" w:lineRule="atLeast"/>
        <w:ind w:left="360"/>
        <w:jc w:val="both"/>
        <w:rPr>
          <w:rFonts w:ascii="Times New Roman" w:eastAsia="Times New Roman" w:hAnsi="Times New Roman" w:cs="Times New Roman"/>
          <w:color w:val="000000"/>
          <w:sz w:val="24"/>
          <w:szCs w:val="24"/>
          <w:lang w:val="en-IN"/>
        </w:rPr>
      </w:pPr>
      <w:r w:rsidRPr="004465AA">
        <w:rPr>
          <w:b/>
          <w:color w:val="FF0000"/>
        </w:rPr>
        <w:t xml:space="preserve">THEORY : </w:t>
      </w:r>
      <w:r w:rsidRPr="004465AA">
        <w:rPr>
          <w:rFonts w:ascii="Times New Roman" w:eastAsia="Times New Roman" w:hAnsi="Times New Roman" w:cs="Times New Roman"/>
          <w:b/>
          <w:bCs/>
          <w:i/>
          <w:iCs/>
          <w:color w:val="000000"/>
          <w:sz w:val="24"/>
          <w:szCs w:val="24"/>
        </w:rPr>
        <w:t>Ordered Pair:</w:t>
      </w:r>
      <w:r w:rsidRPr="004465AA">
        <w:rPr>
          <w:rFonts w:ascii="Times New Roman" w:eastAsia="Times New Roman" w:hAnsi="Times New Roman" w:cs="Times New Roman"/>
          <w:color w:val="000000"/>
          <w:sz w:val="24"/>
          <w:szCs w:val="24"/>
        </w:rPr>
        <w:t>  An </w:t>
      </w:r>
      <w:r w:rsidRPr="004465AA">
        <w:rPr>
          <w:rFonts w:ascii="Times New Roman" w:eastAsia="Times New Roman" w:hAnsi="Times New Roman" w:cs="Times New Roman"/>
          <w:i/>
          <w:iCs/>
          <w:color w:val="000000"/>
          <w:sz w:val="24"/>
          <w:szCs w:val="24"/>
        </w:rPr>
        <w:t>ordered pair</w:t>
      </w:r>
      <w:r w:rsidRPr="004465AA">
        <w:rPr>
          <w:rFonts w:ascii="Times New Roman" w:eastAsia="Times New Roman" w:hAnsi="Times New Roman" w:cs="Times New Roman"/>
          <w:color w:val="000000"/>
          <w:sz w:val="24"/>
          <w:szCs w:val="24"/>
        </w:rPr>
        <w:t> is a pair of objects where one element is designated first and the other element is designated second, denoted (</w:t>
      </w:r>
      <w:r w:rsidRPr="004465AA">
        <w:rPr>
          <w:rFonts w:ascii="Times New Roman" w:eastAsia="Times New Roman" w:hAnsi="Times New Roman" w:cs="Times New Roman"/>
          <w:i/>
          <w:iCs/>
          <w:color w:val="000000"/>
          <w:sz w:val="24"/>
          <w:szCs w:val="24"/>
        </w:rPr>
        <w:t>a</w:t>
      </w:r>
      <w:r w:rsidRPr="004465AA">
        <w:rPr>
          <w:rFonts w:ascii="Times New Roman" w:eastAsia="Times New Roman" w:hAnsi="Times New Roman" w:cs="Times New Roman"/>
          <w:color w:val="000000"/>
          <w:sz w:val="24"/>
          <w:szCs w:val="24"/>
        </w:rPr>
        <w:t>, </w:t>
      </w:r>
      <w:r w:rsidRPr="004465AA">
        <w:rPr>
          <w:rFonts w:ascii="Times New Roman" w:eastAsia="Times New Roman" w:hAnsi="Times New Roman" w:cs="Times New Roman"/>
          <w:i/>
          <w:iCs/>
          <w:color w:val="000000"/>
          <w:sz w:val="24"/>
          <w:szCs w:val="24"/>
        </w:rPr>
        <w:t>b</w:t>
      </w:r>
      <w:r w:rsidRPr="004465AA">
        <w:rPr>
          <w:rFonts w:ascii="Times New Roman" w:eastAsia="Times New Roman" w:hAnsi="Times New Roman" w:cs="Times New Roman"/>
          <w:color w:val="000000"/>
          <w:sz w:val="24"/>
          <w:szCs w:val="24"/>
        </w:rPr>
        <w:t>). </w:t>
      </w:r>
    </w:p>
    <w:p w:rsidR="004465AA" w:rsidRPr="004465AA" w:rsidRDefault="002351E9" w:rsidP="004465AA">
      <w:pPr>
        <w:shd w:val="clear" w:color="auto" w:fill="FFFFCC"/>
        <w:spacing w:after="200" w:line="276" w:lineRule="atLeast"/>
        <w:jc w:val="both"/>
        <w:rPr>
          <w:rFonts w:ascii="Times New Roman" w:eastAsia="Times New Roman" w:hAnsi="Times New Roman" w:cs="Times New Roman"/>
          <w:color w:val="000000"/>
          <w:sz w:val="24"/>
          <w:szCs w:val="24"/>
        </w:rPr>
      </w:pPr>
      <w:r w:rsidRPr="004465AA">
        <w:rPr>
          <w:rFonts w:ascii="Times New Roman" w:eastAsia="Times New Roman" w:hAnsi="Times New Roman" w:cs="Times New Roman"/>
          <w:b/>
          <w:bCs/>
          <w:i/>
          <w:iCs/>
          <w:color w:val="000000"/>
          <w:sz w:val="24"/>
          <w:szCs w:val="24"/>
        </w:rPr>
        <w:t>Cartesian Product:</w:t>
      </w:r>
      <w:r w:rsidRPr="004465AA">
        <w:rPr>
          <w:rFonts w:ascii="Times New Roman" w:eastAsia="Times New Roman" w:hAnsi="Times New Roman" w:cs="Times New Roman"/>
          <w:color w:val="000000"/>
          <w:sz w:val="24"/>
          <w:szCs w:val="24"/>
        </w:rPr>
        <w:t> The </w:t>
      </w:r>
      <w:r w:rsidRPr="004465AA">
        <w:rPr>
          <w:rFonts w:ascii="Times New Roman" w:eastAsia="Times New Roman" w:hAnsi="Times New Roman" w:cs="Times New Roman"/>
          <w:i/>
          <w:iCs/>
          <w:color w:val="000000"/>
          <w:sz w:val="24"/>
          <w:szCs w:val="24"/>
        </w:rPr>
        <w:t>Cartesian product</w:t>
      </w:r>
      <w:r w:rsidRPr="004465AA">
        <w:rPr>
          <w:rFonts w:ascii="Times New Roman" w:eastAsia="Times New Roman" w:hAnsi="Times New Roman" w:cs="Times New Roman"/>
          <w:color w:val="000000"/>
          <w:sz w:val="24"/>
          <w:szCs w:val="24"/>
        </w:rPr>
        <w:t> of two sets </w:t>
      </w:r>
      <w:r w:rsidRPr="004465AA">
        <w:rPr>
          <w:rFonts w:ascii="Times New Roman" w:eastAsia="Times New Roman" w:hAnsi="Times New Roman" w:cs="Times New Roman"/>
          <w:i/>
          <w:iCs/>
          <w:color w:val="000000"/>
          <w:sz w:val="24"/>
          <w:szCs w:val="24"/>
        </w:rPr>
        <w:t>A</w:t>
      </w:r>
      <w:r w:rsidRPr="004465AA">
        <w:rPr>
          <w:rFonts w:ascii="Times New Roman" w:eastAsia="Times New Roman" w:hAnsi="Times New Roman" w:cs="Times New Roman"/>
          <w:color w:val="000000"/>
          <w:sz w:val="24"/>
          <w:szCs w:val="24"/>
        </w:rPr>
        <w:t> and </w:t>
      </w:r>
      <w:r w:rsidRPr="004465AA">
        <w:rPr>
          <w:rFonts w:ascii="Times New Roman" w:eastAsia="Times New Roman" w:hAnsi="Times New Roman" w:cs="Times New Roman"/>
          <w:i/>
          <w:iCs/>
          <w:color w:val="000000"/>
          <w:sz w:val="24"/>
          <w:szCs w:val="24"/>
        </w:rPr>
        <w:t>B</w:t>
      </w:r>
      <w:r w:rsidRPr="004465AA">
        <w:rPr>
          <w:rFonts w:ascii="Times New Roman" w:eastAsia="Times New Roman" w:hAnsi="Times New Roman" w:cs="Times New Roman"/>
          <w:color w:val="000000"/>
          <w:sz w:val="24"/>
          <w:szCs w:val="24"/>
        </w:rPr>
        <w:t>, denoted </w:t>
      </w:r>
      <w:r w:rsidRPr="004465AA">
        <w:rPr>
          <w:rFonts w:ascii="Times New Roman" w:eastAsia="Times New Roman" w:hAnsi="Times New Roman" w:cs="Times New Roman"/>
          <w:i/>
          <w:iCs/>
          <w:color w:val="000000"/>
          <w:sz w:val="24"/>
          <w:szCs w:val="24"/>
        </w:rPr>
        <w:t>A</w:t>
      </w:r>
      <w:r w:rsidRPr="004465AA">
        <w:rPr>
          <w:rFonts w:ascii="Times New Roman" w:eastAsia="Times New Roman" w:hAnsi="Times New Roman" w:cs="Times New Roman"/>
          <w:color w:val="000000"/>
          <w:sz w:val="24"/>
          <w:szCs w:val="24"/>
        </w:rPr>
        <w:t> × </w:t>
      </w:r>
      <w:r w:rsidRPr="004465AA">
        <w:rPr>
          <w:rFonts w:ascii="Times New Roman" w:eastAsia="Times New Roman" w:hAnsi="Times New Roman" w:cs="Times New Roman"/>
          <w:i/>
          <w:iCs/>
          <w:color w:val="000000"/>
          <w:sz w:val="24"/>
          <w:szCs w:val="24"/>
        </w:rPr>
        <w:t>B</w:t>
      </w:r>
      <w:r w:rsidRPr="004465AA">
        <w:rPr>
          <w:rFonts w:ascii="Times New Roman" w:eastAsia="Times New Roman" w:hAnsi="Times New Roman" w:cs="Times New Roman"/>
          <w:color w:val="000000"/>
          <w:sz w:val="24"/>
          <w:szCs w:val="24"/>
        </w:rPr>
        <w:t>, is the set of all possible ordered pairs where the elements of </w:t>
      </w:r>
      <w:r w:rsidRPr="004465AA">
        <w:rPr>
          <w:rFonts w:ascii="Times New Roman" w:eastAsia="Times New Roman" w:hAnsi="Times New Roman" w:cs="Times New Roman"/>
          <w:i/>
          <w:iCs/>
          <w:color w:val="000000"/>
          <w:sz w:val="24"/>
          <w:szCs w:val="24"/>
        </w:rPr>
        <w:t>A</w:t>
      </w:r>
      <w:r w:rsidRPr="004465AA">
        <w:rPr>
          <w:rFonts w:ascii="Times New Roman" w:eastAsia="Times New Roman" w:hAnsi="Times New Roman" w:cs="Times New Roman"/>
          <w:color w:val="000000"/>
          <w:sz w:val="24"/>
          <w:szCs w:val="24"/>
        </w:rPr>
        <w:t> are first and the elements of </w:t>
      </w:r>
      <w:r w:rsidRPr="004465AA">
        <w:rPr>
          <w:rFonts w:ascii="Times New Roman" w:eastAsia="Times New Roman" w:hAnsi="Times New Roman" w:cs="Times New Roman"/>
          <w:i/>
          <w:iCs/>
          <w:color w:val="000000"/>
          <w:sz w:val="24"/>
          <w:szCs w:val="24"/>
        </w:rPr>
        <w:t>B</w:t>
      </w:r>
      <w:r w:rsidRPr="004465AA">
        <w:rPr>
          <w:rFonts w:ascii="Times New Roman" w:eastAsia="Times New Roman" w:hAnsi="Times New Roman" w:cs="Times New Roman"/>
          <w:color w:val="000000"/>
          <w:sz w:val="24"/>
          <w:szCs w:val="24"/>
        </w:rPr>
        <w:t>are second. </w:t>
      </w:r>
    </w:p>
    <w:p w:rsidR="004465AA" w:rsidRPr="004465AA" w:rsidRDefault="002351E9" w:rsidP="004465AA">
      <w:pPr>
        <w:shd w:val="clear" w:color="auto" w:fill="FFFFCC"/>
        <w:spacing w:after="200" w:line="253" w:lineRule="atLeast"/>
        <w:ind w:left="576"/>
        <w:rPr>
          <w:rFonts w:ascii="Times New Roman" w:eastAsia="Times New Roman" w:hAnsi="Times New Roman" w:cs="Times New Roman"/>
          <w:color w:val="000000"/>
          <w:sz w:val="24"/>
          <w:szCs w:val="24"/>
        </w:rPr>
      </w:pPr>
      <w:r w:rsidRPr="004465AA">
        <w:rPr>
          <w:rFonts w:ascii="Times New Roman" w:eastAsia="Times New Roman" w:hAnsi="Times New Roman" w:cs="Times New Roman"/>
          <w:color w:val="000000"/>
          <w:sz w:val="24"/>
          <w:szCs w:val="24"/>
        </w:rPr>
        <w:t>In set-builder notation,  </w:t>
      </w:r>
      <w:r w:rsidRPr="004465AA">
        <w:rPr>
          <w:rFonts w:ascii="Times New Roman" w:eastAsia="Times New Roman" w:hAnsi="Times New Roman" w:cs="Times New Roman"/>
          <w:i/>
          <w:iCs/>
          <w:color w:val="000000"/>
          <w:sz w:val="24"/>
          <w:szCs w:val="24"/>
        </w:rPr>
        <w:t>A</w:t>
      </w:r>
      <w:r w:rsidRPr="004465AA">
        <w:rPr>
          <w:rFonts w:ascii="Times New Roman" w:eastAsia="Times New Roman" w:hAnsi="Times New Roman" w:cs="Times New Roman"/>
          <w:color w:val="000000"/>
          <w:sz w:val="24"/>
          <w:szCs w:val="24"/>
        </w:rPr>
        <w:t> × </w:t>
      </w:r>
      <w:r w:rsidRPr="004465AA">
        <w:rPr>
          <w:rFonts w:ascii="Times New Roman" w:eastAsia="Times New Roman" w:hAnsi="Times New Roman" w:cs="Times New Roman"/>
          <w:i/>
          <w:iCs/>
          <w:color w:val="000000"/>
          <w:sz w:val="24"/>
          <w:szCs w:val="24"/>
        </w:rPr>
        <w:t>B</w:t>
      </w:r>
      <w:r w:rsidRPr="004465AA">
        <w:rPr>
          <w:rFonts w:ascii="Times New Roman" w:eastAsia="Times New Roman" w:hAnsi="Times New Roman" w:cs="Times New Roman"/>
          <w:color w:val="000000"/>
          <w:sz w:val="24"/>
          <w:szCs w:val="24"/>
        </w:rPr>
        <w:t> = {(</w:t>
      </w:r>
      <w:r w:rsidRPr="004465AA">
        <w:rPr>
          <w:rFonts w:ascii="Times New Roman" w:eastAsia="Times New Roman" w:hAnsi="Times New Roman" w:cs="Times New Roman"/>
          <w:i/>
          <w:iCs/>
          <w:color w:val="000000"/>
          <w:sz w:val="24"/>
          <w:szCs w:val="24"/>
        </w:rPr>
        <w:t>a, b</w:t>
      </w:r>
      <w:r w:rsidRPr="004465AA">
        <w:rPr>
          <w:rFonts w:ascii="Times New Roman" w:eastAsia="Times New Roman" w:hAnsi="Times New Roman" w:cs="Times New Roman"/>
          <w:color w:val="000000"/>
          <w:sz w:val="24"/>
          <w:szCs w:val="24"/>
        </w:rPr>
        <w:t>) : </w:t>
      </w:r>
      <w:r w:rsidRPr="004465AA">
        <w:rPr>
          <w:rFonts w:ascii="Times New Roman" w:eastAsia="Times New Roman" w:hAnsi="Times New Roman" w:cs="Times New Roman"/>
          <w:i/>
          <w:iCs/>
          <w:color w:val="000000"/>
          <w:sz w:val="24"/>
          <w:szCs w:val="24"/>
        </w:rPr>
        <w:t>a</w:t>
      </w:r>
      <w:r w:rsidRPr="004465AA">
        <w:rPr>
          <w:rFonts w:ascii="Times New Roman" w:eastAsia="Times New Roman" w:hAnsi="Times New Roman" w:cs="Times New Roman"/>
          <w:color w:val="000000"/>
          <w:sz w:val="24"/>
          <w:szCs w:val="24"/>
        </w:rPr>
        <w:t> </w:t>
      </w:r>
      <w:r w:rsidRPr="004465AA">
        <w:rPr>
          <w:rFonts w:ascii="Cambria Math" w:eastAsia="Times New Roman" w:hAnsi="Cambria Math" w:cs="Cambria Math"/>
          <w:color w:val="000000"/>
          <w:sz w:val="24"/>
          <w:szCs w:val="24"/>
        </w:rPr>
        <w:t>∈</w:t>
      </w:r>
      <w:r w:rsidRPr="004465AA">
        <w:rPr>
          <w:rFonts w:ascii="Times New Roman" w:eastAsia="Times New Roman" w:hAnsi="Times New Roman" w:cs="Times New Roman"/>
          <w:color w:val="000000"/>
          <w:sz w:val="24"/>
          <w:szCs w:val="24"/>
        </w:rPr>
        <w:t> </w:t>
      </w:r>
      <w:r w:rsidRPr="004465AA">
        <w:rPr>
          <w:rFonts w:ascii="Times New Roman" w:eastAsia="Times New Roman" w:hAnsi="Times New Roman" w:cs="Times New Roman"/>
          <w:i/>
          <w:iCs/>
          <w:color w:val="000000"/>
          <w:sz w:val="24"/>
          <w:szCs w:val="24"/>
        </w:rPr>
        <w:t>A</w:t>
      </w:r>
      <w:r w:rsidRPr="004465AA">
        <w:rPr>
          <w:rFonts w:ascii="Times New Roman" w:eastAsia="Times New Roman" w:hAnsi="Times New Roman" w:cs="Times New Roman"/>
          <w:color w:val="000000"/>
          <w:sz w:val="24"/>
          <w:szCs w:val="24"/>
        </w:rPr>
        <w:t> and </w:t>
      </w:r>
      <w:r w:rsidRPr="004465AA">
        <w:rPr>
          <w:rFonts w:ascii="Times New Roman" w:eastAsia="Times New Roman" w:hAnsi="Times New Roman" w:cs="Times New Roman"/>
          <w:i/>
          <w:iCs/>
          <w:color w:val="000000"/>
          <w:sz w:val="24"/>
          <w:szCs w:val="24"/>
        </w:rPr>
        <w:t>b</w:t>
      </w:r>
      <w:r w:rsidRPr="004465AA">
        <w:rPr>
          <w:rFonts w:ascii="Times New Roman" w:eastAsia="Times New Roman" w:hAnsi="Times New Roman" w:cs="Times New Roman"/>
          <w:color w:val="000000"/>
          <w:sz w:val="24"/>
          <w:szCs w:val="24"/>
        </w:rPr>
        <w:t> </w:t>
      </w:r>
      <w:r w:rsidRPr="004465AA">
        <w:rPr>
          <w:rFonts w:ascii="Cambria Math" w:eastAsia="Times New Roman" w:hAnsi="Cambria Math" w:cs="Cambria Math"/>
          <w:color w:val="000000"/>
          <w:sz w:val="24"/>
          <w:szCs w:val="24"/>
        </w:rPr>
        <w:t>∈</w:t>
      </w:r>
      <w:r w:rsidRPr="004465AA">
        <w:rPr>
          <w:rFonts w:ascii="Times New Roman" w:eastAsia="Times New Roman" w:hAnsi="Times New Roman" w:cs="Times New Roman"/>
          <w:color w:val="000000"/>
          <w:sz w:val="24"/>
          <w:szCs w:val="24"/>
        </w:rPr>
        <w:t> </w:t>
      </w:r>
      <w:r w:rsidRPr="004465AA">
        <w:rPr>
          <w:rFonts w:ascii="Times New Roman" w:eastAsia="Times New Roman" w:hAnsi="Times New Roman" w:cs="Times New Roman"/>
          <w:i/>
          <w:iCs/>
          <w:color w:val="000000"/>
          <w:sz w:val="24"/>
          <w:szCs w:val="24"/>
        </w:rPr>
        <w:t>B</w:t>
      </w:r>
      <w:r w:rsidRPr="004465AA">
        <w:rPr>
          <w:rFonts w:ascii="Times New Roman" w:eastAsia="Times New Roman" w:hAnsi="Times New Roman" w:cs="Times New Roman"/>
          <w:color w:val="000000"/>
          <w:sz w:val="24"/>
          <w:szCs w:val="24"/>
        </w:rPr>
        <w:t>}.</w:t>
      </w:r>
    </w:p>
    <w:p w:rsidR="004465AA" w:rsidRPr="004465AA" w:rsidRDefault="002351E9" w:rsidP="004465AA">
      <w:pPr>
        <w:shd w:val="clear" w:color="auto" w:fill="FFFFCC"/>
        <w:spacing w:after="200" w:line="253" w:lineRule="atLeast"/>
        <w:ind w:left="576"/>
        <w:rPr>
          <w:rFonts w:ascii="Times New Roman" w:eastAsia="Times New Roman" w:hAnsi="Times New Roman" w:cs="Times New Roman"/>
          <w:color w:val="000000"/>
          <w:sz w:val="24"/>
          <w:szCs w:val="24"/>
        </w:rPr>
      </w:pPr>
      <w:r w:rsidRPr="004465AA">
        <w:rPr>
          <w:rFonts w:ascii="Times New Roman" w:eastAsia="Times New Roman" w:hAnsi="Times New Roman" w:cs="Times New Roman"/>
          <w:i/>
          <w:iCs/>
          <w:color w:val="000000"/>
          <w:sz w:val="24"/>
          <w:szCs w:val="24"/>
        </w:rPr>
        <w:t>Example:</w:t>
      </w:r>
      <w:r w:rsidRPr="004465AA">
        <w:rPr>
          <w:rFonts w:ascii="Times New Roman" w:eastAsia="Times New Roman" w:hAnsi="Times New Roman" w:cs="Times New Roman"/>
          <w:color w:val="000000"/>
          <w:sz w:val="24"/>
          <w:szCs w:val="24"/>
        </w:rPr>
        <w:t>  Let </w:t>
      </w:r>
      <w:r w:rsidRPr="004465AA">
        <w:rPr>
          <w:rFonts w:ascii="Times New Roman" w:eastAsia="Times New Roman" w:hAnsi="Times New Roman" w:cs="Times New Roman"/>
          <w:i/>
          <w:iCs/>
          <w:color w:val="000000"/>
          <w:sz w:val="24"/>
          <w:szCs w:val="24"/>
        </w:rPr>
        <w:t>A</w:t>
      </w:r>
      <w:r w:rsidRPr="004465AA">
        <w:rPr>
          <w:rFonts w:ascii="Times New Roman" w:eastAsia="Times New Roman" w:hAnsi="Times New Roman" w:cs="Times New Roman"/>
          <w:color w:val="000000"/>
          <w:sz w:val="24"/>
          <w:szCs w:val="24"/>
        </w:rPr>
        <w:t> = {H, T} and </w:t>
      </w:r>
      <w:r w:rsidRPr="004465AA">
        <w:rPr>
          <w:rFonts w:ascii="Times New Roman" w:eastAsia="Times New Roman" w:hAnsi="Times New Roman" w:cs="Times New Roman"/>
          <w:i/>
          <w:iCs/>
          <w:color w:val="000000"/>
          <w:sz w:val="24"/>
          <w:szCs w:val="24"/>
        </w:rPr>
        <w:t>B</w:t>
      </w:r>
      <w:r w:rsidRPr="004465AA">
        <w:rPr>
          <w:rFonts w:ascii="Times New Roman" w:eastAsia="Times New Roman" w:hAnsi="Times New Roman" w:cs="Times New Roman"/>
          <w:color w:val="000000"/>
          <w:sz w:val="24"/>
          <w:szCs w:val="24"/>
        </w:rPr>
        <w:t> = {1, 2, 3, 4, 5, 6}.</w:t>
      </w:r>
    </w:p>
    <w:p w:rsidR="004465AA" w:rsidRPr="004465AA" w:rsidRDefault="002351E9" w:rsidP="004465AA">
      <w:pPr>
        <w:shd w:val="clear" w:color="auto" w:fill="FFFFCC"/>
        <w:spacing w:after="200" w:line="253" w:lineRule="atLeast"/>
        <w:ind w:left="1555"/>
        <w:rPr>
          <w:rFonts w:ascii="Times New Roman" w:eastAsia="Times New Roman" w:hAnsi="Times New Roman" w:cs="Times New Roman"/>
          <w:color w:val="000000"/>
          <w:sz w:val="24"/>
          <w:szCs w:val="24"/>
        </w:rPr>
      </w:pPr>
      <w:r w:rsidRPr="004465AA">
        <w:rPr>
          <w:rFonts w:ascii="Times New Roman" w:eastAsia="Times New Roman" w:hAnsi="Times New Roman" w:cs="Times New Roman"/>
          <w:i/>
          <w:iCs/>
          <w:color w:val="000000"/>
          <w:sz w:val="24"/>
          <w:szCs w:val="24"/>
        </w:rPr>
        <w:t>A</w:t>
      </w:r>
      <w:r w:rsidRPr="004465AA">
        <w:rPr>
          <w:rFonts w:ascii="Times New Roman" w:eastAsia="Times New Roman" w:hAnsi="Times New Roman" w:cs="Times New Roman"/>
          <w:color w:val="000000"/>
          <w:sz w:val="24"/>
          <w:szCs w:val="24"/>
        </w:rPr>
        <w:t> × </w:t>
      </w:r>
      <w:r w:rsidRPr="004465AA">
        <w:rPr>
          <w:rFonts w:ascii="Times New Roman" w:eastAsia="Times New Roman" w:hAnsi="Times New Roman" w:cs="Times New Roman"/>
          <w:i/>
          <w:iCs/>
          <w:color w:val="000000"/>
          <w:sz w:val="24"/>
          <w:szCs w:val="24"/>
        </w:rPr>
        <w:t>B </w:t>
      </w:r>
      <w:r w:rsidRPr="004465AA">
        <w:rPr>
          <w:rFonts w:ascii="Times New Roman" w:eastAsia="Times New Roman" w:hAnsi="Times New Roman" w:cs="Times New Roman"/>
          <w:color w:val="000000"/>
          <w:sz w:val="24"/>
          <w:szCs w:val="24"/>
        </w:rPr>
        <w:t> = {(H, 1), (H, 2), (H, 3), (H, 4), (H, 5), (H, 6), (T, 1), (T, 2), (T, 3), (T, 4), (T, 5), (T, 6)}</w:t>
      </w:r>
    </w:p>
    <w:p w:rsidR="004465AA" w:rsidRPr="004465AA" w:rsidRDefault="002351E9" w:rsidP="004465AA">
      <w:pPr>
        <w:shd w:val="clear" w:color="auto" w:fill="FFFFCC"/>
        <w:spacing w:after="200" w:line="253" w:lineRule="atLeast"/>
        <w:ind w:left="1555"/>
        <w:rPr>
          <w:rFonts w:ascii="Times New Roman" w:eastAsia="Times New Roman" w:hAnsi="Times New Roman" w:cs="Times New Roman"/>
          <w:color w:val="000000"/>
          <w:sz w:val="24"/>
          <w:szCs w:val="24"/>
        </w:rPr>
      </w:pPr>
      <w:r w:rsidRPr="004465AA">
        <w:rPr>
          <w:rFonts w:ascii="Times New Roman" w:eastAsia="Times New Roman" w:hAnsi="Times New Roman" w:cs="Times New Roman"/>
          <w:i/>
          <w:iCs/>
          <w:color w:val="000000"/>
          <w:sz w:val="24"/>
          <w:szCs w:val="24"/>
        </w:rPr>
        <w:t>B</w:t>
      </w:r>
      <w:r w:rsidRPr="004465AA">
        <w:rPr>
          <w:rFonts w:ascii="Times New Roman" w:eastAsia="Times New Roman" w:hAnsi="Times New Roman" w:cs="Times New Roman"/>
          <w:color w:val="000000"/>
          <w:sz w:val="24"/>
          <w:szCs w:val="24"/>
        </w:rPr>
        <w:t> × </w:t>
      </w:r>
      <w:r w:rsidRPr="004465AA">
        <w:rPr>
          <w:rFonts w:ascii="Times New Roman" w:eastAsia="Times New Roman" w:hAnsi="Times New Roman" w:cs="Times New Roman"/>
          <w:i/>
          <w:iCs/>
          <w:color w:val="000000"/>
          <w:sz w:val="24"/>
          <w:szCs w:val="24"/>
        </w:rPr>
        <w:t>A </w:t>
      </w:r>
      <w:r w:rsidRPr="004465AA">
        <w:rPr>
          <w:rFonts w:ascii="Times New Roman" w:eastAsia="Times New Roman" w:hAnsi="Times New Roman" w:cs="Times New Roman"/>
          <w:color w:val="000000"/>
          <w:sz w:val="24"/>
          <w:szCs w:val="24"/>
        </w:rPr>
        <w:t>= {(1, H), (2, H), (3, H), (4, H), (5, H), (6, H), (1, T), (2, T), (3, T), (4, T), (5, T), (6, T)}</w:t>
      </w:r>
    </w:p>
    <w:p w:rsidR="00D01984" w:rsidRPr="004465AA" w:rsidRDefault="002351E9" w:rsidP="004465AA">
      <w:pPr>
        <w:shd w:val="clear" w:color="auto" w:fill="FFFFCC"/>
        <w:spacing w:after="280" w:line="253" w:lineRule="atLeast"/>
        <w:ind w:left="1555"/>
        <w:rPr>
          <w:rFonts w:ascii="Times New Roman" w:eastAsia="Times New Roman" w:hAnsi="Times New Roman" w:cs="Times New Roman"/>
          <w:color w:val="000000"/>
          <w:sz w:val="24"/>
          <w:szCs w:val="24"/>
        </w:rPr>
      </w:pPr>
      <w:r w:rsidRPr="004465AA">
        <w:rPr>
          <w:rFonts w:ascii="Times New Roman" w:eastAsia="Times New Roman" w:hAnsi="Times New Roman" w:cs="Times New Roman"/>
          <w:color w:val="000000"/>
          <w:sz w:val="24"/>
          <w:szCs w:val="24"/>
        </w:rPr>
        <w:t>Note that in this case </w:t>
      </w:r>
      <w:r w:rsidRPr="004465AA">
        <w:rPr>
          <w:rFonts w:ascii="Times New Roman" w:eastAsia="Times New Roman" w:hAnsi="Times New Roman" w:cs="Times New Roman"/>
          <w:i/>
          <w:iCs/>
          <w:color w:val="000000"/>
          <w:sz w:val="24"/>
          <w:szCs w:val="24"/>
        </w:rPr>
        <w:t>A</w:t>
      </w:r>
      <w:r w:rsidRPr="004465AA">
        <w:rPr>
          <w:rFonts w:ascii="Times New Roman" w:eastAsia="Times New Roman" w:hAnsi="Times New Roman" w:cs="Times New Roman"/>
          <w:color w:val="000000"/>
          <w:sz w:val="24"/>
          <w:szCs w:val="24"/>
        </w:rPr>
        <w:t> × </w:t>
      </w:r>
      <w:r w:rsidRPr="004465AA">
        <w:rPr>
          <w:rFonts w:ascii="Times New Roman" w:eastAsia="Times New Roman" w:hAnsi="Times New Roman" w:cs="Times New Roman"/>
          <w:i/>
          <w:iCs/>
          <w:color w:val="000000"/>
          <w:sz w:val="24"/>
          <w:szCs w:val="24"/>
        </w:rPr>
        <w:t>B </w:t>
      </w:r>
      <w:r w:rsidRPr="004465AA">
        <w:rPr>
          <w:rFonts w:ascii="Times New Roman" w:eastAsia="Times New Roman" w:hAnsi="Times New Roman" w:cs="Times New Roman"/>
          <w:color w:val="000000"/>
          <w:sz w:val="24"/>
          <w:szCs w:val="24"/>
        </w:rPr>
        <w:t>≠ </w:t>
      </w:r>
      <w:r w:rsidRPr="004465AA">
        <w:rPr>
          <w:rFonts w:ascii="Times New Roman" w:eastAsia="Times New Roman" w:hAnsi="Times New Roman" w:cs="Times New Roman"/>
          <w:i/>
          <w:iCs/>
          <w:color w:val="000000"/>
          <w:sz w:val="24"/>
          <w:szCs w:val="24"/>
        </w:rPr>
        <w:t>B</w:t>
      </w:r>
      <w:r w:rsidRPr="004465AA">
        <w:rPr>
          <w:rFonts w:ascii="Times New Roman" w:eastAsia="Times New Roman" w:hAnsi="Times New Roman" w:cs="Times New Roman"/>
          <w:color w:val="000000"/>
          <w:sz w:val="24"/>
          <w:szCs w:val="24"/>
        </w:rPr>
        <w:t> × </w:t>
      </w:r>
      <w:r w:rsidRPr="004465AA">
        <w:rPr>
          <w:rFonts w:ascii="Times New Roman" w:eastAsia="Times New Roman" w:hAnsi="Times New Roman" w:cs="Times New Roman"/>
          <w:i/>
          <w:iCs/>
          <w:color w:val="000000"/>
          <w:sz w:val="24"/>
          <w:szCs w:val="24"/>
        </w:rPr>
        <w:t>A</w:t>
      </w:r>
      <w:r w:rsidRPr="004465AA">
        <w:rPr>
          <w:rFonts w:ascii="Times New Roman" w:eastAsia="Times New Roman" w:hAnsi="Times New Roman" w:cs="Times New Roman"/>
          <w:color w:val="000000"/>
          <w:sz w:val="24"/>
          <w:szCs w:val="24"/>
        </w:rPr>
        <w:t>, i.e., the Cartesian product is not commutative.</w:t>
      </w:r>
      <w:r w:rsidRPr="004465AA">
        <w:rPr>
          <w:rFonts w:ascii="Times New Roman" w:eastAsia="Times New Roman" w:hAnsi="Times New Roman" w:cs="Times New Roman"/>
          <w:color w:val="000000"/>
          <w:sz w:val="24"/>
          <w:szCs w:val="24"/>
        </w:rPr>
        <w:br/>
        <w:t>Also, note that </w:t>
      </w:r>
      <w:r w:rsidRPr="004465AA">
        <w:rPr>
          <w:rFonts w:ascii="Times New Roman" w:eastAsia="Times New Roman" w:hAnsi="Times New Roman" w:cs="Times New Roman"/>
          <w:i/>
          <w:iCs/>
          <w:color w:val="000000"/>
          <w:sz w:val="24"/>
          <w:szCs w:val="24"/>
        </w:rPr>
        <w:t>n</w:t>
      </w:r>
      <w:r w:rsidRPr="004465AA">
        <w:rPr>
          <w:rFonts w:ascii="Times New Roman" w:eastAsia="Times New Roman" w:hAnsi="Times New Roman" w:cs="Times New Roman"/>
          <w:color w:val="000000"/>
          <w:sz w:val="24"/>
          <w:szCs w:val="24"/>
        </w:rPr>
        <w:t>(</w:t>
      </w:r>
      <w:r w:rsidRPr="004465AA">
        <w:rPr>
          <w:rFonts w:ascii="Times New Roman" w:eastAsia="Times New Roman" w:hAnsi="Times New Roman" w:cs="Times New Roman"/>
          <w:i/>
          <w:iCs/>
          <w:color w:val="000000"/>
          <w:sz w:val="24"/>
          <w:szCs w:val="24"/>
        </w:rPr>
        <w:t>A</w:t>
      </w:r>
      <w:r w:rsidRPr="004465AA">
        <w:rPr>
          <w:rFonts w:ascii="Times New Roman" w:eastAsia="Times New Roman" w:hAnsi="Times New Roman" w:cs="Times New Roman"/>
          <w:color w:val="000000"/>
          <w:sz w:val="24"/>
          <w:szCs w:val="24"/>
        </w:rPr>
        <w:t>) ∙ </w:t>
      </w:r>
      <w:r w:rsidRPr="004465AA">
        <w:rPr>
          <w:rFonts w:ascii="Times New Roman" w:eastAsia="Times New Roman" w:hAnsi="Times New Roman" w:cs="Times New Roman"/>
          <w:i/>
          <w:iCs/>
          <w:color w:val="000000"/>
          <w:sz w:val="24"/>
          <w:szCs w:val="24"/>
        </w:rPr>
        <w:t>n</w:t>
      </w:r>
      <w:r w:rsidRPr="004465AA">
        <w:rPr>
          <w:rFonts w:ascii="Times New Roman" w:eastAsia="Times New Roman" w:hAnsi="Times New Roman" w:cs="Times New Roman"/>
          <w:color w:val="000000"/>
          <w:sz w:val="24"/>
          <w:szCs w:val="24"/>
        </w:rPr>
        <w:t>(</w:t>
      </w:r>
      <w:r w:rsidRPr="004465AA">
        <w:rPr>
          <w:rFonts w:ascii="Times New Roman" w:eastAsia="Times New Roman" w:hAnsi="Times New Roman" w:cs="Times New Roman"/>
          <w:i/>
          <w:iCs/>
          <w:color w:val="000000"/>
          <w:sz w:val="24"/>
          <w:szCs w:val="24"/>
        </w:rPr>
        <w:t>B</w:t>
      </w:r>
      <w:r w:rsidRPr="004465AA">
        <w:rPr>
          <w:rFonts w:ascii="Times New Roman" w:eastAsia="Times New Roman" w:hAnsi="Times New Roman" w:cs="Times New Roman"/>
          <w:color w:val="000000"/>
          <w:sz w:val="24"/>
          <w:szCs w:val="24"/>
        </w:rPr>
        <w:t>) = 2(6) = 12 = </w:t>
      </w:r>
      <w:r w:rsidRPr="004465AA">
        <w:rPr>
          <w:rFonts w:ascii="Times New Roman" w:eastAsia="Times New Roman" w:hAnsi="Times New Roman" w:cs="Times New Roman"/>
          <w:i/>
          <w:iCs/>
          <w:color w:val="000000"/>
          <w:sz w:val="24"/>
          <w:szCs w:val="24"/>
        </w:rPr>
        <w:t>n</w:t>
      </w:r>
      <w:r w:rsidRPr="004465AA">
        <w:rPr>
          <w:rFonts w:ascii="Times New Roman" w:eastAsia="Times New Roman" w:hAnsi="Times New Roman" w:cs="Times New Roman"/>
          <w:color w:val="000000"/>
          <w:sz w:val="24"/>
          <w:szCs w:val="24"/>
        </w:rPr>
        <w:t>(</w:t>
      </w:r>
      <w:r w:rsidRPr="004465AA">
        <w:rPr>
          <w:rFonts w:ascii="Times New Roman" w:eastAsia="Times New Roman" w:hAnsi="Times New Roman" w:cs="Times New Roman"/>
          <w:i/>
          <w:iCs/>
          <w:color w:val="000000"/>
          <w:sz w:val="24"/>
          <w:szCs w:val="24"/>
        </w:rPr>
        <w:t>A</w:t>
      </w:r>
      <w:r w:rsidRPr="004465AA">
        <w:rPr>
          <w:rFonts w:ascii="Times New Roman" w:eastAsia="Times New Roman" w:hAnsi="Times New Roman" w:cs="Times New Roman"/>
          <w:color w:val="000000"/>
          <w:sz w:val="24"/>
          <w:szCs w:val="24"/>
        </w:rPr>
        <w:t> × </w:t>
      </w:r>
      <w:r w:rsidRPr="004465AA">
        <w:rPr>
          <w:rFonts w:ascii="Times New Roman" w:eastAsia="Times New Roman" w:hAnsi="Times New Roman" w:cs="Times New Roman"/>
          <w:i/>
          <w:iCs/>
          <w:color w:val="000000"/>
          <w:sz w:val="24"/>
          <w:szCs w:val="24"/>
        </w:rPr>
        <w:t>B</w:t>
      </w:r>
      <w:r w:rsidRPr="004465AA">
        <w:rPr>
          <w:rFonts w:ascii="Times New Roman" w:eastAsia="Times New Roman" w:hAnsi="Times New Roman" w:cs="Times New Roman"/>
          <w:color w:val="000000"/>
          <w:sz w:val="24"/>
          <w:szCs w:val="24"/>
        </w:rPr>
        <w:t>).</w:t>
      </w:r>
    </w:p>
    <w:p w:rsidR="00D01984" w:rsidRDefault="002351E9" w:rsidP="00F34839">
      <w:pPr>
        <w:pStyle w:val="ListParagraph"/>
        <w:ind w:left="360"/>
        <w:rPr>
          <w:b/>
          <w:color w:val="FF0000"/>
        </w:rPr>
      </w:pPr>
      <w:r w:rsidRPr="00D01984">
        <w:rPr>
          <w:b/>
          <w:color w:val="FF0000"/>
        </w:rPr>
        <w:t>IMPLEMENTATION</w:t>
      </w:r>
      <w:r w:rsidR="004465AA">
        <w:rPr>
          <w:b/>
          <w:color w:val="FF0000"/>
        </w:rPr>
        <w:t xml:space="preserve"> :</w:t>
      </w:r>
    </w:p>
    <w:p w:rsidR="004465AA" w:rsidRPr="004465AA" w:rsidRDefault="002351E9" w:rsidP="004465AA">
      <w:pPr>
        <w:shd w:val="clear" w:color="auto" w:fill="1E1E1E"/>
        <w:spacing w:after="0" w:line="330" w:lineRule="atLeast"/>
        <w:rPr>
          <w:rFonts w:ascii="Consolas" w:eastAsia="Times New Roman" w:hAnsi="Consolas" w:cs="Times New Roman"/>
          <w:color w:val="C5C8C6"/>
          <w:sz w:val="24"/>
          <w:szCs w:val="24"/>
        </w:rPr>
      </w:pPr>
      <w:r w:rsidRPr="004465AA">
        <w:rPr>
          <w:rFonts w:ascii="Consolas" w:eastAsia="Times New Roman" w:hAnsi="Consolas" w:cs="Times New Roman"/>
          <w:color w:val="9872A2"/>
          <w:sz w:val="24"/>
          <w:szCs w:val="24"/>
        </w:rPr>
        <w:t>#include</w:t>
      </w:r>
      <w:r w:rsidRPr="004465AA">
        <w:rPr>
          <w:rFonts w:ascii="Consolas" w:eastAsia="Times New Roman" w:hAnsi="Consolas" w:cs="Times New Roman"/>
          <w:color w:val="9AA83A"/>
          <w:sz w:val="24"/>
          <w:szCs w:val="24"/>
        </w:rPr>
        <w:t>&lt;stdio.h&gt;</w:t>
      </w:r>
    </w:p>
    <w:p w:rsidR="004465AA" w:rsidRPr="004465AA" w:rsidRDefault="002351E9" w:rsidP="004465AA">
      <w:pPr>
        <w:shd w:val="clear" w:color="auto" w:fill="1E1E1E"/>
        <w:spacing w:after="0" w:line="330" w:lineRule="atLeast"/>
        <w:rPr>
          <w:rFonts w:ascii="Consolas" w:eastAsia="Times New Roman" w:hAnsi="Consolas" w:cs="Times New Roman"/>
          <w:color w:val="C5C8C6"/>
          <w:sz w:val="24"/>
          <w:szCs w:val="24"/>
        </w:rPr>
      </w:pPr>
      <w:r w:rsidRPr="004465AA">
        <w:rPr>
          <w:rFonts w:ascii="Consolas" w:eastAsia="Times New Roman" w:hAnsi="Consolas" w:cs="Times New Roman"/>
          <w:color w:val="9872A2"/>
          <w:sz w:val="24"/>
          <w:szCs w:val="24"/>
        </w:rPr>
        <w:t>int</w:t>
      </w:r>
      <w:r w:rsidRPr="004465AA">
        <w:rPr>
          <w:rFonts w:ascii="Consolas" w:eastAsia="Times New Roman" w:hAnsi="Consolas" w:cs="Times New Roman"/>
          <w:color w:val="C5C8C6"/>
          <w:sz w:val="24"/>
          <w:szCs w:val="24"/>
        </w:rPr>
        <w:t> </w:t>
      </w:r>
      <w:r w:rsidRPr="004465AA">
        <w:rPr>
          <w:rFonts w:ascii="Consolas" w:eastAsia="Times New Roman" w:hAnsi="Consolas" w:cs="Times New Roman"/>
          <w:color w:val="CE6700"/>
          <w:sz w:val="24"/>
          <w:szCs w:val="24"/>
        </w:rPr>
        <w:t>main</w:t>
      </w:r>
      <w:r w:rsidRPr="004465AA">
        <w:rPr>
          <w:rFonts w:ascii="Consolas" w:eastAsia="Times New Roman" w:hAnsi="Consolas" w:cs="Times New Roman"/>
          <w:color w:val="C5C8C6"/>
          <w:sz w:val="24"/>
          <w:szCs w:val="24"/>
        </w:rPr>
        <w:t>()</w:t>
      </w:r>
    </w:p>
    <w:p w:rsidR="004465AA" w:rsidRPr="004465AA" w:rsidRDefault="002351E9" w:rsidP="004465AA">
      <w:pPr>
        <w:shd w:val="clear" w:color="auto" w:fill="1E1E1E"/>
        <w:spacing w:after="0" w:line="330" w:lineRule="atLeast"/>
        <w:rPr>
          <w:rFonts w:ascii="Consolas" w:eastAsia="Times New Roman" w:hAnsi="Consolas" w:cs="Times New Roman"/>
          <w:color w:val="C5C8C6"/>
          <w:sz w:val="24"/>
          <w:szCs w:val="24"/>
        </w:rPr>
      </w:pPr>
      <w:r w:rsidRPr="004465AA">
        <w:rPr>
          <w:rFonts w:ascii="Consolas" w:eastAsia="Times New Roman" w:hAnsi="Consolas" w:cs="Times New Roman"/>
          <w:color w:val="C5C8C6"/>
          <w:sz w:val="24"/>
          <w:szCs w:val="24"/>
        </w:rPr>
        <w:t>{</w:t>
      </w:r>
    </w:p>
    <w:p w:rsidR="004465AA" w:rsidRPr="004465AA" w:rsidRDefault="002351E9" w:rsidP="004465AA">
      <w:pPr>
        <w:shd w:val="clear" w:color="auto" w:fill="1E1E1E"/>
        <w:spacing w:after="0" w:line="330" w:lineRule="atLeast"/>
        <w:rPr>
          <w:rFonts w:ascii="Consolas" w:eastAsia="Times New Roman" w:hAnsi="Consolas" w:cs="Times New Roman"/>
          <w:color w:val="C5C8C6"/>
          <w:sz w:val="24"/>
          <w:szCs w:val="24"/>
        </w:rPr>
      </w:pPr>
      <w:r w:rsidRPr="004465AA">
        <w:rPr>
          <w:rFonts w:ascii="Consolas" w:eastAsia="Times New Roman" w:hAnsi="Consolas" w:cs="Times New Roman"/>
          <w:color w:val="C5C8C6"/>
          <w:sz w:val="24"/>
          <w:szCs w:val="24"/>
        </w:rPr>
        <w:t>    </w:t>
      </w:r>
      <w:r w:rsidRPr="004465AA">
        <w:rPr>
          <w:rFonts w:ascii="Consolas" w:eastAsia="Times New Roman" w:hAnsi="Consolas" w:cs="Times New Roman"/>
          <w:color w:val="CE6700"/>
          <w:sz w:val="24"/>
          <w:szCs w:val="24"/>
        </w:rPr>
        <w:t>printf</w:t>
      </w:r>
      <w:r w:rsidRPr="004465AA">
        <w:rPr>
          <w:rFonts w:ascii="Consolas" w:eastAsia="Times New Roman" w:hAnsi="Consolas" w:cs="Times New Roman"/>
          <w:color w:val="C5C8C6"/>
          <w:sz w:val="24"/>
          <w:szCs w:val="24"/>
        </w:rPr>
        <w:t>(</w:t>
      </w:r>
      <w:r w:rsidRPr="004465AA">
        <w:rPr>
          <w:rFonts w:ascii="Consolas" w:eastAsia="Times New Roman" w:hAnsi="Consolas" w:cs="Times New Roman"/>
          <w:color w:val="9AA83A"/>
          <w:sz w:val="24"/>
          <w:szCs w:val="24"/>
        </w:rPr>
        <w:t>"</w:t>
      </w:r>
      <w:r w:rsidRPr="004465AA">
        <w:rPr>
          <w:rFonts w:ascii="Consolas" w:eastAsia="Times New Roman" w:hAnsi="Consolas" w:cs="Times New Roman"/>
          <w:color w:val="8080FF"/>
          <w:sz w:val="24"/>
          <w:szCs w:val="24"/>
        </w:rPr>
        <w:t>\n</w:t>
      </w:r>
      <w:r w:rsidRPr="004465AA">
        <w:rPr>
          <w:rFonts w:ascii="Consolas" w:eastAsia="Times New Roman" w:hAnsi="Consolas" w:cs="Times New Roman"/>
          <w:color w:val="9AA83A"/>
          <w:sz w:val="24"/>
          <w:szCs w:val="24"/>
        </w:rPr>
        <w:t>CODE BY SAMARPIT DUA (1900321290050)"</w:t>
      </w:r>
      <w:r w:rsidRPr="004465AA">
        <w:rPr>
          <w:rFonts w:ascii="Consolas" w:eastAsia="Times New Roman" w:hAnsi="Consolas" w:cs="Times New Roman"/>
          <w:color w:val="C5C8C6"/>
          <w:sz w:val="24"/>
          <w:szCs w:val="24"/>
        </w:rPr>
        <w:t>);</w:t>
      </w:r>
    </w:p>
    <w:p w:rsidR="004465AA" w:rsidRPr="004465AA" w:rsidRDefault="002351E9" w:rsidP="004465AA">
      <w:pPr>
        <w:shd w:val="clear" w:color="auto" w:fill="1E1E1E"/>
        <w:spacing w:after="0" w:line="330" w:lineRule="atLeast"/>
        <w:rPr>
          <w:rFonts w:ascii="Consolas" w:eastAsia="Times New Roman" w:hAnsi="Consolas" w:cs="Times New Roman"/>
          <w:color w:val="C5C8C6"/>
          <w:sz w:val="24"/>
          <w:szCs w:val="24"/>
        </w:rPr>
      </w:pPr>
      <w:r w:rsidRPr="004465AA">
        <w:rPr>
          <w:rFonts w:ascii="Consolas" w:eastAsia="Times New Roman" w:hAnsi="Consolas" w:cs="Times New Roman"/>
          <w:color w:val="C5C8C6"/>
          <w:sz w:val="24"/>
          <w:szCs w:val="24"/>
        </w:rPr>
        <w:t>    </w:t>
      </w:r>
      <w:r w:rsidRPr="004465AA">
        <w:rPr>
          <w:rFonts w:ascii="Consolas" w:eastAsia="Times New Roman" w:hAnsi="Consolas" w:cs="Times New Roman"/>
          <w:color w:val="9872A2"/>
          <w:sz w:val="24"/>
          <w:szCs w:val="24"/>
        </w:rPr>
        <w:t>int</w:t>
      </w:r>
      <w:r w:rsidRPr="004465AA">
        <w:rPr>
          <w:rFonts w:ascii="Consolas" w:eastAsia="Times New Roman" w:hAnsi="Consolas" w:cs="Times New Roman"/>
          <w:color w:val="C5C8C6"/>
          <w:sz w:val="24"/>
          <w:szCs w:val="24"/>
        </w:rPr>
        <w:t> </w:t>
      </w:r>
      <w:r w:rsidRPr="004465AA">
        <w:rPr>
          <w:rFonts w:ascii="Consolas" w:eastAsia="Times New Roman" w:hAnsi="Consolas" w:cs="Times New Roman"/>
          <w:color w:val="6089B4"/>
          <w:sz w:val="24"/>
          <w:szCs w:val="24"/>
        </w:rPr>
        <w:t>m</w:t>
      </w:r>
      <w:r w:rsidRPr="004465AA">
        <w:rPr>
          <w:rFonts w:ascii="Consolas" w:eastAsia="Times New Roman" w:hAnsi="Consolas" w:cs="Times New Roman"/>
          <w:color w:val="C5C8C6"/>
          <w:sz w:val="24"/>
          <w:szCs w:val="24"/>
        </w:rPr>
        <w:t>,</w:t>
      </w:r>
      <w:r w:rsidRPr="004465AA">
        <w:rPr>
          <w:rFonts w:ascii="Consolas" w:eastAsia="Times New Roman" w:hAnsi="Consolas" w:cs="Times New Roman"/>
          <w:color w:val="6089B4"/>
          <w:sz w:val="24"/>
          <w:szCs w:val="24"/>
        </w:rPr>
        <w:t>n</w:t>
      </w:r>
      <w:r w:rsidRPr="004465AA">
        <w:rPr>
          <w:rFonts w:ascii="Consolas" w:eastAsia="Times New Roman" w:hAnsi="Consolas" w:cs="Times New Roman"/>
          <w:color w:val="C5C8C6"/>
          <w:sz w:val="24"/>
          <w:szCs w:val="24"/>
        </w:rPr>
        <w:t>;</w:t>
      </w:r>
    </w:p>
    <w:p w:rsidR="004465AA" w:rsidRPr="004465AA" w:rsidRDefault="002351E9" w:rsidP="004465AA">
      <w:pPr>
        <w:shd w:val="clear" w:color="auto" w:fill="1E1E1E"/>
        <w:spacing w:after="0" w:line="330" w:lineRule="atLeast"/>
        <w:rPr>
          <w:rFonts w:ascii="Consolas" w:eastAsia="Times New Roman" w:hAnsi="Consolas" w:cs="Times New Roman"/>
          <w:color w:val="C5C8C6"/>
          <w:sz w:val="24"/>
          <w:szCs w:val="24"/>
        </w:rPr>
      </w:pPr>
      <w:r w:rsidRPr="004465AA">
        <w:rPr>
          <w:rFonts w:ascii="Consolas" w:eastAsia="Times New Roman" w:hAnsi="Consolas" w:cs="Times New Roman"/>
          <w:color w:val="C5C8C6"/>
          <w:sz w:val="24"/>
          <w:szCs w:val="24"/>
        </w:rPr>
        <w:t>    </w:t>
      </w:r>
      <w:r w:rsidRPr="004465AA">
        <w:rPr>
          <w:rFonts w:ascii="Consolas" w:eastAsia="Times New Roman" w:hAnsi="Consolas" w:cs="Times New Roman"/>
          <w:color w:val="9872A2"/>
          <w:sz w:val="24"/>
          <w:szCs w:val="24"/>
        </w:rPr>
        <w:t>int</w:t>
      </w:r>
      <w:r w:rsidRPr="004465AA">
        <w:rPr>
          <w:rFonts w:ascii="Consolas" w:eastAsia="Times New Roman" w:hAnsi="Consolas" w:cs="Times New Roman"/>
          <w:color w:val="C5C8C6"/>
          <w:sz w:val="24"/>
          <w:szCs w:val="24"/>
        </w:rPr>
        <w:t> </w:t>
      </w:r>
      <w:r w:rsidRPr="004465AA">
        <w:rPr>
          <w:rFonts w:ascii="Consolas" w:eastAsia="Times New Roman" w:hAnsi="Consolas" w:cs="Times New Roman"/>
          <w:color w:val="6089B4"/>
          <w:sz w:val="24"/>
          <w:szCs w:val="24"/>
        </w:rPr>
        <w:t>a</w:t>
      </w:r>
      <w:r w:rsidRPr="004465AA">
        <w:rPr>
          <w:rFonts w:ascii="Consolas" w:eastAsia="Times New Roman" w:hAnsi="Consolas" w:cs="Times New Roman"/>
          <w:color w:val="C5C8C6"/>
          <w:sz w:val="24"/>
          <w:szCs w:val="24"/>
        </w:rPr>
        <w:t>[</w:t>
      </w:r>
      <w:r w:rsidRPr="004465AA">
        <w:rPr>
          <w:rFonts w:ascii="Consolas" w:eastAsia="Times New Roman" w:hAnsi="Consolas" w:cs="Times New Roman"/>
          <w:color w:val="6089B4"/>
          <w:sz w:val="24"/>
          <w:szCs w:val="24"/>
        </w:rPr>
        <w:t>1000</w:t>
      </w:r>
      <w:r w:rsidRPr="004465AA">
        <w:rPr>
          <w:rFonts w:ascii="Consolas" w:eastAsia="Times New Roman" w:hAnsi="Consolas" w:cs="Times New Roman"/>
          <w:color w:val="C5C8C6"/>
          <w:sz w:val="24"/>
          <w:szCs w:val="24"/>
        </w:rPr>
        <w:t>],</w:t>
      </w:r>
      <w:r w:rsidRPr="004465AA">
        <w:rPr>
          <w:rFonts w:ascii="Consolas" w:eastAsia="Times New Roman" w:hAnsi="Consolas" w:cs="Times New Roman"/>
          <w:color w:val="6089B4"/>
          <w:sz w:val="24"/>
          <w:szCs w:val="24"/>
        </w:rPr>
        <w:t>b</w:t>
      </w:r>
      <w:r w:rsidRPr="004465AA">
        <w:rPr>
          <w:rFonts w:ascii="Consolas" w:eastAsia="Times New Roman" w:hAnsi="Consolas" w:cs="Times New Roman"/>
          <w:color w:val="C5C8C6"/>
          <w:sz w:val="24"/>
          <w:szCs w:val="24"/>
        </w:rPr>
        <w:t>[</w:t>
      </w:r>
      <w:r w:rsidRPr="004465AA">
        <w:rPr>
          <w:rFonts w:ascii="Consolas" w:eastAsia="Times New Roman" w:hAnsi="Consolas" w:cs="Times New Roman"/>
          <w:color w:val="6089B4"/>
          <w:sz w:val="24"/>
          <w:szCs w:val="24"/>
        </w:rPr>
        <w:t>1000</w:t>
      </w:r>
      <w:r w:rsidRPr="004465AA">
        <w:rPr>
          <w:rFonts w:ascii="Consolas" w:eastAsia="Times New Roman" w:hAnsi="Consolas" w:cs="Times New Roman"/>
          <w:color w:val="C5C8C6"/>
          <w:sz w:val="24"/>
          <w:szCs w:val="24"/>
        </w:rPr>
        <w:t>];</w:t>
      </w:r>
    </w:p>
    <w:p w:rsidR="004465AA" w:rsidRPr="004465AA" w:rsidRDefault="002351E9" w:rsidP="004465AA">
      <w:pPr>
        <w:shd w:val="clear" w:color="auto" w:fill="1E1E1E"/>
        <w:spacing w:after="0" w:line="330" w:lineRule="atLeast"/>
        <w:rPr>
          <w:rFonts w:ascii="Consolas" w:eastAsia="Times New Roman" w:hAnsi="Consolas" w:cs="Times New Roman"/>
          <w:color w:val="C5C8C6"/>
          <w:sz w:val="24"/>
          <w:szCs w:val="24"/>
        </w:rPr>
      </w:pPr>
      <w:r w:rsidRPr="004465AA">
        <w:rPr>
          <w:rFonts w:ascii="Consolas" w:eastAsia="Times New Roman" w:hAnsi="Consolas" w:cs="Times New Roman"/>
          <w:color w:val="C5C8C6"/>
          <w:sz w:val="24"/>
          <w:szCs w:val="24"/>
        </w:rPr>
        <w:t>    </w:t>
      </w:r>
      <w:r w:rsidRPr="004465AA">
        <w:rPr>
          <w:rFonts w:ascii="Consolas" w:eastAsia="Times New Roman" w:hAnsi="Consolas" w:cs="Times New Roman"/>
          <w:color w:val="CE6700"/>
          <w:sz w:val="24"/>
          <w:szCs w:val="24"/>
        </w:rPr>
        <w:t>printf</w:t>
      </w:r>
      <w:r w:rsidRPr="004465AA">
        <w:rPr>
          <w:rFonts w:ascii="Consolas" w:eastAsia="Times New Roman" w:hAnsi="Consolas" w:cs="Times New Roman"/>
          <w:color w:val="C5C8C6"/>
          <w:sz w:val="24"/>
          <w:szCs w:val="24"/>
        </w:rPr>
        <w:t>(</w:t>
      </w:r>
      <w:r w:rsidRPr="004465AA">
        <w:rPr>
          <w:rFonts w:ascii="Consolas" w:eastAsia="Times New Roman" w:hAnsi="Consolas" w:cs="Times New Roman"/>
          <w:color w:val="9AA83A"/>
          <w:sz w:val="24"/>
          <w:szCs w:val="24"/>
        </w:rPr>
        <w:t>"</w:t>
      </w:r>
      <w:r w:rsidRPr="004465AA">
        <w:rPr>
          <w:rFonts w:ascii="Consolas" w:eastAsia="Times New Roman" w:hAnsi="Consolas" w:cs="Times New Roman"/>
          <w:color w:val="8080FF"/>
          <w:sz w:val="24"/>
          <w:szCs w:val="24"/>
        </w:rPr>
        <w:t>\n</w:t>
      </w:r>
      <w:r w:rsidRPr="004465AA">
        <w:rPr>
          <w:rFonts w:ascii="Consolas" w:eastAsia="Times New Roman" w:hAnsi="Consolas" w:cs="Times New Roman"/>
          <w:color w:val="9AA83A"/>
          <w:sz w:val="24"/>
          <w:szCs w:val="24"/>
        </w:rPr>
        <w:t>Enter no. of elements in set A:-"</w:t>
      </w:r>
      <w:r w:rsidRPr="004465AA">
        <w:rPr>
          <w:rFonts w:ascii="Consolas" w:eastAsia="Times New Roman" w:hAnsi="Consolas" w:cs="Times New Roman"/>
          <w:color w:val="C5C8C6"/>
          <w:sz w:val="24"/>
          <w:szCs w:val="24"/>
        </w:rPr>
        <w:t>);</w:t>
      </w:r>
    </w:p>
    <w:p w:rsidR="004465AA" w:rsidRPr="004465AA" w:rsidRDefault="002351E9" w:rsidP="004465AA">
      <w:pPr>
        <w:shd w:val="clear" w:color="auto" w:fill="1E1E1E"/>
        <w:spacing w:after="0" w:line="330" w:lineRule="atLeast"/>
        <w:rPr>
          <w:rFonts w:ascii="Consolas" w:eastAsia="Times New Roman" w:hAnsi="Consolas" w:cs="Times New Roman"/>
          <w:color w:val="C5C8C6"/>
          <w:sz w:val="24"/>
          <w:szCs w:val="24"/>
        </w:rPr>
      </w:pPr>
      <w:r w:rsidRPr="004465AA">
        <w:rPr>
          <w:rFonts w:ascii="Consolas" w:eastAsia="Times New Roman" w:hAnsi="Consolas" w:cs="Times New Roman"/>
          <w:color w:val="C5C8C6"/>
          <w:sz w:val="24"/>
          <w:szCs w:val="24"/>
        </w:rPr>
        <w:t>    </w:t>
      </w:r>
      <w:r w:rsidRPr="004465AA">
        <w:rPr>
          <w:rFonts w:ascii="Consolas" w:eastAsia="Times New Roman" w:hAnsi="Consolas" w:cs="Times New Roman"/>
          <w:color w:val="CE6700"/>
          <w:sz w:val="24"/>
          <w:szCs w:val="24"/>
        </w:rPr>
        <w:t>scanf</w:t>
      </w:r>
      <w:r w:rsidRPr="004465AA">
        <w:rPr>
          <w:rFonts w:ascii="Consolas" w:eastAsia="Times New Roman" w:hAnsi="Consolas" w:cs="Times New Roman"/>
          <w:color w:val="C5C8C6"/>
          <w:sz w:val="24"/>
          <w:szCs w:val="24"/>
        </w:rPr>
        <w:t>(</w:t>
      </w:r>
      <w:r w:rsidRPr="004465AA">
        <w:rPr>
          <w:rFonts w:ascii="Consolas" w:eastAsia="Times New Roman" w:hAnsi="Consolas" w:cs="Times New Roman"/>
          <w:color w:val="9AA83A"/>
          <w:sz w:val="24"/>
          <w:szCs w:val="24"/>
        </w:rPr>
        <w:t>"</w:t>
      </w:r>
      <w:r w:rsidRPr="004465AA">
        <w:rPr>
          <w:rFonts w:ascii="Consolas" w:eastAsia="Times New Roman" w:hAnsi="Consolas" w:cs="Times New Roman"/>
          <w:color w:val="8080FF"/>
          <w:sz w:val="24"/>
          <w:szCs w:val="24"/>
        </w:rPr>
        <w:t>%d</w:t>
      </w:r>
      <w:r w:rsidRPr="004465AA">
        <w:rPr>
          <w:rFonts w:ascii="Consolas" w:eastAsia="Times New Roman" w:hAnsi="Consolas" w:cs="Times New Roman"/>
          <w:color w:val="9AA83A"/>
          <w:sz w:val="24"/>
          <w:szCs w:val="24"/>
        </w:rPr>
        <w:t>"</w:t>
      </w:r>
      <w:r w:rsidRPr="004465AA">
        <w:rPr>
          <w:rFonts w:ascii="Consolas" w:eastAsia="Times New Roman" w:hAnsi="Consolas" w:cs="Times New Roman"/>
          <w:color w:val="C5C8C6"/>
          <w:sz w:val="24"/>
          <w:szCs w:val="24"/>
        </w:rPr>
        <w:t>,</w:t>
      </w:r>
      <w:r w:rsidRPr="004465AA">
        <w:rPr>
          <w:rFonts w:ascii="Consolas" w:eastAsia="Times New Roman" w:hAnsi="Consolas" w:cs="Times New Roman"/>
          <w:color w:val="676867"/>
          <w:sz w:val="24"/>
          <w:szCs w:val="24"/>
        </w:rPr>
        <w:t>&amp;</w:t>
      </w:r>
      <w:r w:rsidRPr="004465AA">
        <w:rPr>
          <w:rFonts w:ascii="Consolas" w:eastAsia="Times New Roman" w:hAnsi="Consolas" w:cs="Times New Roman"/>
          <w:color w:val="6089B4"/>
          <w:sz w:val="24"/>
          <w:szCs w:val="24"/>
        </w:rPr>
        <w:t>m</w:t>
      </w:r>
      <w:r w:rsidRPr="004465AA">
        <w:rPr>
          <w:rFonts w:ascii="Consolas" w:eastAsia="Times New Roman" w:hAnsi="Consolas" w:cs="Times New Roman"/>
          <w:color w:val="C5C8C6"/>
          <w:sz w:val="24"/>
          <w:szCs w:val="24"/>
        </w:rPr>
        <w:t>);</w:t>
      </w:r>
    </w:p>
    <w:p w:rsidR="004465AA" w:rsidRPr="004465AA" w:rsidRDefault="004465AA" w:rsidP="004465AA">
      <w:pPr>
        <w:shd w:val="clear" w:color="auto" w:fill="1E1E1E"/>
        <w:spacing w:after="0" w:line="330" w:lineRule="atLeast"/>
        <w:rPr>
          <w:rFonts w:ascii="Consolas" w:eastAsia="Times New Roman" w:hAnsi="Consolas" w:cs="Times New Roman"/>
          <w:color w:val="C5C8C6"/>
          <w:sz w:val="24"/>
          <w:szCs w:val="24"/>
        </w:rPr>
      </w:pPr>
    </w:p>
    <w:p w:rsidR="004465AA" w:rsidRPr="004465AA" w:rsidRDefault="002351E9" w:rsidP="004465AA">
      <w:pPr>
        <w:shd w:val="clear" w:color="auto" w:fill="1E1E1E"/>
        <w:spacing w:after="0" w:line="330" w:lineRule="atLeast"/>
        <w:rPr>
          <w:rFonts w:ascii="Consolas" w:eastAsia="Times New Roman" w:hAnsi="Consolas" w:cs="Times New Roman"/>
          <w:color w:val="C5C8C6"/>
          <w:sz w:val="24"/>
          <w:szCs w:val="24"/>
        </w:rPr>
      </w:pPr>
      <w:r w:rsidRPr="004465AA">
        <w:rPr>
          <w:rFonts w:ascii="Consolas" w:eastAsia="Times New Roman" w:hAnsi="Consolas" w:cs="Times New Roman"/>
          <w:color w:val="C5C8C6"/>
          <w:sz w:val="24"/>
          <w:szCs w:val="24"/>
        </w:rPr>
        <w:t>    </w:t>
      </w:r>
      <w:r w:rsidRPr="004465AA">
        <w:rPr>
          <w:rFonts w:ascii="Consolas" w:eastAsia="Times New Roman" w:hAnsi="Consolas" w:cs="Times New Roman"/>
          <w:color w:val="CE6700"/>
          <w:sz w:val="24"/>
          <w:szCs w:val="24"/>
        </w:rPr>
        <w:t>printf</w:t>
      </w:r>
      <w:r w:rsidRPr="004465AA">
        <w:rPr>
          <w:rFonts w:ascii="Consolas" w:eastAsia="Times New Roman" w:hAnsi="Consolas" w:cs="Times New Roman"/>
          <w:color w:val="C5C8C6"/>
          <w:sz w:val="24"/>
          <w:szCs w:val="24"/>
        </w:rPr>
        <w:t>(</w:t>
      </w:r>
      <w:r w:rsidRPr="004465AA">
        <w:rPr>
          <w:rFonts w:ascii="Consolas" w:eastAsia="Times New Roman" w:hAnsi="Consolas" w:cs="Times New Roman"/>
          <w:color w:val="9AA83A"/>
          <w:sz w:val="24"/>
          <w:szCs w:val="24"/>
        </w:rPr>
        <w:t>"</w:t>
      </w:r>
      <w:r w:rsidRPr="004465AA">
        <w:rPr>
          <w:rFonts w:ascii="Consolas" w:eastAsia="Times New Roman" w:hAnsi="Consolas" w:cs="Times New Roman"/>
          <w:color w:val="8080FF"/>
          <w:sz w:val="24"/>
          <w:szCs w:val="24"/>
        </w:rPr>
        <w:t>\n</w:t>
      </w:r>
      <w:r w:rsidRPr="004465AA">
        <w:rPr>
          <w:rFonts w:ascii="Consolas" w:eastAsia="Times New Roman" w:hAnsi="Consolas" w:cs="Times New Roman"/>
          <w:color w:val="9AA83A"/>
          <w:sz w:val="24"/>
          <w:szCs w:val="24"/>
        </w:rPr>
        <w:t> Enter elements of set A:- "</w:t>
      </w:r>
      <w:r w:rsidRPr="004465AA">
        <w:rPr>
          <w:rFonts w:ascii="Consolas" w:eastAsia="Times New Roman" w:hAnsi="Consolas" w:cs="Times New Roman"/>
          <w:color w:val="C5C8C6"/>
          <w:sz w:val="24"/>
          <w:szCs w:val="24"/>
        </w:rPr>
        <w:t>);</w:t>
      </w:r>
    </w:p>
    <w:p w:rsidR="004465AA" w:rsidRPr="004465AA" w:rsidRDefault="002351E9" w:rsidP="004465AA">
      <w:pPr>
        <w:shd w:val="clear" w:color="auto" w:fill="1E1E1E"/>
        <w:spacing w:after="0" w:line="330" w:lineRule="atLeast"/>
        <w:rPr>
          <w:rFonts w:ascii="Consolas" w:eastAsia="Times New Roman" w:hAnsi="Consolas" w:cs="Times New Roman"/>
          <w:color w:val="C5C8C6"/>
          <w:sz w:val="24"/>
          <w:szCs w:val="24"/>
        </w:rPr>
      </w:pPr>
      <w:r w:rsidRPr="004465AA">
        <w:rPr>
          <w:rFonts w:ascii="Consolas" w:eastAsia="Times New Roman" w:hAnsi="Consolas" w:cs="Times New Roman"/>
          <w:color w:val="C5C8C6"/>
          <w:sz w:val="24"/>
          <w:szCs w:val="24"/>
        </w:rPr>
        <w:t>    </w:t>
      </w:r>
      <w:r w:rsidRPr="004465AA">
        <w:rPr>
          <w:rFonts w:ascii="Consolas" w:eastAsia="Times New Roman" w:hAnsi="Consolas" w:cs="Times New Roman"/>
          <w:color w:val="9872A2"/>
          <w:sz w:val="24"/>
          <w:szCs w:val="24"/>
        </w:rPr>
        <w:t>for</w:t>
      </w:r>
      <w:r w:rsidRPr="004465AA">
        <w:rPr>
          <w:rFonts w:ascii="Consolas" w:eastAsia="Times New Roman" w:hAnsi="Consolas" w:cs="Times New Roman"/>
          <w:color w:val="C5C8C6"/>
          <w:sz w:val="24"/>
          <w:szCs w:val="24"/>
        </w:rPr>
        <w:t>(</w:t>
      </w:r>
      <w:r w:rsidRPr="004465AA">
        <w:rPr>
          <w:rFonts w:ascii="Consolas" w:eastAsia="Times New Roman" w:hAnsi="Consolas" w:cs="Times New Roman"/>
          <w:color w:val="9872A2"/>
          <w:sz w:val="24"/>
          <w:szCs w:val="24"/>
        </w:rPr>
        <w:t>int</w:t>
      </w:r>
      <w:r w:rsidRPr="004465AA">
        <w:rPr>
          <w:rFonts w:ascii="Consolas" w:eastAsia="Times New Roman" w:hAnsi="Consolas" w:cs="Times New Roman"/>
          <w:color w:val="C5C8C6"/>
          <w:sz w:val="24"/>
          <w:szCs w:val="24"/>
        </w:rPr>
        <w:t> </w:t>
      </w:r>
      <w:r w:rsidRPr="004465AA">
        <w:rPr>
          <w:rFonts w:ascii="Consolas" w:eastAsia="Times New Roman" w:hAnsi="Consolas" w:cs="Times New Roman"/>
          <w:color w:val="6089B4"/>
          <w:sz w:val="24"/>
          <w:szCs w:val="24"/>
        </w:rPr>
        <w:t>i</w:t>
      </w:r>
      <w:r w:rsidRPr="004465AA">
        <w:rPr>
          <w:rFonts w:ascii="Consolas" w:eastAsia="Times New Roman" w:hAnsi="Consolas" w:cs="Times New Roman"/>
          <w:color w:val="676867"/>
          <w:sz w:val="24"/>
          <w:szCs w:val="24"/>
        </w:rPr>
        <w:t>=</w:t>
      </w:r>
      <w:r w:rsidRPr="004465AA">
        <w:rPr>
          <w:rFonts w:ascii="Consolas" w:eastAsia="Times New Roman" w:hAnsi="Consolas" w:cs="Times New Roman"/>
          <w:color w:val="6089B4"/>
          <w:sz w:val="24"/>
          <w:szCs w:val="24"/>
        </w:rPr>
        <w:t>0</w:t>
      </w:r>
      <w:r w:rsidRPr="004465AA">
        <w:rPr>
          <w:rFonts w:ascii="Consolas" w:eastAsia="Times New Roman" w:hAnsi="Consolas" w:cs="Times New Roman"/>
          <w:color w:val="C5C8C6"/>
          <w:sz w:val="24"/>
          <w:szCs w:val="24"/>
        </w:rPr>
        <w:t>;</w:t>
      </w:r>
      <w:r w:rsidRPr="004465AA">
        <w:rPr>
          <w:rFonts w:ascii="Consolas" w:eastAsia="Times New Roman" w:hAnsi="Consolas" w:cs="Times New Roman"/>
          <w:color w:val="6089B4"/>
          <w:sz w:val="24"/>
          <w:szCs w:val="24"/>
        </w:rPr>
        <w:t>i</w:t>
      </w:r>
      <w:r w:rsidRPr="004465AA">
        <w:rPr>
          <w:rFonts w:ascii="Consolas" w:eastAsia="Times New Roman" w:hAnsi="Consolas" w:cs="Times New Roman"/>
          <w:color w:val="676867"/>
          <w:sz w:val="24"/>
          <w:szCs w:val="24"/>
        </w:rPr>
        <w:t>&lt;</w:t>
      </w:r>
      <w:r w:rsidRPr="004465AA">
        <w:rPr>
          <w:rFonts w:ascii="Consolas" w:eastAsia="Times New Roman" w:hAnsi="Consolas" w:cs="Times New Roman"/>
          <w:color w:val="6089B4"/>
          <w:sz w:val="24"/>
          <w:szCs w:val="24"/>
        </w:rPr>
        <w:t>m</w:t>
      </w:r>
      <w:r w:rsidRPr="004465AA">
        <w:rPr>
          <w:rFonts w:ascii="Consolas" w:eastAsia="Times New Roman" w:hAnsi="Consolas" w:cs="Times New Roman"/>
          <w:color w:val="C5C8C6"/>
          <w:sz w:val="24"/>
          <w:szCs w:val="24"/>
        </w:rPr>
        <w:t>;</w:t>
      </w:r>
      <w:r w:rsidRPr="004465AA">
        <w:rPr>
          <w:rFonts w:ascii="Consolas" w:eastAsia="Times New Roman" w:hAnsi="Consolas" w:cs="Times New Roman"/>
          <w:color w:val="6089B4"/>
          <w:sz w:val="24"/>
          <w:szCs w:val="24"/>
        </w:rPr>
        <w:t>i</w:t>
      </w:r>
      <w:r w:rsidRPr="004465AA">
        <w:rPr>
          <w:rFonts w:ascii="Consolas" w:eastAsia="Times New Roman" w:hAnsi="Consolas" w:cs="Times New Roman"/>
          <w:color w:val="676867"/>
          <w:sz w:val="24"/>
          <w:szCs w:val="24"/>
        </w:rPr>
        <w:t>++</w:t>
      </w:r>
      <w:r w:rsidRPr="004465AA">
        <w:rPr>
          <w:rFonts w:ascii="Consolas" w:eastAsia="Times New Roman" w:hAnsi="Consolas" w:cs="Times New Roman"/>
          <w:color w:val="C5C8C6"/>
          <w:sz w:val="24"/>
          <w:szCs w:val="24"/>
        </w:rPr>
        <w:t>)</w:t>
      </w:r>
    </w:p>
    <w:p w:rsidR="004465AA" w:rsidRPr="004465AA" w:rsidRDefault="002351E9" w:rsidP="004465AA">
      <w:pPr>
        <w:shd w:val="clear" w:color="auto" w:fill="1E1E1E"/>
        <w:spacing w:after="0" w:line="330" w:lineRule="atLeast"/>
        <w:rPr>
          <w:rFonts w:ascii="Consolas" w:eastAsia="Times New Roman" w:hAnsi="Consolas" w:cs="Times New Roman"/>
          <w:color w:val="C5C8C6"/>
          <w:sz w:val="24"/>
          <w:szCs w:val="24"/>
        </w:rPr>
      </w:pPr>
      <w:r w:rsidRPr="004465AA">
        <w:rPr>
          <w:rFonts w:ascii="Consolas" w:eastAsia="Times New Roman" w:hAnsi="Consolas" w:cs="Times New Roman"/>
          <w:color w:val="C5C8C6"/>
          <w:sz w:val="24"/>
          <w:szCs w:val="24"/>
        </w:rPr>
        <w:t>    </w:t>
      </w:r>
      <w:r w:rsidRPr="004465AA">
        <w:rPr>
          <w:rFonts w:ascii="Consolas" w:eastAsia="Times New Roman" w:hAnsi="Consolas" w:cs="Times New Roman"/>
          <w:color w:val="CE6700"/>
          <w:sz w:val="24"/>
          <w:szCs w:val="24"/>
        </w:rPr>
        <w:t>scanf</w:t>
      </w:r>
      <w:r w:rsidRPr="004465AA">
        <w:rPr>
          <w:rFonts w:ascii="Consolas" w:eastAsia="Times New Roman" w:hAnsi="Consolas" w:cs="Times New Roman"/>
          <w:color w:val="C5C8C6"/>
          <w:sz w:val="24"/>
          <w:szCs w:val="24"/>
        </w:rPr>
        <w:t>(</w:t>
      </w:r>
      <w:r w:rsidRPr="004465AA">
        <w:rPr>
          <w:rFonts w:ascii="Consolas" w:eastAsia="Times New Roman" w:hAnsi="Consolas" w:cs="Times New Roman"/>
          <w:color w:val="9AA83A"/>
          <w:sz w:val="24"/>
          <w:szCs w:val="24"/>
        </w:rPr>
        <w:t>"</w:t>
      </w:r>
      <w:r w:rsidRPr="004465AA">
        <w:rPr>
          <w:rFonts w:ascii="Consolas" w:eastAsia="Times New Roman" w:hAnsi="Consolas" w:cs="Times New Roman"/>
          <w:color w:val="8080FF"/>
          <w:sz w:val="24"/>
          <w:szCs w:val="24"/>
        </w:rPr>
        <w:t>%d</w:t>
      </w:r>
      <w:r w:rsidRPr="004465AA">
        <w:rPr>
          <w:rFonts w:ascii="Consolas" w:eastAsia="Times New Roman" w:hAnsi="Consolas" w:cs="Times New Roman"/>
          <w:color w:val="9AA83A"/>
          <w:sz w:val="24"/>
          <w:szCs w:val="24"/>
        </w:rPr>
        <w:t>"</w:t>
      </w:r>
      <w:r w:rsidRPr="004465AA">
        <w:rPr>
          <w:rFonts w:ascii="Consolas" w:eastAsia="Times New Roman" w:hAnsi="Consolas" w:cs="Times New Roman"/>
          <w:color w:val="C5C8C6"/>
          <w:sz w:val="24"/>
          <w:szCs w:val="24"/>
        </w:rPr>
        <w:t>,</w:t>
      </w:r>
      <w:r w:rsidRPr="004465AA">
        <w:rPr>
          <w:rFonts w:ascii="Consolas" w:eastAsia="Times New Roman" w:hAnsi="Consolas" w:cs="Times New Roman"/>
          <w:color w:val="676867"/>
          <w:sz w:val="24"/>
          <w:szCs w:val="24"/>
        </w:rPr>
        <w:t>&amp;</w:t>
      </w:r>
      <w:r w:rsidRPr="004465AA">
        <w:rPr>
          <w:rFonts w:ascii="Consolas" w:eastAsia="Times New Roman" w:hAnsi="Consolas" w:cs="Times New Roman"/>
          <w:color w:val="6089B4"/>
          <w:sz w:val="24"/>
          <w:szCs w:val="24"/>
        </w:rPr>
        <w:t>a</w:t>
      </w:r>
      <w:r w:rsidRPr="004465AA">
        <w:rPr>
          <w:rFonts w:ascii="Consolas" w:eastAsia="Times New Roman" w:hAnsi="Consolas" w:cs="Times New Roman"/>
          <w:color w:val="C5C8C6"/>
          <w:sz w:val="24"/>
          <w:szCs w:val="24"/>
        </w:rPr>
        <w:t>[</w:t>
      </w:r>
      <w:r w:rsidRPr="004465AA">
        <w:rPr>
          <w:rFonts w:ascii="Consolas" w:eastAsia="Times New Roman" w:hAnsi="Consolas" w:cs="Times New Roman"/>
          <w:color w:val="6089B4"/>
          <w:sz w:val="24"/>
          <w:szCs w:val="24"/>
        </w:rPr>
        <w:t>i</w:t>
      </w:r>
      <w:r w:rsidRPr="004465AA">
        <w:rPr>
          <w:rFonts w:ascii="Consolas" w:eastAsia="Times New Roman" w:hAnsi="Consolas" w:cs="Times New Roman"/>
          <w:color w:val="C5C8C6"/>
          <w:sz w:val="24"/>
          <w:szCs w:val="24"/>
        </w:rPr>
        <w:t>]);</w:t>
      </w:r>
    </w:p>
    <w:p w:rsidR="004465AA" w:rsidRPr="004465AA" w:rsidRDefault="004465AA" w:rsidP="004465AA">
      <w:pPr>
        <w:shd w:val="clear" w:color="auto" w:fill="1E1E1E"/>
        <w:spacing w:after="0" w:line="330" w:lineRule="atLeast"/>
        <w:rPr>
          <w:rFonts w:ascii="Consolas" w:eastAsia="Times New Roman" w:hAnsi="Consolas" w:cs="Times New Roman"/>
          <w:color w:val="C5C8C6"/>
          <w:sz w:val="24"/>
          <w:szCs w:val="24"/>
        </w:rPr>
      </w:pPr>
    </w:p>
    <w:p w:rsidR="004465AA" w:rsidRPr="004465AA" w:rsidRDefault="002351E9" w:rsidP="004465AA">
      <w:pPr>
        <w:shd w:val="clear" w:color="auto" w:fill="1E1E1E"/>
        <w:spacing w:after="0" w:line="330" w:lineRule="atLeast"/>
        <w:rPr>
          <w:rFonts w:ascii="Consolas" w:eastAsia="Times New Roman" w:hAnsi="Consolas" w:cs="Times New Roman"/>
          <w:color w:val="C5C8C6"/>
          <w:sz w:val="24"/>
          <w:szCs w:val="24"/>
        </w:rPr>
      </w:pPr>
      <w:r w:rsidRPr="004465AA">
        <w:rPr>
          <w:rFonts w:ascii="Consolas" w:eastAsia="Times New Roman" w:hAnsi="Consolas" w:cs="Times New Roman"/>
          <w:color w:val="C5C8C6"/>
          <w:sz w:val="24"/>
          <w:szCs w:val="24"/>
        </w:rPr>
        <w:t>    </w:t>
      </w:r>
      <w:r w:rsidRPr="004465AA">
        <w:rPr>
          <w:rFonts w:ascii="Consolas" w:eastAsia="Times New Roman" w:hAnsi="Consolas" w:cs="Times New Roman"/>
          <w:color w:val="CE6700"/>
          <w:sz w:val="24"/>
          <w:szCs w:val="24"/>
        </w:rPr>
        <w:t>printf</w:t>
      </w:r>
      <w:r w:rsidRPr="004465AA">
        <w:rPr>
          <w:rFonts w:ascii="Consolas" w:eastAsia="Times New Roman" w:hAnsi="Consolas" w:cs="Times New Roman"/>
          <w:color w:val="C5C8C6"/>
          <w:sz w:val="24"/>
          <w:szCs w:val="24"/>
        </w:rPr>
        <w:t>(</w:t>
      </w:r>
      <w:r w:rsidRPr="004465AA">
        <w:rPr>
          <w:rFonts w:ascii="Consolas" w:eastAsia="Times New Roman" w:hAnsi="Consolas" w:cs="Times New Roman"/>
          <w:color w:val="9AA83A"/>
          <w:sz w:val="24"/>
          <w:szCs w:val="24"/>
        </w:rPr>
        <w:t>"</w:t>
      </w:r>
      <w:r w:rsidRPr="004465AA">
        <w:rPr>
          <w:rFonts w:ascii="Consolas" w:eastAsia="Times New Roman" w:hAnsi="Consolas" w:cs="Times New Roman"/>
          <w:color w:val="8080FF"/>
          <w:sz w:val="24"/>
          <w:szCs w:val="24"/>
        </w:rPr>
        <w:t>\n</w:t>
      </w:r>
      <w:r w:rsidRPr="004465AA">
        <w:rPr>
          <w:rFonts w:ascii="Consolas" w:eastAsia="Times New Roman" w:hAnsi="Consolas" w:cs="Times New Roman"/>
          <w:color w:val="9AA83A"/>
          <w:sz w:val="24"/>
          <w:szCs w:val="24"/>
        </w:rPr>
        <w:t>Enter no. of elements in set B:-"</w:t>
      </w:r>
      <w:r w:rsidRPr="004465AA">
        <w:rPr>
          <w:rFonts w:ascii="Consolas" w:eastAsia="Times New Roman" w:hAnsi="Consolas" w:cs="Times New Roman"/>
          <w:color w:val="C5C8C6"/>
          <w:sz w:val="24"/>
          <w:szCs w:val="24"/>
        </w:rPr>
        <w:t>);</w:t>
      </w:r>
    </w:p>
    <w:p w:rsidR="004465AA" w:rsidRPr="004465AA" w:rsidRDefault="002351E9" w:rsidP="004465AA">
      <w:pPr>
        <w:shd w:val="clear" w:color="auto" w:fill="1E1E1E"/>
        <w:spacing w:after="0" w:line="330" w:lineRule="atLeast"/>
        <w:rPr>
          <w:rFonts w:ascii="Consolas" w:eastAsia="Times New Roman" w:hAnsi="Consolas" w:cs="Times New Roman"/>
          <w:color w:val="C5C8C6"/>
          <w:sz w:val="24"/>
          <w:szCs w:val="24"/>
        </w:rPr>
      </w:pPr>
      <w:r w:rsidRPr="004465AA">
        <w:rPr>
          <w:rFonts w:ascii="Consolas" w:eastAsia="Times New Roman" w:hAnsi="Consolas" w:cs="Times New Roman"/>
          <w:color w:val="C5C8C6"/>
          <w:sz w:val="24"/>
          <w:szCs w:val="24"/>
        </w:rPr>
        <w:t>    </w:t>
      </w:r>
      <w:r w:rsidRPr="004465AA">
        <w:rPr>
          <w:rFonts w:ascii="Consolas" w:eastAsia="Times New Roman" w:hAnsi="Consolas" w:cs="Times New Roman"/>
          <w:color w:val="CE6700"/>
          <w:sz w:val="24"/>
          <w:szCs w:val="24"/>
        </w:rPr>
        <w:t>scanf</w:t>
      </w:r>
      <w:r w:rsidRPr="004465AA">
        <w:rPr>
          <w:rFonts w:ascii="Consolas" w:eastAsia="Times New Roman" w:hAnsi="Consolas" w:cs="Times New Roman"/>
          <w:color w:val="C5C8C6"/>
          <w:sz w:val="24"/>
          <w:szCs w:val="24"/>
        </w:rPr>
        <w:t>(</w:t>
      </w:r>
      <w:r w:rsidRPr="004465AA">
        <w:rPr>
          <w:rFonts w:ascii="Consolas" w:eastAsia="Times New Roman" w:hAnsi="Consolas" w:cs="Times New Roman"/>
          <w:color w:val="9AA83A"/>
          <w:sz w:val="24"/>
          <w:szCs w:val="24"/>
        </w:rPr>
        <w:t>"</w:t>
      </w:r>
      <w:r w:rsidRPr="004465AA">
        <w:rPr>
          <w:rFonts w:ascii="Consolas" w:eastAsia="Times New Roman" w:hAnsi="Consolas" w:cs="Times New Roman"/>
          <w:color w:val="8080FF"/>
          <w:sz w:val="24"/>
          <w:szCs w:val="24"/>
        </w:rPr>
        <w:t>%d</w:t>
      </w:r>
      <w:r w:rsidRPr="004465AA">
        <w:rPr>
          <w:rFonts w:ascii="Consolas" w:eastAsia="Times New Roman" w:hAnsi="Consolas" w:cs="Times New Roman"/>
          <w:color w:val="9AA83A"/>
          <w:sz w:val="24"/>
          <w:szCs w:val="24"/>
        </w:rPr>
        <w:t>"</w:t>
      </w:r>
      <w:r w:rsidRPr="004465AA">
        <w:rPr>
          <w:rFonts w:ascii="Consolas" w:eastAsia="Times New Roman" w:hAnsi="Consolas" w:cs="Times New Roman"/>
          <w:color w:val="C5C8C6"/>
          <w:sz w:val="24"/>
          <w:szCs w:val="24"/>
        </w:rPr>
        <w:t>,</w:t>
      </w:r>
      <w:r w:rsidRPr="004465AA">
        <w:rPr>
          <w:rFonts w:ascii="Consolas" w:eastAsia="Times New Roman" w:hAnsi="Consolas" w:cs="Times New Roman"/>
          <w:color w:val="676867"/>
          <w:sz w:val="24"/>
          <w:szCs w:val="24"/>
        </w:rPr>
        <w:t>&amp;</w:t>
      </w:r>
      <w:r w:rsidRPr="004465AA">
        <w:rPr>
          <w:rFonts w:ascii="Consolas" w:eastAsia="Times New Roman" w:hAnsi="Consolas" w:cs="Times New Roman"/>
          <w:color w:val="6089B4"/>
          <w:sz w:val="24"/>
          <w:szCs w:val="24"/>
        </w:rPr>
        <w:t>n</w:t>
      </w:r>
      <w:r w:rsidRPr="004465AA">
        <w:rPr>
          <w:rFonts w:ascii="Consolas" w:eastAsia="Times New Roman" w:hAnsi="Consolas" w:cs="Times New Roman"/>
          <w:color w:val="C5C8C6"/>
          <w:sz w:val="24"/>
          <w:szCs w:val="24"/>
        </w:rPr>
        <w:t>);</w:t>
      </w:r>
    </w:p>
    <w:p w:rsidR="004465AA" w:rsidRPr="004465AA" w:rsidRDefault="004465AA" w:rsidP="004465AA">
      <w:pPr>
        <w:shd w:val="clear" w:color="auto" w:fill="1E1E1E"/>
        <w:spacing w:after="0" w:line="330" w:lineRule="atLeast"/>
        <w:rPr>
          <w:rFonts w:ascii="Consolas" w:eastAsia="Times New Roman" w:hAnsi="Consolas" w:cs="Times New Roman"/>
          <w:color w:val="C5C8C6"/>
          <w:sz w:val="24"/>
          <w:szCs w:val="24"/>
        </w:rPr>
      </w:pPr>
    </w:p>
    <w:p w:rsidR="004465AA" w:rsidRPr="004465AA" w:rsidRDefault="002351E9" w:rsidP="004465AA">
      <w:pPr>
        <w:shd w:val="clear" w:color="auto" w:fill="1E1E1E"/>
        <w:spacing w:after="0" w:line="330" w:lineRule="atLeast"/>
        <w:rPr>
          <w:rFonts w:ascii="Consolas" w:eastAsia="Times New Roman" w:hAnsi="Consolas" w:cs="Times New Roman"/>
          <w:color w:val="C5C8C6"/>
          <w:sz w:val="24"/>
          <w:szCs w:val="24"/>
        </w:rPr>
      </w:pPr>
      <w:r w:rsidRPr="004465AA">
        <w:rPr>
          <w:rFonts w:ascii="Consolas" w:eastAsia="Times New Roman" w:hAnsi="Consolas" w:cs="Times New Roman"/>
          <w:color w:val="C5C8C6"/>
          <w:sz w:val="24"/>
          <w:szCs w:val="24"/>
        </w:rPr>
        <w:lastRenderedPageBreak/>
        <w:t>    </w:t>
      </w:r>
      <w:r w:rsidRPr="004465AA">
        <w:rPr>
          <w:rFonts w:ascii="Consolas" w:eastAsia="Times New Roman" w:hAnsi="Consolas" w:cs="Times New Roman"/>
          <w:color w:val="CE6700"/>
          <w:sz w:val="24"/>
          <w:szCs w:val="24"/>
        </w:rPr>
        <w:t>printf</w:t>
      </w:r>
      <w:r w:rsidRPr="004465AA">
        <w:rPr>
          <w:rFonts w:ascii="Consolas" w:eastAsia="Times New Roman" w:hAnsi="Consolas" w:cs="Times New Roman"/>
          <w:color w:val="C5C8C6"/>
          <w:sz w:val="24"/>
          <w:szCs w:val="24"/>
        </w:rPr>
        <w:t>(</w:t>
      </w:r>
      <w:r w:rsidRPr="004465AA">
        <w:rPr>
          <w:rFonts w:ascii="Consolas" w:eastAsia="Times New Roman" w:hAnsi="Consolas" w:cs="Times New Roman"/>
          <w:color w:val="9AA83A"/>
          <w:sz w:val="24"/>
          <w:szCs w:val="24"/>
        </w:rPr>
        <w:t>"</w:t>
      </w:r>
      <w:r w:rsidRPr="004465AA">
        <w:rPr>
          <w:rFonts w:ascii="Consolas" w:eastAsia="Times New Roman" w:hAnsi="Consolas" w:cs="Times New Roman"/>
          <w:color w:val="8080FF"/>
          <w:sz w:val="24"/>
          <w:szCs w:val="24"/>
        </w:rPr>
        <w:t>\n</w:t>
      </w:r>
      <w:r w:rsidRPr="004465AA">
        <w:rPr>
          <w:rFonts w:ascii="Consolas" w:eastAsia="Times New Roman" w:hAnsi="Consolas" w:cs="Times New Roman"/>
          <w:color w:val="9AA83A"/>
          <w:sz w:val="24"/>
          <w:szCs w:val="24"/>
        </w:rPr>
        <w:t> Enter elements of set B:- "</w:t>
      </w:r>
      <w:r w:rsidRPr="004465AA">
        <w:rPr>
          <w:rFonts w:ascii="Consolas" w:eastAsia="Times New Roman" w:hAnsi="Consolas" w:cs="Times New Roman"/>
          <w:color w:val="C5C8C6"/>
          <w:sz w:val="24"/>
          <w:szCs w:val="24"/>
        </w:rPr>
        <w:t>);</w:t>
      </w:r>
    </w:p>
    <w:p w:rsidR="004465AA" w:rsidRPr="004465AA" w:rsidRDefault="002351E9" w:rsidP="004465AA">
      <w:pPr>
        <w:shd w:val="clear" w:color="auto" w:fill="1E1E1E"/>
        <w:spacing w:after="0" w:line="330" w:lineRule="atLeast"/>
        <w:rPr>
          <w:rFonts w:ascii="Consolas" w:eastAsia="Times New Roman" w:hAnsi="Consolas" w:cs="Times New Roman"/>
          <w:color w:val="C5C8C6"/>
          <w:sz w:val="24"/>
          <w:szCs w:val="24"/>
        </w:rPr>
      </w:pPr>
      <w:r w:rsidRPr="004465AA">
        <w:rPr>
          <w:rFonts w:ascii="Consolas" w:eastAsia="Times New Roman" w:hAnsi="Consolas" w:cs="Times New Roman"/>
          <w:color w:val="C5C8C6"/>
          <w:sz w:val="24"/>
          <w:szCs w:val="24"/>
        </w:rPr>
        <w:t>    </w:t>
      </w:r>
      <w:r w:rsidRPr="004465AA">
        <w:rPr>
          <w:rFonts w:ascii="Consolas" w:eastAsia="Times New Roman" w:hAnsi="Consolas" w:cs="Times New Roman"/>
          <w:color w:val="9872A2"/>
          <w:sz w:val="24"/>
          <w:szCs w:val="24"/>
        </w:rPr>
        <w:t>for</w:t>
      </w:r>
      <w:r w:rsidRPr="004465AA">
        <w:rPr>
          <w:rFonts w:ascii="Consolas" w:eastAsia="Times New Roman" w:hAnsi="Consolas" w:cs="Times New Roman"/>
          <w:color w:val="C5C8C6"/>
          <w:sz w:val="24"/>
          <w:szCs w:val="24"/>
        </w:rPr>
        <w:t>(</w:t>
      </w:r>
      <w:r w:rsidRPr="004465AA">
        <w:rPr>
          <w:rFonts w:ascii="Consolas" w:eastAsia="Times New Roman" w:hAnsi="Consolas" w:cs="Times New Roman"/>
          <w:color w:val="9872A2"/>
          <w:sz w:val="24"/>
          <w:szCs w:val="24"/>
        </w:rPr>
        <w:t>int</w:t>
      </w:r>
      <w:r w:rsidRPr="004465AA">
        <w:rPr>
          <w:rFonts w:ascii="Consolas" w:eastAsia="Times New Roman" w:hAnsi="Consolas" w:cs="Times New Roman"/>
          <w:color w:val="C5C8C6"/>
          <w:sz w:val="24"/>
          <w:szCs w:val="24"/>
        </w:rPr>
        <w:t> </w:t>
      </w:r>
      <w:r w:rsidRPr="004465AA">
        <w:rPr>
          <w:rFonts w:ascii="Consolas" w:eastAsia="Times New Roman" w:hAnsi="Consolas" w:cs="Times New Roman"/>
          <w:color w:val="6089B4"/>
          <w:sz w:val="24"/>
          <w:szCs w:val="24"/>
        </w:rPr>
        <w:t>i</w:t>
      </w:r>
      <w:r w:rsidRPr="004465AA">
        <w:rPr>
          <w:rFonts w:ascii="Consolas" w:eastAsia="Times New Roman" w:hAnsi="Consolas" w:cs="Times New Roman"/>
          <w:color w:val="676867"/>
          <w:sz w:val="24"/>
          <w:szCs w:val="24"/>
        </w:rPr>
        <w:t>=</w:t>
      </w:r>
      <w:r w:rsidRPr="004465AA">
        <w:rPr>
          <w:rFonts w:ascii="Consolas" w:eastAsia="Times New Roman" w:hAnsi="Consolas" w:cs="Times New Roman"/>
          <w:color w:val="6089B4"/>
          <w:sz w:val="24"/>
          <w:szCs w:val="24"/>
        </w:rPr>
        <w:t>0</w:t>
      </w:r>
      <w:r w:rsidRPr="004465AA">
        <w:rPr>
          <w:rFonts w:ascii="Consolas" w:eastAsia="Times New Roman" w:hAnsi="Consolas" w:cs="Times New Roman"/>
          <w:color w:val="C5C8C6"/>
          <w:sz w:val="24"/>
          <w:szCs w:val="24"/>
        </w:rPr>
        <w:t>;</w:t>
      </w:r>
      <w:r w:rsidRPr="004465AA">
        <w:rPr>
          <w:rFonts w:ascii="Consolas" w:eastAsia="Times New Roman" w:hAnsi="Consolas" w:cs="Times New Roman"/>
          <w:color w:val="6089B4"/>
          <w:sz w:val="24"/>
          <w:szCs w:val="24"/>
        </w:rPr>
        <w:t>i</w:t>
      </w:r>
      <w:r w:rsidRPr="004465AA">
        <w:rPr>
          <w:rFonts w:ascii="Consolas" w:eastAsia="Times New Roman" w:hAnsi="Consolas" w:cs="Times New Roman"/>
          <w:color w:val="676867"/>
          <w:sz w:val="24"/>
          <w:szCs w:val="24"/>
        </w:rPr>
        <w:t>&lt;</w:t>
      </w:r>
      <w:r w:rsidRPr="004465AA">
        <w:rPr>
          <w:rFonts w:ascii="Consolas" w:eastAsia="Times New Roman" w:hAnsi="Consolas" w:cs="Times New Roman"/>
          <w:color w:val="6089B4"/>
          <w:sz w:val="24"/>
          <w:szCs w:val="24"/>
        </w:rPr>
        <w:t>n</w:t>
      </w:r>
      <w:r w:rsidRPr="004465AA">
        <w:rPr>
          <w:rFonts w:ascii="Consolas" w:eastAsia="Times New Roman" w:hAnsi="Consolas" w:cs="Times New Roman"/>
          <w:color w:val="C5C8C6"/>
          <w:sz w:val="24"/>
          <w:szCs w:val="24"/>
        </w:rPr>
        <w:t>;</w:t>
      </w:r>
      <w:r w:rsidRPr="004465AA">
        <w:rPr>
          <w:rFonts w:ascii="Consolas" w:eastAsia="Times New Roman" w:hAnsi="Consolas" w:cs="Times New Roman"/>
          <w:color w:val="6089B4"/>
          <w:sz w:val="24"/>
          <w:szCs w:val="24"/>
        </w:rPr>
        <w:t>i</w:t>
      </w:r>
      <w:r w:rsidRPr="004465AA">
        <w:rPr>
          <w:rFonts w:ascii="Consolas" w:eastAsia="Times New Roman" w:hAnsi="Consolas" w:cs="Times New Roman"/>
          <w:color w:val="676867"/>
          <w:sz w:val="24"/>
          <w:szCs w:val="24"/>
        </w:rPr>
        <w:t>++</w:t>
      </w:r>
      <w:r w:rsidRPr="004465AA">
        <w:rPr>
          <w:rFonts w:ascii="Consolas" w:eastAsia="Times New Roman" w:hAnsi="Consolas" w:cs="Times New Roman"/>
          <w:color w:val="C5C8C6"/>
          <w:sz w:val="24"/>
          <w:szCs w:val="24"/>
        </w:rPr>
        <w:t>)</w:t>
      </w:r>
    </w:p>
    <w:p w:rsidR="004465AA" w:rsidRPr="004465AA" w:rsidRDefault="002351E9" w:rsidP="004465AA">
      <w:pPr>
        <w:shd w:val="clear" w:color="auto" w:fill="1E1E1E"/>
        <w:spacing w:after="0" w:line="330" w:lineRule="atLeast"/>
        <w:rPr>
          <w:rFonts w:ascii="Consolas" w:eastAsia="Times New Roman" w:hAnsi="Consolas" w:cs="Times New Roman"/>
          <w:color w:val="C5C8C6"/>
          <w:sz w:val="24"/>
          <w:szCs w:val="24"/>
        </w:rPr>
      </w:pPr>
      <w:r w:rsidRPr="004465AA">
        <w:rPr>
          <w:rFonts w:ascii="Consolas" w:eastAsia="Times New Roman" w:hAnsi="Consolas" w:cs="Times New Roman"/>
          <w:color w:val="C5C8C6"/>
          <w:sz w:val="24"/>
          <w:szCs w:val="24"/>
        </w:rPr>
        <w:t>    </w:t>
      </w:r>
      <w:r w:rsidRPr="004465AA">
        <w:rPr>
          <w:rFonts w:ascii="Consolas" w:eastAsia="Times New Roman" w:hAnsi="Consolas" w:cs="Times New Roman"/>
          <w:color w:val="CE6700"/>
          <w:sz w:val="24"/>
          <w:szCs w:val="24"/>
        </w:rPr>
        <w:t>scanf</w:t>
      </w:r>
      <w:r w:rsidRPr="004465AA">
        <w:rPr>
          <w:rFonts w:ascii="Consolas" w:eastAsia="Times New Roman" w:hAnsi="Consolas" w:cs="Times New Roman"/>
          <w:color w:val="C5C8C6"/>
          <w:sz w:val="24"/>
          <w:szCs w:val="24"/>
        </w:rPr>
        <w:t>(</w:t>
      </w:r>
      <w:r w:rsidRPr="004465AA">
        <w:rPr>
          <w:rFonts w:ascii="Consolas" w:eastAsia="Times New Roman" w:hAnsi="Consolas" w:cs="Times New Roman"/>
          <w:color w:val="9AA83A"/>
          <w:sz w:val="24"/>
          <w:szCs w:val="24"/>
        </w:rPr>
        <w:t>"</w:t>
      </w:r>
      <w:r w:rsidRPr="004465AA">
        <w:rPr>
          <w:rFonts w:ascii="Consolas" w:eastAsia="Times New Roman" w:hAnsi="Consolas" w:cs="Times New Roman"/>
          <w:color w:val="8080FF"/>
          <w:sz w:val="24"/>
          <w:szCs w:val="24"/>
        </w:rPr>
        <w:t>%d</w:t>
      </w:r>
      <w:r w:rsidRPr="004465AA">
        <w:rPr>
          <w:rFonts w:ascii="Consolas" w:eastAsia="Times New Roman" w:hAnsi="Consolas" w:cs="Times New Roman"/>
          <w:color w:val="9AA83A"/>
          <w:sz w:val="24"/>
          <w:szCs w:val="24"/>
        </w:rPr>
        <w:t>"</w:t>
      </w:r>
      <w:r w:rsidRPr="004465AA">
        <w:rPr>
          <w:rFonts w:ascii="Consolas" w:eastAsia="Times New Roman" w:hAnsi="Consolas" w:cs="Times New Roman"/>
          <w:color w:val="C5C8C6"/>
          <w:sz w:val="24"/>
          <w:szCs w:val="24"/>
        </w:rPr>
        <w:t>,</w:t>
      </w:r>
      <w:r w:rsidRPr="004465AA">
        <w:rPr>
          <w:rFonts w:ascii="Consolas" w:eastAsia="Times New Roman" w:hAnsi="Consolas" w:cs="Times New Roman"/>
          <w:color w:val="676867"/>
          <w:sz w:val="24"/>
          <w:szCs w:val="24"/>
        </w:rPr>
        <w:t>&amp;</w:t>
      </w:r>
      <w:r w:rsidRPr="004465AA">
        <w:rPr>
          <w:rFonts w:ascii="Consolas" w:eastAsia="Times New Roman" w:hAnsi="Consolas" w:cs="Times New Roman"/>
          <w:color w:val="6089B4"/>
          <w:sz w:val="24"/>
          <w:szCs w:val="24"/>
        </w:rPr>
        <w:t>b</w:t>
      </w:r>
      <w:r w:rsidRPr="004465AA">
        <w:rPr>
          <w:rFonts w:ascii="Consolas" w:eastAsia="Times New Roman" w:hAnsi="Consolas" w:cs="Times New Roman"/>
          <w:color w:val="C5C8C6"/>
          <w:sz w:val="24"/>
          <w:szCs w:val="24"/>
        </w:rPr>
        <w:t>[</w:t>
      </w:r>
      <w:r w:rsidRPr="004465AA">
        <w:rPr>
          <w:rFonts w:ascii="Consolas" w:eastAsia="Times New Roman" w:hAnsi="Consolas" w:cs="Times New Roman"/>
          <w:color w:val="6089B4"/>
          <w:sz w:val="24"/>
          <w:szCs w:val="24"/>
        </w:rPr>
        <w:t>i</w:t>
      </w:r>
      <w:r w:rsidRPr="004465AA">
        <w:rPr>
          <w:rFonts w:ascii="Consolas" w:eastAsia="Times New Roman" w:hAnsi="Consolas" w:cs="Times New Roman"/>
          <w:color w:val="C5C8C6"/>
          <w:sz w:val="24"/>
          <w:szCs w:val="24"/>
        </w:rPr>
        <w:t>]);</w:t>
      </w:r>
    </w:p>
    <w:p w:rsidR="004465AA" w:rsidRPr="004465AA" w:rsidRDefault="004465AA" w:rsidP="004465AA">
      <w:pPr>
        <w:shd w:val="clear" w:color="auto" w:fill="1E1E1E"/>
        <w:spacing w:after="0" w:line="330" w:lineRule="atLeast"/>
        <w:rPr>
          <w:rFonts w:ascii="Consolas" w:eastAsia="Times New Roman" w:hAnsi="Consolas" w:cs="Times New Roman"/>
          <w:color w:val="C5C8C6"/>
          <w:sz w:val="24"/>
          <w:szCs w:val="24"/>
        </w:rPr>
      </w:pPr>
    </w:p>
    <w:p w:rsidR="004465AA" w:rsidRPr="004465AA" w:rsidRDefault="002351E9" w:rsidP="004465AA">
      <w:pPr>
        <w:shd w:val="clear" w:color="auto" w:fill="1E1E1E"/>
        <w:spacing w:after="0" w:line="330" w:lineRule="atLeast"/>
        <w:rPr>
          <w:rFonts w:ascii="Consolas" w:eastAsia="Times New Roman" w:hAnsi="Consolas" w:cs="Times New Roman"/>
          <w:color w:val="C5C8C6"/>
          <w:sz w:val="24"/>
          <w:szCs w:val="24"/>
        </w:rPr>
      </w:pPr>
      <w:r w:rsidRPr="004465AA">
        <w:rPr>
          <w:rFonts w:ascii="Consolas" w:eastAsia="Times New Roman" w:hAnsi="Consolas" w:cs="Times New Roman"/>
          <w:color w:val="C5C8C6"/>
          <w:sz w:val="24"/>
          <w:szCs w:val="24"/>
        </w:rPr>
        <w:t>    </w:t>
      </w:r>
      <w:r w:rsidRPr="004465AA">
        <w:rPr>
          <w:rFonts w:ascii="Consolas" w:eastAsia="Times New Roman" w:hAnsi="Consolas" w:cs="Times New Roman"/>
          <w:color w:val="CE6700"/>
          <w:sz w:val="24"/>
          <w:szCs w:val="24"/>
        </w:rPr>
        <w:t>printf</w:t>
      </w:r>
      <w:r w:rsidRPr="004465AA">
        <w:rPr>
          <w:rFonts w:ascii="Consolas" w:eastAsia="Times New Roman" w:hAnsi="Consolas" w:cs="Times New Roman"/>
          <w:color w:val="C5C8C6"/>
          <w:sz w:val="24"/>
          <w:szCs w:val="24"/>
        </w:rPr>
        <w:t>(</w:t>
      </w:r>
      <w:r w:rsidRPr="004465AA">
        <w:rPr>
          <w:rFonts w:ascii="Consolas" w:eastAsia="Times New Roman" w:hAnsi="Consolas" w:cs="Times New Roman"/>
          <w:color w:val="9AA83A"/>
          <w:sz w:val="24"/>
          <w:szCs w:val="24"/>
        </w:rPr>
        <w:t>"</w:t>
      </w:r>
      <w:r w:rsidRPr="004465AA">
        <w:rPr>
          <w:rFonts w:ascii="Consolas" w:eastAsia="Times New Roman" w:hAnsi="Consolas" w:cs="Times New Roman"/>
          <w:color w:val="8080FF"/>
          <w:sz w:val="24"/>
          <w:szCs w:val="24"/>
        </w:rPr>
        <w:t>\n</w:t>
      </w:r>
      <w:r w:rsidRPr="004465AA">
        <w:rPr>
          <w:rFonts w:ascii="Consolas" w:eastAsia="Times New Roman" w:hAnsi="Consolas" w:cs="Times New Roman"/>
          <w:color w:val="9AA83A"/>
          <w:sz w:val="24"/>
          <w:szCs w:val="24"/>
        </w:rPr>
        <w:t>Cartesion product:</w:t>
      </w:r>
      <w:r w:rsidRPr="004465AA">
        <w:rPr>
          <w:rFonts w:ascii="Consolas" w:eastAsia="Times New Roman" w:hAnsi="Consolas" w:cs="Times New Roman"/>
          <w:color w:val="8080FF"/>
          <w:sz w:val="24"/>
          <w:szCs w:val="24"/>
        </w:rPr>
        <w:t>\n</w:t>
      </w:r>
      <w:r w:rsidRPr="004465AA">
        <w:rPr>
          <w:rFonts w:ascii="Consolas" w:eastAsia="Times New Roman" w:hAnsi="Consolas" w:cs="Times New Roman"/>
          <w:color w:val="9AA83A"/>
          <w:sz w:val="24"/>
          <w:szCs w:val="24"/>
        </w:rPr>
        <w:t>"</w:t>
      </w:r>
      <w:r w:rsidRPr="004465AA">
        <w:rPr>
          <w:rFonts w:ascii="Consolas" w:eastAsia="Times New Roman" w:hAnsi="Consolas" w:cs="Times New Roman"/>
          <w:color w:val="C5C8C6"/>
          <w:sz w:val="24"/>
          <w:szCs w:val="24"/>
        </w:rPr>
        <w:t>);</w:t>
      </w:r>
    </w:p>
    <w:p w:rsidR="004465AA" w:rsidRPr="004465AA" w:rsidRDefault="004465AA" w:rsidP="004465AA">
      <w:pPr>
        <w:shd w:val="clear" w:color="auto" w:fill="1E1E1E"/>
        <w:spacing w:after="0" w:line="330" w:lineRule="atLeast"/>
        <w:rPr>
          <w:rFonts w:ascii="Consolas" w:eastAsia="Times New Roman" w:hAnsi="Consolas" w:cs="Times New Roman"/>
          <w:color w:val="C5C8C6"/>
          <w:sz w:val="24"/>
          <w:szCs w:val="24"/>
        </w:rPr>
      </w:pPr>
    </w:p>
    <w:p w:rsidR="004465AA" w:rsidRPr="004465AA" w:rsidRDefault="002351E9" w:rsidP="004465AA">
      <w:pPr>
        <w:shd w:val="clear" w:color="auto" w:fill="1E1E1E"/>
        <w:spacing w:after="0" w:line="330" w:lineRule="atLeast"/>
        <w:rPr>
          <w:rFonts w:ascii="Consolas" w:eastAsia="Times New Roman" w:hAnsi="Consolas" w:cs="Times New Roman"/>
          <w:color w:val="C5C8C6"/>
          <w:sz w:val="24"/>
          <w:szCs w:val="24"/>
        </w:rPr>
      </w:pPr>
      <w:r w:rsidRPr="004465AA">
        <w:rPr>
          <w:rFonts w:ascii="Consolas" w:eastAsia="Times New Roman" w:hAnsi="Consolas" w:cs="Times New Roman"/>
          <w:color w:val="C5C8C6"/>
          <w:sz w:val="24"/>
          <w:szCs w:val="24"/>
        </w:rPr>
        <w:t>    </w:t>
      </w:r>
      <w:r w:rsidRPr="004465AA">
        <w:rPr>
          <w:rFonts w:ascii="Consolas" w:eastAsia="Times New Roman" w:hAnsi="Consolas" w:cs="Times New Roman"/>
          <w:color w:val="9872A2"/>
          <w:sz w:val="24"/>
          <w:szCs w:val="24"/>
        </w:rPr>
        <w:t>for</w:t>
      </w:r>
      <w:r w:rsidRPr="004465AA">
        <w:rPr>
          <w:rFonts w:ascii="Consolas" w:eastAsia="Times New Roman" w:hAnsi="Consolas" w:cs="Times New Roman"/>
          <w:color w:val="C5C8C6"/>
          <w:sz w:val="24"/>
          <w:szCs w:val="24"/>
        </w:rPr>
        <w:t>(</w:t>
      </w:r>
      <w:r w:rsidRPr="004465AA">
        <w:rPr>
          <w:rFonts w:ascii="Consolas" w:eastAsia="Times New Roman" w:hAnsi="Consolas" w:cs="Times New Roman"/>
          <w:color w:val="9872A2"/>
          <w:sz w:val="24"/>
          <w:szCs w:val="24"/>
        </w:rPr>
        <w:t>int</w:t>
      </w:r>
      <w:r w:rsidRPr="004465AA">
        <w:rPr>
          <w:rFonts w:ascii="Consolas" w:eastAsia="Times New Roman" w:hAnsi="Consolas" w:cs="Times New Roman"/>
          <w:color w:val="C5C8C6"/>
          <w:sz w:val="24"/>
          <w:szCs w:val="24"/>
        </w:rPr>
        <w:t> </w:t>
      </w:r>
      <w:r w:rsidRPr="004465AA">
        <w:rPr>
          <w:rFonts w:ascii="Consolas" w:eastAsia="Times New Roman" w:hAnsi="Consolas" w:cs="Times New Roman"/>
          <w:color w:val="6089B4"/>
          <w:sz w:val="24"/>
          <w:szCs w:val="24"/>
        </w:rPr>
        <w:t>i</w:t>
      </w:r>
      <w:r w:rsidRPr="004465AA">
        <w:rPr>
          <w:rFonts w:ascii="Consolas" w:eastAsia="Times New Roman" w:hAnsi="Consolas" w:cs="Times New Roman"/>
          <w:color w:val="676867"/>
          <w:sz w:val="24"/>
          <w:szCs w:val="24"/>
        </w:rPr>
        <w:t>=</w:t>
      </w:r>
      <w:r w:rsidRPr="004465AA">
        <w:rPr>
          <w:rFonts w:ascii="Consolas" w:eastAsia="Times New Roman" w:hAnsi="Consolas" w:cs="Times New Roman"/>
          <w:color w:val="6089B4"/>
          <w:sz w:val="24"/>
          <w:szCs w:val="24"/>
        </w:rPr>
        <w:t>0</w:t>
      </w:r>
      <w:r w:rsidRPr="004465AA">
        <w:rPr>
          <w:rFonts w:ascii="Consolas" w:eastAsia="Times New Roman" w:hAnsi="Consolas" w:cs="Times New Roman"/>
          <w:color w:val="C5C8C6"/>
          <w:sz w:val="24"/>
          <w:szCs w:val="24"/>
        </w:rPr>
        <w:t>;</w:t>
      </w:r>
      <w:r w:rsidRPr="004465AA">
        <w:rPr>
          <w:rFonts w:ascii="Consolas" w:eastAsia="Times New Roman" w:hAnsi="Consolas" w:cs="Times New Roman"/>
          <w:color w:val="6089B4"/>
          <w:sz w:val="24"/>
          <w:szCs w:val="24"/>
        </w:rPr>
        <w:t>i</w:t>
      </w:r>
      <w:r w:rsidRPr="004465AA">
        <w:rPr>
          <w:rFonts w:ascii="Consolas" w:eastAsia="Times New Roman" w:hAnsi="Consolas" w:cs="Times New Roman"/>
          <w:color w:val="676867"/>
          <w:sz w:val="24"/>
          <w:szCs w:val="24"/>
        </w:rPr>
        <w:t>&lt;</w:t>
      </w:r>
      <w:r w:rsidRPr="004465AA">
        <w:rPr>
          <w:rFonts w:ascii="Consolas" w:eastAsia="Times New Roman" w:hAnsi="Consolas" w:cs="Times New Roman"/>
          <w:color w:val="6089B4"/>
          <w:sz w:val="24"/>
          <w:szCs w:val="24"/>
        </w:rPr>
        <w:t>m</w:t>
      </w:r>
      <w:r w:rsidRPr="004465AA">
        <w:rPr>
          <w:rFonts w:ascii="Consolas" w:eastAsia="Times New Roman" w:hAnsi="Consolas" w:cs="Times New Roman"/>
          <w:color w:val="C5C8C6"/>
          <w:sz w:val="24"/>
          <w:szCs w:val="24"/>
        </w:rPr>
        <w:t>;</w:t>
      </w:r>
      <w:r w:rsidRPr="004465AA">
        <w:rPr>
          <w:rFonts w:ascii="Consolas" w:eastAsia="Times New Roman" w:hAnsi="Consolas" w:cs="Times New Roman"/>
          <w:color w:val="6089B4"/>
          <w:sz w:val="24"/>
          <w:szCs w:val="24"/>
        </w:rPr>
        <w:t>i</w:t>
      </w:r>
      <w:r w:rsidRPr="004465AA">
        <w:rPr>
          <w:rFonts w:ascii="Consolas" w:eastAsia="Times New Roman" w:hAnsi="Consolas" w:cs="Times New Roman"/>
          <w:color w:val="676867"/>
          <w:sz w:val="24"/>
          <w:szCs w:val="24"/>
        </w:rPr>
        <w:t>++</w:t>
      </w:r>
      <w:r w:rsidRPr="004465AA">
        <w:rPr>
          <w:rFonts w:ascii="Consolas" w:eastAsia="Times New Roman" w:hAnsi="Consolas" w:cs="Times New Roman"/>
          <w:color w:val="C5C8C6"/>
          <w:sz w:val="24"/>
          <w:szCs w:val="24"/>
        </w:rPr>
        <w:t>)</w:t>
      </w:r>
    </w:p>
    <w:p w:rsidR="004465AA" w:rsidRPr="004465AA" w:rsidRDefault="002351E9" w:rsidP="004465AA">
      <w:pPr>
        <w:shd w:val="clear" w:color="auto" w:fill="1E1E1E"/>
        <w:spacing w:after="0" w:line="330" w:lineRule="atLeast"/>
        <w:rPr>
          <w:rFonts w:ascii="Consolas" w:eastAsia="Times New Roman" w:hAnsi="Consolas" w:cs="Times New Roman"/>
          <w:color w:val="C5C8C6"/>
          <w:sz w:val="24"/>
          <w:szCs w:val="24"/>
        </w:rPr>
      </w:pPr>
      <w:r w:rsidRPr="004465AA">
        <w:rPr>
          <w:rFonts w:ascii="Consolas" w:eastAsia="Times New Roman" w:hAnsi="Consolas" w:cs="Times New Roman"/>
          <w:color w:val="C5C8C6"/>
          <w:sz w:val="24"/>
          <w:szCs w:val="24"/>
        </w:rPr>
        <w:t>    </w:t>
      </w:r>
      <w:r w:rsidRPr="004465AA">
        <w:rPr>
          <w:rFonts w:ascii="Consolas" w:eastAsia="Times New Roman" w:hAnsi="Consolas" w:cs="Times New Roman"/>
          <w:color w:val="9872A2"/>
          <w:sz w:val="24"/>
          <w:szCs w:val="24"/>
        </w:rPr>
        <w:t>for</w:t>
      </w:r>
      <w:r w:rsidRPr="004465AA">
        <w:rPr>
          <w:rFonts w:ascii="Consolas" w:eastAsia="Times New Roman" w:hAnsi="Consolas" w:cs="Times New Roman"/>
          <w:color w:val="C5C8C6"/>
          <w:sz w:val="24"/>
          <w:szCs w:val="24"/>
        </w:rPr>
        <w:t>(</w:t>
      </w:r>
      <w:r w:rsidRPr="004465AA">
        <w:rPr>
          <w:rFonts w:ascii="Consolas" w:eastAsia="Times New Roman" w:hAnsi="Consolas" w:cs="Times New Roman"/>
          <w:color w:val="9872A2"/>
          <w:sz w:val="24"/>
          <w:szCs w:val="24"/>
        </w:rPr>
        <w:t>int</w:t>
      </w:r>
      <w:r w:rsidRPr="004465AA">
        <w:rPr>
          <w:rFonts w:ascii="Consolas" w:eastAsia="Times New Roman" w:hAnsi="Consolas" w:cs="Times New Roman"/>
          <w:color w:val="C5C8C6"/>
          <w:sz w:val="24"/>
          <w:szCs w:val="24"/>
        </w:rPr>
        <w:t> </w:t>
      </w:r>
      <w:r w:rsidRPr="004465AA">
        <w:rPr>
          <w:rFonts w:ascii="Consolas" w:eastAsia="Times New Roman" w:hAnsi="Consolas" w:cs="Times New Roman"/>
          <w:color w:val="6089B4"/>
          <w:sz w:val="24"/>
          <w:szCs w:val="24"/>
        </w:rPr>
        <w:t>j</w:t>
      </w:r>
      <w:r w:rsidRPr="004465AA">
        <w:rPr>
          <w:rFonts w:ascii="Consolas" w:eastAsia="Times New Roman" w:hAnsi="Consolas" w:cs="Times New Roman"/>
          <w:color w:val="676867"/>
          <w:sz w:val="24"/>
          <w:szCs w:val="24"/>
        </w:rPr>
        <w:t>=</w:t>
      </w:r>
      <w:r w:rsidRPr="004465AA">
        <w:rPr>
          <w:rFonts w:ascii="Consolas" w:eastAsia="Times New Roman" w:hAnsi="Consolas" w:cs="Times New Roman"/>
          <w:color w:val="6089B4"/>
          <w:sz w:val="24"/>
          <w:szCs w:val="24"/>
        </w:rPr>
        <w:t>0</w:t>
      </w:r>
      <w:r w:rsidRPr="004465AA">
        <w:rPr>
          <w:rFonts w:ascii="Consolas" w:eastAsia="Times New Roman" w:hAnsi="Consolas" w:cs="Times New Roman"/>
          <w:color w:val="C5C8C6"/>
          <w:sz w:val="24"/>
          <w:szCs w:val="24"/>
        </w:rPr>
        <w:t>;</w:t>
      </w:r>
      <w:r w:rsidRPr="004465AA">
        <w:rPr>
          <w:rFonts w:ascii="Consolas" w:eastAsia="Times New Roman" w:hAnsi="Consolas" w:cs="Times New Roman"/>
          <w:color w:val="6089B4"/>
          <w:sz w:val="24"/>
          <w:szCs w:val="24"/>
        </w:rPr>
        <w:t>j</w:t>
      </w:r>
      <w:r w:rsidRPr="004465AA">
        <w:rPr>
          <w:rFonts w:ascii="Consolas" w:eastAsia="Times New Roman" w:hAnsi="Consolas" w:cs="Times New Roman"/>
          <w:color w:val="676867"/>
          <w:sz w:val="24"/>
          <w:szCs w:val="24"/>
        </w:rPr>
        <w:t>&lt;</w:t>
      </w:r>
      <w:r w:rsidRPr="004465AA">
        <w:rPr>
          <w:rFonts w:ascii="Consolas" w:eastAsia="Times New Roman" w:hAnsi="Consolas" w:cs="Times New Roman"/>
          <w:color w:val="6089B4"/>
          <w:sz w:val="24"/>
          <w:szCs w:val="24"/>
        </w:rPr>
        <w:t>n</w:t>
      </w:r>
      <w:r w:rsidRPr="004465AA">
        <w:rPr>
          <w:rFonts w:ascii="Consolas" w:eastAsia="Times New Roman" w:hAnsi="Consolas" w:cs="Times New Roman"/>
          <w:color w:val="C5C8C6"/>
          <w:sz w:val="24"/>
          <w:szCs w:val="24"/>
        </w:rPr>
        <w:t>;</w:t>
      </w:r>
      <w:r w:rsidRPr="004465AA">
        <w:rPr>
          <w:rFonts w:ascii="Consolas" w:eastAsia="Times New Roman" w:hAnsi="Consolas" w:cs="Times New Roman"/>
          <w:color w:val="6089B4"/>
          <w:sz w:val="24"/>
          <w:szCs w:val="24"/>
        </w:rPr>
        <w:t>j</w:t>
      </w:r>
      <w:r w:rsidRPr="004465AA">
        <w:rPr>
          <w:rFonts w:ascii="Consolas" w:eastAsia="Times New Roman" w:hAnsi="Consolas" w:cs="Times New Roman"/>
          <w:color w:val="676867"/>
          <w:sz w:val="24"/>
          <w:szCs w:val="24"/>
        </w:rPr>
        <w:t>++</w:t>
      </w:r>
      <w:r w:rsidRPr="004465AA">
        <w:rPr>
          <w:rFonts w:ascii="Consolas" w:eastAsia="Times New Roman" w:hAnsi="Consolas" w:cs="Times New Roman"/>
          <w:color w:val="C5C8C6"/>
          <w:sz w:val="24"/>
          <w:szCs w:val="24"/>
        </w:rPr>
        <w:t>)</w:t>
      </w:r>
    </w:p>
    <w:p w:rsidR="004465AA" w:rsidRPr="004465AA" w:rsidRDefault="002351E9" w:rsidP="004465AA">
      <w:pPr>
        <w:shd w:val="clear" w:color="auto" w:fill="1E1E1E"/>
        <w:spacing w:after="0" w:line="330" w:lineRule="atLeast"/>
        <w:rPr>
          <w:rFonts w:ascii="Consolas" w:eastAsia="Times New Roman" w:hAnsi="Consolas" w:cs="Times New Roman"/>
          <w:color w:val="C5C8C6"/>
          <w:sz w:val="24"/>
          <w:szCs w:val="24"/>
        </w:rPr>
      </w:pPr>
      <w:r w:rsidRPr="004465AA">
        <w:rPr>
          <w:rFonts w:ascii="Consolas" w:eastAsia="Times New Roman" w:hAnsi="Consolas" w:cs="Times New Roman"/>
          <w:color w:val="C5C8C6"/>
          <w:sz w:val="24"/>
          <w:szCs w:val="24"/>
        </w:rPr>
        <w:t>    </w:t>
      </w:r>
      <w:r w:rsidRPr="004465AA">
        <w:rPr>
          <w:rFonts w:ascii="Consolas" w:eastAsia="Times New Roman" w:hAnsi="Consolas" w:cs="Times New Roman"/>
          <w:color w:val="CE6700"/>
          <w:sz w:val="24"/>
          <w:szCs w:val="24"/>
        </w:rPr>
        <w:t>printf</w:t>
      </w:r>
      <w:r w:rsidRPr="004465AA">
        <w:rPr>
          <w:rFonts w:ascii="Consolas" w:eastAsia="Times New Roman" w:hAnsi="Consolas" w:cs="Times New Roman"/>
          <w:color w:val="C5C8C6"/>
          <w:sz w:val="24"/>
          <w:szCs w:val="24"/>
        </w:rPr>
        <w:t>(</w:t>
      </w:r>
      <w:r w:rsidRPr="004465AA">
        <w:rPr>
          <w:rFonts w:ascii="Consolas" w:eastAsia="Times New Roman" w:hAnsi="Consolas" w:cs="Times New Roman"/>
          <w:color w:val="9AA83A"/>
          <w:sz w:val="24"/>
          <w:szCs w:val="24"/>
        </w:rPr>
        <w:t>"(</w:t>
      </w:r>
      <w:r w:rsidRPr="004465AA">
        <w:rPr>
          <w:rFonts w:ascii="Consolas" w:eastAsia="Times New Roman" w:hAnsi="Consolas" w:cs="Times New Roman"/>
          <w:color w:val="8080FF"/>
          <w:sz w:val="24"/>
          <w:szCs w:val="24"/>
        </w:rPr>
        <w:t>%d</w:t>
      </w:r>
      <w:r w:rsidRPr="004465AA">
        <w:rPr>
          <w:rFonts w:ascii="Consolas" w:eastAsia="Times New Roman" w:hAnsi="Consolas" w:cs="Times New Roman"/>
          <w:color w:val="9AA83A"/>
          <w:sz w:val="24"/>
          <w:szCs w:val="24"/>
        </w:rPr>
        <w:t>,</w:t>
      </w:r>
      <w:r w:rsidRPr="004465AA">
        <w:rPr>
          <w:rFonts w:ascii="Consolas" w:eastAsia="Times New Roman" w:hAnsi="Consolas" w:cs="Times New Roman"/>
          <w:color w:val="8080FF"/>
          <w:sz w:val="24"/>
          <w:szCs w:val="24"/>
        </w:rPr>
        <w:t>%d</w:t>
      </w:r>
      <w:r w:rsidRPr="004465AA">
        <w:rPr>
          <w:rFonts w:ascii="Consolas" w:eastAsia="Times New Roman" w:hAnsi="Consolas" w:cs="Times New Roman"/>
          <w:color w:val="9AA83A"/>
          <w:sz w:val="24"/>
          <w:szCs w:val="24"/>
        </w:rPr>
        <w:t>)  "</w:t>
      </w:r>
      <w:r w:rsidRPr="004465AA">
        <w:rPr>
          <w:rFonts w:ascii="Consolas" w:eastAsia="Times New Roman" w:hAnsi="Consolas" w:cs="Times New Roman"/>
          <w:color w:val="C5C8C6"/>
          <w:sz w:val="24"/>
          <w:szCs w:val="24"/>
        </w:rPr>
        <w:t>,</w:t>
      </w:r>
      <w:r w:rsidRPr="004465AA">
        <w:rPr>
          <w:rFonts w:ascii="Consolas" w:eastAsia="Times New Roman" w:hAnsi="Consolas" w:cs="Times New Roman"/>
          <w:color w:val="6089B4"/>
          <w:sz w:val="24"/>
          <w:szCs w:val="24"/>
        </w:rPr>
        <w:t>a</w:t>
      </w:r>
      <w:r w:rsidRPr="004465AA">
        <w:rPr>
          <w:rFonts w:ascii="Consolas" w:eastAsia="Times New Roman" w:hAnsi="Consolas" w:cs="Times New Roman"/>
          <w:color w:val="C5C8C6"/>
          <w:sz w:val="24"/>
          <w:szCs w:val="24"/>
        </w:rPr>
        <w:t>[</w:t>
      </w:r>
      <w:r w:rsidRPr="004465AA">
        <w:rPr>
          <w:rFonts w:ascii="Consolas" w:eastAsia="Times New Roman" w:hAnsi="Consolas" w:cs="Times New Roman"/>
          <w:color w:val="6089B4"/>
          <w:sz w:val="24"/>
          <w:szCs w:val="24"/>
        </w:rPr>
        <w:t>i</w:t>
      </w:r>
      <w:r w:rsidRPr="004465AA">
        <w:rPr>
          <w:rFonts w:ascii="Consolas" w:eastAsia="Times New Roman" w:hAnsi="Consolas" w:cs="Times New Roman"/>
          <w:color w:val="C5C8C6"/>
          <w:sz w:val="24"/>
          <w:szCs w:val="24"/>
        </w:rPr>
        <w:t>],</w:t>
      </w:r>
      <w:r w:rsidRPr="004465AA">
        <w:rPr>
          <w:rFonts w:ascii="Consolas" w:eastAsia="Times New Roman" w:hAnsi="Consolas" w:cs="Times New Roman"/>
          <w:color w:val="6089B4"/>
          <w:sz w:val="24"/>
          <w:szCs w:val="24"/>
        </w:rPr>
        <w:t>b</w:t>
      </w:r>
      <w:r w:rsidRPr="004465AA">
        <w:rPr>
          <w:rFonts w:ascii="Consolas" w:eastAsia="Times New Roman" w:hAnsi="Consolas" w:cs="Times New Roman"/>
          <w:color w:val="C5C8C6"/>
          <w:sz w:val="24"/>
          <w:szCs w:val="24"/>
        </w:rPr>
        <w:t>[</w:t>
      </w:r>
      <w:r w:rsidRPr="004465AA">
        <w:rPr>
          <w:rFonts w:ascii="Consolas" w:eastAsia="Times New Roman" w:hAnsi="Consolas" w:cs="Times New Roman"/>
          <w:color w:val="6089B4"/>
          <w:sz w:val="24"/>
          <w:szCs w:val="24"/>
        </w:rPr>
        <w:t>j</w:t>
      </w:r>
      <w:r w:rsidRPr="004465AA">
        <w:rPr>
          <w:rFonts w:ascii="Consolas" w:eastAsia="Times New Roman" w:hAnsi="Consolas" w:cs="Times New Roman"/>
          <w:color w:val="C5C8C6"/>
          <w:sz w:val="24"/>
          <w:szCs w:val="24"/>
        </w:rPr>
        <w:t>]);</w:t>
      </w:r>
    </w:p>
    <w:p w:rsidR="004465AA" w:rsidRPr="004465AA" w:rsidRDefault="004465AA" w:rsidP="004465AA">
      <w:pPr>
        <w:shd w:val="clear" w:color="auto" w:fill="1E1E1E"/>
        <w:spacing w:after="0" w:line="330" w:lineRule="atLeast"/>
        <w:rPr>
          <w:rFonts w:ascii="Consolas" w:eastAsia="Times New Roman" w:hAnsi="Consolas" w:cs="Times New Roman"/>
          <w:color w:val="C5C8C6"/>
          <w:sz w:val="24"/>
          <w:szCs w:val="24"/>
        </w:rPr>
      </w:pPr>
    </w:p>
    <w:p w:rsidR="004465AA" w:rsidRPr="004465AA" w:rsidRDefault="002351E9" w:rsidP="004465AA">
      <w:pPr>
        <w:shd w:val="clear" w:color="auto" w:fill="1E1E1E"/>
        <w:spacing w:after="0" w:line="330" w:lineRule="atLeast"/>
        <w:rPr>
          <w:rFonts w:ascii="Consolas" w:eastAsia="Times New Roman" w:hAnsi="Consolas" w:cs="Times New Roman"/>
          <w:color w:val="C5C8C6"/>
          <w:sz w:val="24"/>
          <w:szCs w:val="24"/>
        </w:rPr>
      </w:pPr>
      <w:r w:rsidRPr="004465AA">
        <w:rPr>
          <w:rFonts w:ascii="Consolas" w:eastAsia="Times New Roman" w:hAnsi="Consolas" w:cs="Times New Roman"/>
          <w:color w:val="C5C8C6"/>
          <w:sz w:val="24"/>
          <w:szCs w:val="24"/>
        </w:rPr>
        <w:t>    </w:t>
      </w:r>
      <w:r w:rsidRPr="004465AA">
        <w:rPr>
          <w:rFonts w:ascii="Consolas" w:eastAsia="Times New Roman" w:hAnsi="Consolas" w:cs="Times New Roman"/>
          <w:color w:val="9872A2"/>
          <w:sz w:val="24"/>
          <w:szCs w:val="24"/>
        </w:rPr>
        <w:t>return</w:t>
      </w:r>
      <w:r w:rsidRPr="004465AA">
        <w:rPr>
          <w:rFonts w:ascii="Consolas" w:eastAsia="Times New Roman" w:hAnsi="Consolas" w:cs="Times New Roman"/>
          <w:color w:val="C5C8C6"/>
          <w:sz w:val="24"/>
          <w:szCs w:val="24"/>
        </w:rPr>
        <w:t> </w:t>
      </w:r>
      <w:r w:rsidRPr="004465AA">
        <w:rPr>
          <w:rFonts w:ascii="Consolas" w:eastAsia="Times New Roman" w:hAnsi="Consolas" w:cs="Times New Roman"/>
          <w:color w:val="6089B4"/>
          <w:sz w:val="24"/>
          <w:szCs w:val="24"/>
        </w:rPr>
        <w:t>0</w:t>
      </w:r>
      <w:r w:rsidRPr="004465AA">
        <w:rPr>
          <w:rFonts w:ascii="Consolas" w:eastAsia="Times New Roman" w:hAnsi="Consolas" w:cs="Times New Roman"/>
          <w:color w:val="C5C8C6"/>
          <w:sz w:val="24"/>
          <w:szCs w:val="24"/>
        </w:rPr>
        <w:t>;</w:t>
      </w:r>
    </w:p>
    <w:p w:rsidR="004465AA" w:rsidRPr="004465AA" w:rsidRDefault="004465AA" w:rsidP="004465AA">
      <w:pPr>
        <w:shd w:val="clear" w:color="auto" w:fill="1E1E1E"/>
        <w:spacing w:after="240" w:line="330" w:lineRule="atLeast"/>
        <w:rPr>
          <w:rFonts w:ascii="Consolas" w:eastAsia="Times New Roman" w:hAnsi="Consolas" w:cs="Times New Roman"/>
          <w:color w:val="C5C8C6"/>
          <w:sz w:val="24"/>
          <w:szCs w:val="24"/>
        </w:rPr>
      </w:pPr>
    </w:p>
    <w:p w:rsidR="004465AA" w:rsidRPr="004465AA" w:rsidRDefault="002351E9" w:rsidP="004465AA">
      <w:pPr>
        <w:shd w:val="clear" w:color="auto" w:fill="1E1E1E"/>
        <w:spacing w:after="0" w:line="330" w:lineRule="atLeast"/>
        <w:rPr>
          <w:rFonts w:ascii="Consolas" w:eastAsia="Times New Roman" w:hAnsi="Consolas" w:cs="Times New Roman"/>
          <w:color w:val="C5C8C6"/>
          <w:sz w:val="24"/>
          <w:szCs w:val="24"/>
        </w:rPr>
      </w:pPr>
      <w:r w:rsidRPr="004465AA">
        <w:rPr>
          <w:rFonts w:ascii="Consolas" w:eastAsia="Times New Roman" w:hAnsi="Consolas" w:cs="Times New Roman"/>
          <w:color w:val="C5C8C6"/>
          <w:sz w:val="24"/>
          <w:szCs w:val="24"/>
        </w:rPr>
        <w:t>}</w:t>
      </w:r>
    </w:p>
    <w:p w:rsidR="004465AA" w:rsidRPr="004465AA" w:rsidRDefault="004465AA" w:rsidP="004465AA">
      <w:pPr>
        <w:shd w:val="clear" w:color="auto" w:fill="1E1E1E"/>
        <w:spacing w:after="0" w:line="330" w:lineRule="atLeast"/>
        <w:rPr>
          <w:rFonts w:ascii="Consolas" w:eastAsia="Times New Roman" w:hAnsi="Consolas" w:cs="Times New Roman"/>
          <w:color w:val="C5C8C6"/>
          <w:sz w:val="24"/>
          <w:szCs w:val="24"/>
        </w:rPr>
      </w:pPr>
    </w:p>
    <w:p w:rsidR="004465AA" w:rsidRPr="004465AA" w:rsidRDefault="004465AA" w:rsidP="004465AA">
      <w:pPr>
        <w:rPr>
          <w:b/>
          <w:color w:val="FF0000"/>
        </w:rPr>
      </w:pPr>
    </w:p>
    <w:p w:rsidR="00D01984" w:rsidRPr="004465AA" w:rsidRDefault="00D01984" w:rsidP="00D01984">
      <w:pPr>
        <w:rPr>
          <w:b/>
        </w:rPr>
      </w:pPr>
    </w:p>
    <w:p w:rsidR="00D01984" w:rsidRDefault="002351E9" w:rsidP="004465AA">
      <w:pPr>
        <w:pStyle w:val="ListParagraph"/>
        <w:numPr>
          <w:ilvl w:val="0"/>
          <w:numId w:val="4"/>
        </w:numPr>
        <w:rPr>
          <w:b/>
          <w:color w:val="FF0000"/>
        </w:rPr>
      </w:pPr>
      <w:r w:rsidRPr="004465AA">
        <w:rPr>
          <w:b/>
          <w:color w:val="FF0000"/>
        </w:rPr>
        <w:t>Result /Output</w:t>
      </w:r>
      <w:r w:rsidR="004465AA">
        <w:rPr>
          <w:b/>
          <w:color w:val="FF0000"/>
        </w:rPr>
        <w:t>:</w:t>
      </w:r>
    </w:p>
    <w:p w:rsidR="004465AA" w:rsidRPr="004465AA" w:rsidRDefault="002351E9" w:rsidP="004465AA">
      <w:pPr>
        <w:pStyle w:val="ListParagraph"/>
        <w:rPr>
          <w:b/>
          <w:color w:val="FF0000"/>
        </w:rPr>
        <w:sectPr w:rsidR="004465AA" w:rsidRPr="004465AA" w:rsidSect="00A83BC6">
          <w:headerReference w:type="default" r:id="rId36"/>
          <w:footerReference w:type="default" r:id="rId37"/>
          <w:pgSz w:w="12240" w:h="15840"/>
          <w:pgMar w:top="1440" w:right="1440" w:bottom="1440" w:left="1440" w:header="720" w:footer="720" w:gutter="0"/>
          <w:cols w:space="720"/>
          <w:docGrid w:linePitch="360"/>
        </w:sectPr>
      </w:pPr>
      <w:r>
        <w:rPr>
          <w:b/>
          <w:noProof/>
          <w:color w:val="FF0000"/>
        </w:rPr>
        <w:drawing>
          <wp:inline distT="0" distB="0" distL="0" distR="0">
            <wp:extent cx="5943600" cy="2429848"/>
            <wp:effectExtent l="19050" t="0" r="0" b="0"/>
            <wp:docPr id="158347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73157" name="Picture 1"/>
                    <pic:cNvPicPr>
                      <a:picLocks noChangeAspect="1" noChangeArrowheads="1"/>
                    </pic:cNvPicPr>
                  </pic:nvPicPr>
                  <pic:blipFill>
                    <a:blip r:embed="rId38"/>
                    <a:stretch>
                      <a:fillRect/>
                    </a:stretch>
                  </pic:blipFill>
                  <pic:spPr bwMode="auto">
                    <a:xfrm>
                      <a:off x="0" y="0"/>
                      <a:ext cx="5943600" cy="2429848"/>
                    </a:xfrm>
                    <a:prstGeom prst="rect">
                      <a:avLst/>
                    </a:prstGeom>
                    <a:noFill/>
                    <a:ln w="9525">
                      <a:noFill/>
                      <a:miter lim="800000"/>
                      <a:headEnd/>
                      <a:tailEnd/>
                    </a:ln>
                  </pic:spPr>
                </pic:pic>
              </a:graphicData>
            </a:graphic>
          </wp:inline>
        </w:drawing>
      </w:r>
    </w:p>
    <w:p w:rsidR="0076534A" w:rsidRPr="0076534A" w:rsidRDefault="002351E9" w:rsidP="0076534A">
      <w:pPr>
        <w:spacing w:after="105"/>
        <w:ind w:right="1612"/>
        <w:jc w:val="center"/>
        <w:rPr>
          <w:rFonts w:ascii="Times New Roman" w:eastAsia="Times New Roman" w:hAnsi="Times New Roman" w:cs="Times New Roman"/>
          <w:b/>
          <w:sz w:val="40"/>
          <w:szCs w:val="40"/>
        </w:rPr>
      </w:pPr>
      <w:r w:rsidRPr="0076534A">
        <w:rPr>
          <w:rFonts w:ascii="Times New Roman" w:eastAsia="Times New Roman" w:hAnsi="Times New Roman" w:cs="Times New Roman"/>
          <w:b/>
          <w:sz w:val="40"/>
          <w:szCs w:val="40"/>
        </w:rPr>
        <w:lastRenderedPageBreak/>
        <w:t>PRACTICAL-6</w:t>
      </w:r>
    </w:p>
    <w:p w:rsidR="000C1BBF" w:rsidRDefault="002351E9" w:rsidP="0076534A">
      <w:pPr>
        <w:numPr>
          <w:ilvl w:val="0"/>
          <w:numId w:val="9"/>
        </w:numPr>
        <w:spacing w:after="105"/>
        <w:ind w:left="1407" w:right="1612" w:hanging="361"/>
        <w:jc w:val="both"/>
      </w:pPr>
      <w:r>
        <w:rPr>
          <w:rFonts w:ascii="Times New Roman" w:eastAsia="Times New Roman" w:hAnsi="Times New Roman" w:cs="Times New Roman"/>
          <w:b/>
          <w:color w:val="FF0000"/>
          <w:sz w:val="28"/>
        </w:rPr>
        <w:t>PRACTICAL STATEMENT OF PRACTICAL:</w:t>
      </w:r>
    </w:p>
    <w:p w:rsidR="000C1BBF" w:rsidRDefault="002351E9" w:rsidP="0076534A">
      <w:pPr>
        <w:spacing w:after="15" w:line="249" w:lineRule="auto"/>
        <w:ind w:left="1421" w:right="19" w:hanging="10"/>
        <w:jc w:val="both"/>
      </w:pPr>
      <w:r>
        <w:rPr>
          <w:rFonts w:ascii="Times New Roman" w:eastAsia="Times New Roman" w:hAnsi="Times New Roman" w:cs="Times New Roman"/>
          <w:sz w:val="24"/>
        </w:rPr>
        <w:t xml:space="preserve">Write a program in C to find the complement of a set. </w:t>
      </w:r>
    </w:p>
    <w:p w:rsidR="000C1BBF" w:rsidRDefault="000C1BBF" w:rsidP="0076534A">
      <w:pPr>
        <w:spacing w:after="0"/>
        <w:jc w:val="both"/>
      </w:pPr>
    </w:p>
    <w:p w:rsidR="000C1BBF" w:rsidRDefault="000C1BBF" w:rsidP="0076534A">
      <w:pPr>
        <w:spacing w:after="0"/>
        <w:jc w:val="both"/>
      </w:pPr>
    </w:p>
    <w:p w:rsidR="000C1BBF" w:rsidRDefault="002351E9" w:rsidP="0076534A">
      <w:pPr>
        <w:numPr>
          <w:ilvl w:val="0"/>
          <w:numId w:val="9"/>
        </w:numPr>
        <w:spacing w:after="3" w:line="260" w:lineRule="auto"/>
        <w:ind w:left="1407" w:right="1612" w:hanging="361"/>
        <w:jc w:val="both"/>
      </w:pPr>
      <w:r>
        <w:rPr>
          <w:rFonts w:ascii="Times New Roman" w:eastAsia="Times New Roman" w:hAnsi="Times New Roman" w:cs="Times New Roman"/>
          <w:b/>
          <w:color w:val="FF0000"/>
          <w:sz w:val="28"/>
        </w:rPr>
        <w:t>OBJECTIVE OF PRACTICAL</w:t>
      </w:r>
    </w:p>
    <w:p w:rsidR="000C1BBF" w:rsidRDefault="002351E9" w:rsidP="0076534A">
      <w:pPr>
        <w:spacing w:after="15" w:line="249" w:lineRule="auto"/>
        <w:ind w:left="1421" w:right="19" w:hanging="10"/>
        <w:jc w:val="both"/>
      </w:pPr>
      <w:r>
        <w:rPr>
          <w:rFonts w:ascii="Times New Roman" w:eastAsia="Times New Roman" w:hAnsi="Times New Roman" w:cs="Times New Roman"/>
          <w:sz w:val="24"/>
        </w:rPr>
        <w:t xml:space="preserve">To find the complement of a set. </w:t>
      </w:r>
    </w:p>
    <w:p w:rsidR="000C1BBF" w:rsidRDefault="000C1BBF" w:rsidP="0076534A">
      <w:pPr>
        <w:spacing w:after="0"/>
        <w:jc w:val="both"/>
      </w:pPr>
    </w:p>
    <w:p w:rsidR="000C1BBF" w:rsidRDefault="002351E9" w:rsidP="0076534A">
      <w:pPr>
        <w:pStyle w:val="Heading2"/>
        <w:ind w:left="1056"/>
        <w:jc w:val="both"/>
      </w:pPr>
      <w:r>
        <w:t>3.ALGORITHM / FLOW CHART</w:t>
      </w:r>
    </w:p>
    <w:tbl>
      <w:tblPr>
        <w:tblStyle w:val="TableGrid"/>
        <w:tblW w:w="9061" w:type="dxa"/>
        <w:tblInd w:w="1391" w:type="dxa"/>
        <w:tblCellMar>
          <w:right w:w="115" w:type="dxa"/>
        </w:tblCellMar>
        <w:tblLook w:val="04A0"/>
      </w:tblPr>
      <w:tblGrid>
        <w:gridCol w:w="9061"/>
      </w:tblGrid>
      <w:tr w:rsidR="00E0447A" w:rsidTr="00A83BC6">
        <w:trPr>
          <w:trHeight w:val="2637"/>
        </w:trPr>
        <w:tc>
          <w:tcPr>
            <w:tcW w:w="9061" w:type="dxa"/>
            <w:tcBorders>
              <w:top w:val="nil"/>
              <w:left w:val="nil"/>
              <w:bottom w:val="nil"/>
              <w:right w:val="nil"/>
            </w:tcBorders>
            <w:shd w:val="clear" w:color="auto" w:fill="DFDFDF"/>
          </w:tcPr>
          <w:p w:rsidR="000C1BBF" w:rsidRDefault="002351E9" w:rsidP="0076534A">
            <w:pPr>
              <w:spacing w:after="5" w:line="237" w:lineRule="auto"/>
              <w:ind w:left="515" w:right="5145" w:hanging="485"/>
              <w:jc w:val="both"/>
            </w:pPr>
            <w:r>
              <w:rPr>
                <w:rFonts w:ascii="Times New Roman" w:eastAsia="Times New Roman" w:hAnsi="Times New Roman" w:cs="Times New Roman"/>
                <w:sz w:val="24"/>
              </w:rPr>
              <w:t xml:space="preserve">Input : arr1[] = {3, 6, 10, 12, 15} arr2[] = {1, 3, 5, 10, 16} </w:t>
            </w:r>
          </w:p>
          <w:p w:rsidR="000C1BBF" w:rsidRDefault="002351E9" w:rsidP="0076534A">
            <w:pPr>
              <w:ind w:left="30"/>
              <w:jc w:val="both"/>
            </w:pPr>
            <w:r>
              <w:rPr>
                <w:rFonts w:ascii="Times New Roman" w:eastAsia="Times New Roman" w:hAnsi="Times New Roman" w:cs="Times New Roman"/>
                <w:sz w:val="24"/>
              </w:rPr>
              <w:t xml:space="preserve">Output : 6 12 15 </w:t>
            </w:r>
          </w:p>
          <w:p w:rsidR="000C1BBF" w:rsidRDefault="002351E9" w:rsidP="0076534A">
            <w:pPr>
              <w:spacing w:line="242" w:lineRule="auto"/>
              <w:ind w:left="30" w:right="5075"/>
              <w:jc w:val="both"/>
            </w:pPr>
            <w:r>
              <w:rPr>
                <w:rFonts w:ascii="Times New Roman" w:eastAsia="Times New Roman" w:hAnsi="Times New Roman" w:cs="Times New Roman"/>
                <w:sz w:val="24"/>
              </w:rPr>
              <w:t xml:space="preserve">The elements 6, 12 and 15 are present in arr[], but not present in arr2[] </w:t>
            </w:r>
          </w:p>
          <w:p w:rsidR="000C1BBF" w:rsidRDefault="000C1BBF" w:rsidP="0076534A">
            <w:pPr>
              <w:jc w:val="both"/>
            </w:pPr>
          </w:p>
          <w:p w:rsidR="000C1BBF" w:rsidRDefault="002351E9" w:rsidP="0076534A">
            <w:pPr>
              <w:spacing w:line="242" w:lineRule="auto"/>
              <w:ind w:left="515" w:right="5275" w:hanging="485"/>
              <w:jc w:val="both"/>
            </w:pPr>
            <w:r>
              <w:rPr>
                <w:rFonts w:ascii="Times New Roman" w:eastAsia="Times New Roman" w:hAnsi="Times New Roman" w:cs="Times New Roman"/>
                <w:sz w:val="24"/>
              </w:rPr>
              <w:t xml:space="preserve">Input : arr1[] = {10, 20, 36, 59} arr2[] = {5, 10, 15, 59} </w:t>
            </w:r>
          </w:p>
          <w:p w:rsidR="000C1BBF" w:rsidRDefault="002351E9" w:rsidP="0076534A">
            <w:pPr>
              <w:ind w:left="30"/>
              <w:jc w:val="both"/>
            </w:pPr>
            <w:r>
              <w:rPr>
                <w:rFonts w:ascii="Times New Roman" w:eastAsia="Times New Roman" w:hAnsi="Times New Roman" w:cs="Times New Roman"/>
                <w:sz w:val="24"/>
              </w:rPr>
              <w:t xml:space="preserve">Output : 20 36 </w:t>
            </w:r>
          </w:p>
        </w:tc>
      </w:tr>
      <w:tr w:rsidR="00E0447A" w:rsidTr="00A83BC6">
        <w:trPr>
          <w:trHeight w:val="293"/>
        </w:trPr>
        <w:tc>
          <w:tcPr>
            <w:tcW w:w="9061" w:type="dxa"/>
            <w:tcBorders>
              <w:top w:val="nil"/>
              <w:left w:val="nil"/>
              <w:bottom w:val="nil"/>
              <w:right w:val="nil"/>
            </w:tcBorders>
            <w:shd w:val="clear" w:color="auto" w:fill="F8F8F8"/>
          </w:tcPr>
          <w:p w:rsidR="000C1BBF" w:rsidRDefault="000C1BBF" w:rsidP="0076534A">
            <w:pPr>
              <w:jc w:val="both"/>
            </w:pPr>
          </w:p>
        </w:tc>
      </w:tr>
    </w:tbl>
    <w:p w:rsidR="000C1BBF" w:rsidRDefault="002351E9" w:rsidP="0076534A">
      <w:pPr>
        <w:pStyle w:val="Heading2"/>
        <w:ind w:left="1056"/>
        <w:jc w:val="both"/>
      </w:pPr>
      <w:r>
        <w:t>4.IMPLEMENTATION</w:t>
      </w:r>
    </w:p>
    <w:p w:rsidR="000C1BBF" w:rsidRDefault="002351E9" w:rsidP="000C1BBF">
      <w:pPr>
        <w:spacing w:after="0"/>
        <w:ind w:left="1780"/>
        <w:jc w:val="both"/>
      </w:pPr>
      <w:r>
        <w:rPr>
          <w:noProof/>
        </w:rPr>
        <w:drawing>
          <wp:inline distT="0" distB="0" distL="0" distR="0">
            <wp:extent cx="4429125" cy="4552950"/>
            <wp:effectExtent l="0" t="0" r="0" b="0"/>
            <wp:docPr id="1196" name="Picture 1196"/>
            <wp:cNvGraphicFramePr/>
            <a:graphic xmlns:a="http://schemas.openxmlformats.org/drawingml/2006/main">
              <a:graphicData uri="http://schemas.openxmlformats.org/drawingml/2006/picture">
                <pic:pic xmlns:pic="http://schemas.openxmlformats.org/drawingml/2006/picture">
                  <pic:nvPicPr>
                    <pic:cNvPr id="1196" name="Picture 1196"/>
                    <pic:cNvPicPr/>
                  </pic:nvPicPr>
                  <pic:blipFill>
                    <a:blip r:embed="rId39"/>
                    <a:stretch>
                      <a:fillRect/>
                    </a:stretch>
                  </pic:blipFill>
                  <pic:spPr>
                    <a:xfrm>
                      <a:off x="0" y="0"/>
                      <a:ext cx="4429125" cy="4552950"/>
                    </a:xfrm>
                    <a:prstGeom prst="rect">
                      <a:avLst/>
                    </a:prstGeom>
                  </pic:spPr>
                </pic:pic>
              </a:graphicData>
            </a:graphic>
          </wp:inline>
        </w:drawing>
      </w:r>
    </w:p>
    <w:p w:rsidR="000C1BBF" w:rsidRDefault="002351E9" w:rsidP="000C1BBF">
      <w:pPr>
        <w:spacing w:after="0"/>
        <w:ind w:right="2606"/>
        <w:jc w:val="right"/>
      </w:pPr>
      <w:r>
        <w:rPr>
          <w:noProof/>
        </w:rPr>
        <w:lastRenderedPageBreak/>
        <w:drawing>
          <wp:inline distT="0" distB="0" distL="0" distR="0">
            <wp:extent cx="3811270" cy="3228848"/>
            <wp:effectExtent l="0" t="0" r="0" b="0"/>
            <wp:docPr id="1209" name="Picture 1209"/>
            <wp:cNvGraphicFramePr/>
            <a:graphic xmlns:a="http://schemas.openxmlformats.org/drawingml/2006/main">
              <a:graphicData uri="http://schemas.openxmlformats.org/drawingml/2006/picture">
                <pic:pic xmlns:pic="http://schemas.openxmlformats.org/drawingml/2006/picture">
                  <pic:nvPicPr>
                    <pic:cNvPr id="1209" name="Picture 1209"/>
                    <pic:cNvPicPr/>
                  </pic:nvPicPr>
                  <pic:blipFill>
                    <a:blip r:embed="rId40"/>
                    <a:stretch>
                      <a:fillRect/>
                    </a:stretch>
                  </pic:blipFill>
                  <pic:spPr>
                    <a:xfrm>
                      <a:off x="0" y="0"/>
                      <a:ext cx="3811270" cy="3228848"/>
                    </a:xfrm>
                    <a:prstGeom prst="rect">
                      <a:avLst/>
                    </a:prstGeom>
                  </pic:spPr>
                </pic:pic>
              </a:graphicData>
            </a:graphic>
          </wp:inline>
        </w:drawing>
      </w:r>
    </w:p>
    <w:p w:rsidR="000C1BBF" w:rsidRDefault="000C1BBF" w:rsidP="000C1BBF">
      <w:pPr>
        <w:spacing w:after="156"/>
      </w:pPr>
    </w:p>
    <w:p w:rsidR="000C1BBF" w:rsidRDefault="002351E9" w:rsidP="000C1BBF">
      <w:pPr>
        <w:pStyle w:val="Heading2"/>
        <w:ind w:left="1056"/>
      </w:pPr>
      <w:r>
        <w:t>5.RESULT /OUTPUT</w:t>
      </w:r>
    </w:p>
    <w:p w:rsidR="000C1BBF" w:rsidRDefault="000C1BBF" w:rsidP="000C1BBF">
      <w:pPr>
        <w:spacing w:after="0"/>
      </w:pPr>
    </w:p>
    <w:p w:rsidR="000C1BBF" w:rsidRDefault="002351E9" w:rsidP="000C1BBF">
      <w:pPr>
        <w:spacing w:after="0"/>
        <w:ind w:left="1420" w:right="-133"/>
      </w:pPr>
      <w:r>
        <w:rPr>
          <w:noProof/>
        </w:rPr>
        <w:drawing>
          <wp:inline distT="0" distB="0" distL="0" distR="0">
            <wp:extent cx="5811647" cy="796290"/>
            <wp:effectExtent l="0" t="0" r="0" b="0"/>
            <wp:docPr id="1211" name="Picture 1211"/>
            <wp:cNvGraphicFramePr/>
            <a:graphic xmlns:a="http://schemas.openxmlformats.org/drawingml/2006/main">
              <a:graphicData uri="http://schemas.openxmlformats.org/drawingml/2006/picture">
                <pic:pic xmlns:pic="http://schemas.openxmlformats.org/drawingml/2006/picture">
                  <pic:nvPicPr>
                    <pic:cNvPr id="1211" name="Picture 1211"/>
                    <pic:cNvPicPr/>
                  </pic:nvPicPr>
                  <pic:blipFill>
                    <a:blip r:embed="rId41"/>
                    <a:stretch>
                      <a:fillRect/>
                    </a:stretch>
                  </pic:blipFill>
                  <pic:spPr>
                    <a:xfrm>
                      <a:off x="0" y="0"/>
                      <a:ext cx="5811647" cy="796290"/>
                    </a:xfrm>
                    <a:prstGeom prst="rect">
                      <a:avLst/>
                    </a:prstGeom>
                  </pic:spPr>
                </pic:pic>
              </a:graphicData>
            </a:graphic>
          </wp:inline>
        </w:drawing>
      </w:r>
    </w:p>
    <w:p w:rsidR="000C1BBF" w:rsidRDefault="000C1BBF" w:rsidP="000C1BBF">
      <w:pPr>
        <w:spacing w:after="95"/>
      </w:pPr>
    </w:p>
    <w:p w:rsidR="006038B4" w:rsidRDefault="006038B4">
      <w:pPr>
        <w:sectPr w:rsidR="006038B4" w:rsidSect="00A83BC6">
          <w:pgSz w:w="11906" w:h="16838"/>
          <w:pgMar w:top="1440" w:right="1440" w:bottom="1440" w:left="1440" w:header="708" w:footer="708" w:gutter="0"/>
          <w:cols w:space="708"/>
          <w:docGrid w:linePitch="360"/>
        </w:sectPr>
      </w:pPr>
    </w:p>
    <w:p w:rsidR="00CF7BDB" w:rsidRPr="00CF7BDB" w:rsidRDefault="002351E9" w:rsidP="00CF7BDB">
      <w:pPr>
        <w:spacing w:line="256" w:lineRule="auto"/>
        <w:jc w:val="center"/>
        <w:rPr>
          <w:rFonts w:ascii="Calibri" w:eastAsia="Calibri" w:hAnsi="Calibri" w:cs="Times New Roman"/>
          <w:b/>
          <w:sz w:val="36"/>
          <w:szCs w:val="36"/>
        </w:rPr>
      </w:pPr>
      <w:r>
        <w:rPr>
          <w:rFonts w:ascii="Calibri" w:eastAsia="Calibri" w:hAnsi="Calibri" w:cs="Times New Roman"/>
          <w:b/>
          <w:sz w:val="36"/>
          <w:szCs w:val="36"/>
        </w:rPr>
        <w:lastRenderedPageBreak/>
        <w:t>PRACTICAL -7</w:t>
      </w:r>
    </w:p>
    <w:p w:rsidR="00DF72D8" w:rsidRPr="00D01984" w:rsidRDefault="00DF72D8">
      <w:pPr>
        <w:rPr>
          <w:color w:val="FF0000"/>
        </w:rPr>
      </w:pPr>
    </w:p>
    <w:p w:rsidR="00237EAC" w:rsidRPr="00F34839" w:rsidRDefault="002351E9" w:rsidP="00F34839">
      <w:pPr>
        <w:pStyle w:val="ListParagraph"/>
        <w:numPr>
          <w:ilvl w:val="0"/>
          <w:numId w:val="10"/>
        </w:numPr>
        <w:jc w:val="both"/>
        <w:rPr>
          <w:b/>
        </w:rPr>
      </w:pPr>
      <w:r w:rsidRPr="00F34839">
        <w:rPr>
          <w:b/>
          <w:color w:val="FF0000"/>
        </w:rPr>
        <w:t>PRACTICAL STATEMENT OF PRACTICAL:</w:t>
      </w:r>
      <w:r w:rsidRPr="00F34839">
        <w:rPr>
          <w:b/>
        </w:rPr>
        <w:t xml:space="preserve"> Write a program in C to Display the Boolean</w:t>
      </w:r>
    </w:p>
    <w:p w:rsidR="00D01984" w:rsidRDefault="002351E9" w:rsidP="00F34839">
      <w:pPr>
        <w:pStyle w:val="ListParagraph"/>
        <w:ind w:left="360"/>
        <w:jc w:val="both"/>
        <w:rPr>
          <w:b/>
        </w:rPr>
      </w:pPr>
      <w:r w:rsidRPr="00237EAC">
        <w:rPr>
          <w:b/>
        </w:rPr>
        <w:t>Truth Table for AND, OR, NOT gates.</w:t>
      </w:r>
    </w:p>
    <w:p w:rsidR="00237EAC" w:rsidRPr="00237EAC" w:rsidRDefault="00237EAC" w:rsidP="00F34839">
      <w:pPr>
        <w:pStyle w:val="ListParagraph"/>
        <w:ind w:left="360"/>
        <w:jc w:val="both"/>
        <w:rPr>
          <w:b/>
        </w:rPr>
      </w:pPr>
    </w:p>
    <w:p w:rsidR="00237EAC" w:rsidRPr="00F34839" w:rsidRDefault="002351E9" w:rsidP="00F34839">
      <w:pPr>
        <w:pStyle w:val="ListParagraph"/>
        <w:numPr>
          <w:ilvl w:val="0"/>
          <w:numId w:val="10"/>
        </w:numPr>
        <w:jc w:val="both"/>
        <w:rPr>
          <w:b/>
        </w:rPr>
      </w:pPr>
      <w:r w:rsidRPr="00F34839">
        <w:rPr>
          <w:b/>
          <w:color w:val="FF0000"/>
        </w:rPr>
        <w:t xml:space="preserve">OBJECTIVE OF PRACTICAL : </w:t>
      </w:r>
      <w:r w:rsidRPr="00F34839">
        <w:rPr>
          <w:rFonts w:ascii="TimesNewRomanPS-BoldMT" w:hAnsi="TimesNewRomanPS-BoldMT" w:cs="TimesNewRomanPS-BoldMT"/>
          <w:bCs/>
          <w:color w:val="FF0000"/>
          <w:sz w:val="20"/>
          <w:szCs w:val="20"/>
        </w:rPr>
        <w:t xml:space="preserve"> </w:t>
      </w:r>
      <w:r w:rsidRPr="00F34839">
        <w:rPr>
          <w:b/>
        </w:rPr>
        <w:t>Write a program in C to Display the Boolean</w:t>
      </w:r>
    </w:p>
    <w:p w:rsidR="00237EAC" w:rsidRDefault="002351E9" w:rsidP="00F34839">
      <w:pPr>
        <w:pStyle w:val="ListParagraph"/>
        <w:ind w:left="360"/>
        <w:jc w:val="both"/>
        <w:rPr>
          <w:b/>
        </w:rPr>
      </w:pPr>
      <w:r w:rsidRPr="00237EAC">
        <w:rPr>
          <w:b/>
        </w:rPr>
        <w:t>Truth Table for AND, OR, NOT gates.</w:t>
      </w:r>
    </w:p>
    <w:p w:rsidR="00D01984" w:rsidRPr="00D01984" w:rsidRDefault="00D01984" w:rsidP="00F34839">
      <w:pPr>
        <w:jc w:val="both"/>
        <w:rPr>
          <w:color w:val="FF0000"/>
        </w:rPr>
      </w:pPr>
    </w:p>
    <w:p w:rsidR="00237EAC" w:rsidRPr="00F34839" w:rsidRDefault="002351E9" w:rsidP="00F34839">
      <w:pPr>
        <w:pStyle w:val="ListParagraph"/>
        <w:numPr>
          <w:ilvl w:val="0"/>
          <w:numId w:val="10"/>
        </w:numPr>
        <w:autoSpaceDE w:val="0"/>
        <w:autoSpaceDN w:val="0"/>
        <w:adjustRightInd w:val="0"/>
        <w:spacing w:after="0" w:line="240" w:lineRule="auto"/>
        <w:jc w:val="both"/>
        <w:rPr>
          <w:rFonts w:ascii="TimesNewRomanPSMT" w:hAnsi="TimesNewRomanPSMT" w:cs="TimesNewRomanPSMT"/>
          <w:sz w:val="20"/>
          <w:szCs w:val="20"/>
        </w:rPr>
      </w:pPr>
      <w:r w:rsidRPr="00F34839">
        <w:rPr>
          <w:b/>
          <w:color w:val="FF0000"/>
          <w:sz w:val="24"/>
          <w:szCs w:val="24"/>
        </w:rPr>
        <w:t>THEORY :</w:t>
      </w:r>
      <w:r w:rsidRPr="00F34839">
        <w:rPr>
          <w:b/>
          <w:color w:val="FF0000"/>
        </w:rPr>
        <w:t xml:space="preserve">  </w:t>
      </w:r>
      <w:r w:rsidRPr="00F34839">
        <w:rPr>
          <w:rFonts w:ascii="TimesNewRomanPSMT" w:hAnsi="TimesNewRomanPSMT" w:cs="TimesNewRomanPSMT"/>
          <w:sz w:val="20"/>
          <w:szCs w:val="20"/>
        </w:rPr>
        <w:t>Digital systems are said to be constructed by using logic gates. These gates are the AND, OR,NOT, NAND, NOR, EXOR and EXNOR gates. The basic operations are described below with</w:t>
      </w:r>
    </w:p>
    <w:p w:rsidR="00237EAC" w:rsidRDefault="002351E9" w:rsidP="00F34839">
      <w:pPr>
        <w:autoSpaceDE w:val="0"/>
        <w:autoSpaceDN w:val="0"/>
        <w:adjustRightInd w:val="0"/>
        <w:spacing w:after="0" w:line="240" w:lineRule="auto"/>
        <w:jc w:val="both"/>
        <w:rPr>
          <w:rFonts w:ascii="TimesNewRomanPSMT" w:hAnsi="TimesNewRomanPSMT" w:cs="TimesNewRomanPSMT"/>
          <w:sz w:val="20"/>
          <w:szCs w:val="20"/>
        </w:rPr>
      </w:pPr>
      <w:r>
        <w:rPr>
          <w:rFonts w:ascii="TimesNewRomanPSMT" w:hAnsi="TimesNewRomanPSMT" w:cs="TimesNewRomanPSMT"/>
          <w:sz w:val="20"/>
          <w:szCs w:val="20"/>
        </w:rPr>
        <w:t xml:space="preserve">      </w:t>
      </w:r>
      <w:r w:rsidRPr="00237EAC">
        <w:rPr>
          <w:rFonts w:ascii="TimesNewRomanPSMT" w:hAnsi="TimesNewRomanPSMT" w:cs="TimesNewRomanPSMT"/>
          <w:sz w:val="20"/>
          <w:szCs w:val="20"/>
        </w:rPr>
        <w:t>the aid of truth tables.</w:t>
      </w:r>
    </w:p>
    <w:p w:rsidR="00237EAC" w:rsidRPr="00237EAC" w:rsidRDefault="00237EAC" w:rsidP="00237EAC">
      <w:pPr>
        <w:autoSpaceDE w:val="0"/>
        <w:autoSpaceDN w:val="0"/>
        <w:adjustRightInd w:val="0"/>
        <w:spacing w:after="0" w:line="240" w:lineRule="auto"/>
        <w:rPr>
          <w:rFonts w:ascii="TimesNewRomanPSMT" w:hAnsi="TimesNewRomanPSMT" w:cs="TimesNewRomanPSMT"/>
          <w:sz w:val="20"/>
          <w:szCs w:val="20"/>
        </w:rPr>
      </w:pPr>
    </w:p>
    <w:p w:rsidR="00237EAC" w:rsidRPr="00237EAC" w:rsidRDefault="002351E9" w:rsidP="00237EAC">
      <w:pPr>
        <w:autoSpaceDE w:val="0"/>
        <w:autoSpaceDN w:val="0"/>
        <w:adjustRightInd w:val="0"/>
        <w:spacing w:after="0" w:line="240" w:lineRule="auto"/>
        <w:rPr>
          <w:rFonts w:ascii="TimesNewRomanPSMT" w:hAnsi="TimesNewRomanPSMT" w:cs="TimesNewRomanPSMT"/>
          <w:sz w:val="20"/>
          <w:szCs w:val="20"/>
        </w:rPr>
      </w:pPr>
      <w:r w:rsidRPr="00237EAC">
        <w:rPr>
          <w:rFonts w:ascii="TimesNewRomanPS-BoldMT" w:hAnsi="TimesNewRomanPS-BoldMT" w:cs="TimesNewRomanPS-BoldMT"/>
          <w:b/>
          <w:bCs/>
          <w:sz w:val="20"/>
          <w:szCs w:val="20"/>
        </w:rPr>
        <w:t>AND gate</w:t>
      </w:r>
      <w:r w:rsidRPr="00237EAC">
        <w:rPr>
          <w:rFonts w:ascii="TimesNewRomanPSMT" w:hAnsi="TimesNewRomanPSMT" w:cs="TimesNewRomanPSMT"/>
          <w:sz w:val="20"/>
          <w:szCs w:val="20"/>
        </w:rPr>
        <w:t>- The AND gate is an electronic circuit that gives a high output (1) only if all its inputs</w:t>
      </w:r>
    </w:p>
    <w:p w:rsidR="00237EAC" w:rsidRPr="00237EAC" w:rsidRDefault="002351E9" w:rsidP="00237EAC">
      <w:pPr>
        <w:autoSpaceDE w:val="0"/>
        <w:autoSpaceDN w:val="0"/>
        <w:adjustRightInd w:val="0"/>
        <w:spacing w:after="0" w:line="240" w:lineRule="auto"/>
        <w:rPr>
          <w:rFonts w:ascii="TimesNewRomanPSMT" w:hAnsi="TimesNewRomanPSMT" w:cs="TimesNewRomanPSMT"/>
          <w:sz w:val="20"/>
          <w:szCs w:val="20"/>
        </w:rPr>
      </w:pPr>
      <w:r w:rsidRPr="00237EAC">
        <w:rPr>
          <w:rFonts w:ascii="TimesNewRomanPSMT" w:hAnsi="TimesNewRomanPSMT" w:cs="TimesNewRomanPSMT"/>
          <w:sz w:val="20"/>
          <w:szCs w:val="20"/>
        </w:rPr>
        <w:t>are high. A dot (.) is used to show the AND operation i.e. A.B. Bear in mind that this dot is</w:t>
      </w:r>
    </w:p>
    <w:p w:rsidR="00237EAC" w:rsidRDefault="002351E9" w:rsidP="00237EAC">
      <w:pPr>
        <w:autoSpaceDE w:val="0"/>
        <w:autoSpaceDN w:val="0"/>
        <w:adjustRightInd w:val="0"/>
        <w:spacing w:after="0" w:line="240" w:lineRule="auto"/>
        <w:rPr>
          <w:rFonts w:ascii="TimesNewRomanPSMT" w:hAnsi="TimesNewRomanPSMT" w:cs="TimesNewRomanPSMT"/>
          <w:sz w:val="20"/>
          <w:szCs w:val="20"/>
        </w:rPr>
      </w:pPr>
      <w:r w:rsidRPr="00237EAC">
        <w:rPr>
          <w:rFonts w:ascii="TimesNewRomanPSMT" w:hAnsi="TimesNewRomanPSMT" w:cs="TimesNewRomanPSMT"/>
          <w:sz w:val="20"/>
          <w:szCs w:val="20"/>
        </w:rPr>
        <w:t>sometimes omitted i.e. AB</w:t>
      </w:r>
      <w:r>
        <w:rPr>
          <w:rFonts w:ascii="TimesNewRomanPSMT" w:hAnsi="TimesNewRomanPSMT" w:cs="TimesNewRomanPSMT"/>
          <w:sz w:val="20"/>
          <w:szCs w:val="20"/>
        </w:rPr>
        <w:t>.</w:t>
      </w:r>
    </w:p>
    <w:p w:rsidR="00237EAC" w:rsidRPr="00237EAC" w:rsidRDefault="00237EAC" w:rsidP="00237EAC">
      <w:pPr>
        <w:autoSpaceDE w:val="0"/>
        <w:autoSpaceDN w:val="0"/>
        <w:adjustRightInd w:val="0"/>
        <w:spacing w:after="0" w:line="240" w:lineRule="auto"/>
        <w:rPr>
          <w:rFonts w:ascii="TimesNewRomanPSMT" w:hAnsi="TimesNewRomanPSMT" w:cs="TimesNewRomanPSMT"/>
          <w:sz w:val="20"/>
          <w:szCs w:val="20"/>
        </w:rPr>
      </w:pPr>
    </w:p>
    <w:p w:rsidR="00237EAC" w:rsidRPr="00237EAC" w:rsidRDefault="002351E9" w:rsidP="00237EAC">
      <w:pPr>
        <w:autoSpaceDE w:val="0"/>
        <w:autoSpaceDN w:val="0"/>
        <w:adjustRightInd w:val="0"/>
        <w:spacing w:after="0" w:line="240" w:lineRule="auto"/>
        <w:rPr>
          <w:rFonts w:ascii="TimesNewRomanPSMT" w:hAnsi="TimesNewRomanPSMT" w:cs="TimesNewRomanPSMT"/>
          <w:sz w:val="20"/>
          <w:szCs w:val="20"/>
        </w:rPr>
      </w:pPr>
      <w:r w:rsidRPr="00237EAC">
        <w:rPr>
          <w:rFonts w:ascii="TimesNewRomanPS-BoldMT" w:hAnsi="TimesNewRomanPS-BoldMT" w:cs="TimesNewRomanPS-BoldMT"/>
          <w:b/>
          <w:bCs/>
          <w:sz w:val="20"/>
          <w:szCs w:val="20"/>
        </w:rPr>
        <w:t>OR gate</w:t>
      </w:r>
      <w:r w:rsidRPr="00237EAC">
        <w:rPr>
          <w:rFonts w:ascii="TimesNewRomanPSMT" w:hAnsi="TimesNewRomanPSMT" w:cs="TimesNewRomanPSMT"/>
          <w:sz w:val="20"/>
          <w:szCs w:val="20"/>
        </w:rPr>
        <w:t>- The OR gate is an electronic circuit that gives a high output (1) if one or more of its</w:t>
      </w:r>
    </w:p>
    <w:p w:rsidR="00237EAC" w:rsidRDefault="002351E9" w:rsidP="00237EAC">
      <w:pPr>
        <w:autoSpaceDE w:val="0"/>
        <w:autoSpaceDN w:val="0"/>
        <w:adjustRightInd w:val="0"/>
        <w:spacing w:after="0" w:line="240" w:lineRule="auto"/>
        <w:rPr>
          <w:rFonts w:ascii="TimesNewRomanPSMT" w:hAnsi="TimesNewRomanPSMT" w:cs="TimesNewRomanPSMT"/>
          <w:sz w:val="20"/>
          <w:szCs w:val="20"/>
        </w:rPr>
      </w:pPr>
      <w:r w:rsidRPr="00237EAC">
        <w:rPr>
          <w:rFonts w:ascii="TimesNewRomanPSMT" w:hAnsi="TimesNewRomanPSMT" w:cs="TimesNewRomanPSMT"/>
          <w:sz w:val="20"/>
          <w:szCs w:val="20"/>
        </w:rPr>
        <w:t>inputs are high. A plus (+) is used to show the OR operation</w:t>
      </w:r>
      <w:r>
        <w:rPr>
          <w:rFonts w:ascii="TimesNewRomanPSMT" w:hAnsi="TimesNewRomanPSMT" w:cs="TimesNewRomanPSMT"/>
          <w:sz w:val="20"/>
          <w:szCs w:val="20"/>
        </w:rPr>
        <w:t>.</w:t>
      </w:r>
    </w:p>
    <w:p w:rsidR="00237EAC" w:rsidRPr="00237EAC" w:rsidRDefault="00237EAC" w:rsidP="00237EAC">
      <w:pPr>
        <w:autoSpaceDE w:val="0"/>
        <w:autoSpaceDN w:val="0"/>
        <w:adjustRightInd w:val="0"/>
        <w:spacing w:after="0" w:line="240" w:lineRule="auto"/>
        <w:rPr>
          <w:rFonts w:ascii="TimesNewRomanPSMT" w:hAnsi="TimesNewRomanPSMT" w:cs="TimesNewRomanPSMT"/>
          <w:sz w:val="20"/>
          <w:szCs w:val="20"/>
        </w:rPr>
      </w:pPr>
    </w:p>
    <w:p w:rsidR="00237EAC" w:rsidRPr="00237EAC" w:rsidRDefault="002351E9" w:rsidP="00237EAC">
      <w:pPr>
        <w:autoSpaceDE w:val="0"/>
        <w:autoSpaceDN w:val="0"/>
        <w:adjustRightInd w:val="0"/>
        <w:spacing w:after="0" w:line="240" w:lineRule="auto"/>
        <w:rPr>
          <w:rFonts w:ascii="TimesNewRomanPSMT" w:hAnsi="TimesNewRomanPSMT" w:cs="TimesNewRomanPSMT"/>
          <w:sz w:val="20"/>
          <w:szCs w:val="20"/>
        </w:rPr>
      </w:pPr>
      <w:r w:rsidRPr="00237EAC">
        <w:rPr>
          <w:rFonts w:ascii="TimesNewRomanPS-BoldMT" w:hAnsi="TimesNewRomanPS-BoldMT" w:cs="TimesNewRomanPS-BoldMT"/>
          <w:b/>
          <w:bCs/>
          <w:sz w:val="20"/>
          <w:szCs w:val="20"/>
        </w:rPr>
        <w:t>NOT gate</w:t>
      </w:r>
      <w:r w:rsidRPr="00237EAC">
        <w:rPr>
          <w:rFonts w:ascii="TimesNewRomanPSMT" w:hAnsi="TimesNewRomanPSMT" w:cs="TimesNewRomanPSMT"/>
          <w:sz w:val="20"/>
          <w:szCs w:val="20"/>
        </w:rPr>
        <w:t>- The NOT gate is an electronic circuit that produces an inverted version of the input</w:t>
      </w:r>
    </w:p>
    <w:p w:rsidR="00237EAC" w:rsidRPr="00237EAC" w:rsidRDefault="002351E9" w:rsidP="00237EAC">
      <w:pPr>
        <w:autoSpaceDE w:val="0"/>
        <w:autoSpaceDN w:val="0"/>
        <w:adjustRightInd w:val="0"/>
        <w:spacing w:after="0" w:line="240" w:lineRule="auto"/>
        <w:rPr>
          <w:rFonts w:ascii="TimesNewRomanPSMT" w:hAnsi="TimesNewRomanPSMT" w:cs="TimesNewRomanPSMT"/>
          <w:sz w:val="20"/>
          <w:szCs w:val="20"/>
        </w:rPr>
      </w:pPr>
      <w:r w:rsidRPr="00237EAC">
        <w:rPr>
          <w:rFonts w:ascii="TimesNewRomanPSMT" w:hAnsi="TimesNewRomanPSMT" w:cs="TimesNewRomanPSMT"/>
          <w:sz w:val="20"/>
          <w:szCs w:val="20"/>
        </w:rPr>
        <w:t>at its output. It is also known as an inverter. If the input variable is A, the inverted output is</w:t>
      </w:r>
    </w:p>
    <w:p w:rsidR="00237EAC" w:rsidRPr="00237EAC" w:rsidRDefault="002351E9" w:rsidP="00237EAC">
      <w:pPr>
        <w:autoSpaceDE w:val="0"/>
        <w:autoSpaceDN w:val="0"/>
        <w:adjustRightInd w:val="0"/>
        <w:spacing w:after="0" w:line="240" w:lineRule="auto"/>
        <w:rPr>
          <w:rFonts w:ascii="TimesNewRomanPSMT" w:hAnsi="TimesNewRomanPSMT" w:cs="TimesNewRomanPSMT"/>
          <w:sz w:val="20"/>
          <w:szCs w:val="20"/>
        </w:rPr>
      </w:pPr>
      <w:r w:rsidRPr="00237EAC">
        <w:rPr>
          <w:rFonts w:ascii="TimesNewRomanPSMT" w:hAnsi="TimesNewRomanPSMT" w:cs="TimesNewRomanPSMT"/>
          <w:sz w:val="20"/>
          <w:szCs w:val="20"/>
        </w:rPr>
        <w:t>known as NOT A. This is also shown as A', or A with a bar over the top, as shown at the</w:t>
      </w:r>
    </w:p>
    <w:p w:rsidR="00D01984" w:rsidRPr="00237EAC" w:rsidRDefault="002351E9" w:rsidP="00237EAC">
      <w:pPr>
        <w:rPr>
          <w:b/>
          <w:color w:val="FF0000"/>
          <w:sz w:val="20"/>
          <w:szCs w:val="20"/>
        </w:rPr>
      </w:pPr>
      <w:r w:rsidRPr="00237EAC">
        <w:rPr>
          <w:rFonts w:ascii="TimesNewRomanPSMT" w:hAnsi="TimesNewRomanPSMT" w:cs="TimesNewRomanPSMT"/>
          <w:sz w:val="20"/>
          <w:szCs w:val="20"/>
        </w:rPr>
        <w:t>outputs.</w:t>
      </w:r>
    </w:p>
    <w:p w:rsidR="00D01984" w:rsidRPr="00D01984" w:rsidRDefault="00D01984" w:rsidP="00D01984">
      <w:pPr>
        <w:rPr>
          <w:color w:val="FF0000"/>
        </w:rPr>
      </w:pPr>
    </w:p>
    <w:p w:rsidR="00D01984" w:rsidRDefault="002351E9" w:rsidP="00F34839">
      <w:pPr>
        <w:pStyle w:val="ListParagraph"/>
        <w:numPr>
          <w:ilvl w:val="0"/>
          <w:numId w:val="10"/>
        </w:numPr>
        <w:rPr>
          <w:b/>
          <w:color w:val="FF0000"/>
        </w:rPr>
      </w:pPr>
      <w:r w:rsidRPr="00D01984">
        <w:rPr>
          <w:b/>
          <w:color w:val="FF0000"/>
        </w:rPr>
        <w:t>IMPLEMENTATION</w:t>
      </w:r>
      <w:r w:rsidR="00237EAC">
        <w:rPr>
          <w:b/>
          <w:color w:val="FF0000"/>
        </w:rPr>
        <w:t>:</w:t>
      </w:r>
    </w:p>
    <w:p w:rsidR="00237EAC" w:rsidRPr="00237EAC" w:rsidRDefault="002351E9" w:rsidP="00237EAC">
      <w:pPr>
        <w:shd w:val="clear" w:color="auto" w:fill="1E1E1E"/>
        <w:spacing w:after="0" w:line="330" w:lineRule="atLeast"/>
        <w:rPr>
          <w:rFonts w:ascii="Consolas" w:eastAsia="Times New Roman" w:hAnsi="Consolas" w:cs="Times New Roman"/>
          <w:color w:val="C5C8C6"/>
          <w:sz w:val="24"/>
          <w:szCs w:val="24"/>
        </w:rPr>
      </w:pPr>
      <w:r w:rsidRPr="00237EAC">
        <w:rPr>
          <w:rFonts w:ascii="Consolas" w:eastAsia="Times New Roman" w:hAnsi="Consolas" w:cs="Times New Roman"/>
          <w:color w:val="9872A2"/>
          <w:sz w:val="24"/>
          <w:szCs w:val="24"/>
        </w:rPr>
        <w:t>#include</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9AA83A"/>
          <w:sz w:val="24"/>
          <w:szCs w:val="24"/>
        </w:rPr>
        <w:t>&lt;stdio.h&gt;</w:t>
      </w:r>
    </w:p>
    <w:p w:rsidR="00237EAC" w:rsidRPr="00237EAC" w:rsidRDefault="002351E9" w:rsidP="00237EAC">
      <w:pPr>
        <w:shd w:val="clear" w:color="auto" w:fill="1E1E1E"/>
        <w:spacing w:after="0" w:line="330" w:lineRule="atLeast"/>
        <w:rPr>
          <w:rFonts w:ascii="Consolas" w:eastAsia="Times New Roman" w:hAnsi="Consolas" w:cs="Times New Roman"/>
          <w:color w:val="C5C8C6"/>
          <w:sz w:val="24"/>
          <w:szCs w:val="24"/>
        </w:rPr>
      </w:pPr>
      <w:r w:rsidRPr="00237EAC">
        <w:rPr>
          <w:rFonts w:ascii="Consolas" w:eastAsia="Times New Roman" w:hAnsi="Consolas" w:cs="Times New Roman"/>
          <w:color w:val="9872A2"/>
          <w:sz w:val="24"/>
          <w:szCs w:val="24"/>
        </w:rPr>
        <w:t>void</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CE6700"/>
          <w:sz w:val="24"/>
          <w:szCs w:val="24"/>
        </w:rPr>
        <w:t>main</w:t>
      </w:r>
      <w:r w:rsidRPr="00237EAC">
        <w:rPr>
          <w:rFonts w:ascii="Consolas" w:eastAsia="Times New Roman" w:hAnsi="Consolas" w:cs="Times New Roman"/>
          <w:color w:val="C5C8C6"/>
          <w:sz w:val="24"/>
          <w:szCs w:val="24"/>
        </w:rPr>
        <w:t>()</w:t>
      </w:r>
    </w:p>
    <w:p w:rsidR="00237EAC" w:rsidRPr="00237EAC" w:rsidRDefault="002351E9" w:rsidP="00237EAC">
      <w:pPr>
        <w:shd w:val="clear" w:color="auto" w:fill="1E1E1E"/>
        <w:spacing w:after="0" w:line="330" w:lineRule="atLeast"/>
        <w:rPr>
          <w:rFonts w:ascii="Consolas" w:eastAsia="Times New Roman" w:hAnsi="Consolas" w:cs="Times New Roman"/>
          <w:color w:val="C5C8C6"/>
          <w:sz w:val="24"/>
          <w:szCs w:val="24"/>
        </w:rPr>
      </w:pPr>
      <w:r w:rsidRPr="00237EAC">
        <w:rPr>
          <w:rFonts w:ascii="Consolas" w:eastAsia="Times New Roman" w:hAnsi="Consolas" w:cs="Times New Roman"/>
          <w:color w:val="C5C8C6"/>
          <w:sz w:val="24"/>
          <w:szCs w:val="24"/>
        </w:rPr>
        <w:t>{</w:t>
      </w:r>
    </w:p>
    <w:p w:rsidR="00237EAC" w:rsidRPr="00237EAC" w:rsidRDefault="002351E9" w:rsidP="00237EAC">
      <w:pPr>
        <w:shd w:val="clear" w:color="auto" w:fill="1E1E1E"/>
        <w:spacing w:after="0" w:line="330" w:lineRule="atLeast"/>
        <w:rPr>
          <w:rFonts w:ascii="Consolas" w:eastAsia="Times New Roman" w:hAnsi="Consolas" w:cs="Times New Roman"/>
          <w:color w:val="C5C8C6"/>
          <w:sz w:val="24"/>
          <w:szCs w:val="24"/>
        </w:rPr>
      </w:pP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9872A2"/>
          <w:sz w:val="24"/>
          <w:szCs w:val="24"/>
        </w:rPr>
        <w:t>int</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a</w:t>
      </w:r>
      <w:r w:rsidRPr="00237EAC">
        <w:rPr>
          <w:rFonts w:ascii="Consolas" w:eastAsia="Times New Roman" w:hAnsi="Consolas" w:cs="Times New Roman"/>
          <w:color w:val="C5C8C6"/>
          <w:sz w:val="24"/>
          <w:szCs w:val="24"/>
        </w:rPr>
        <w:t>[</w:t>
      </w:r>
      <w:r w:rsidRPr="00237EAC">
        <w:rPr>
          <w:rFonts w:ascii="Consolas" w:eastAsia="Times New Roman" w:hAnsi="Consolas" w:cs="Times New Roman"/>
          <w:color w:val="6089B4"/>
          <w:sz w:val="24"/>
          <w:szCs w:val="24"/>
        </w:rPr>
        <w:t>2</w:t>
      </w:r>
      <w:r w:rsidRPr="00237EAC">
        <w:rPr>
          <w:rFonts w:ascii="Consolas" w:eastAsia="Times New Roman" w:hAnsi="Consolas" w:cs="Times New Roman"/>
          <w:color w:val="C5C8C6"/>
          <w:sz w:val="24"/>
          <w:szCs w:val="24"/>
        </w:rPr>
        <w:t>][</w:t>
      </w:r>
      <w:r w:rsidRPr="00237EAC">
        <w:rPr>
          <w:rFonts w:ascii="Consolas" w:eastAsia="Times New Roman" w:hAnsi="Consolas" w:cs="Times New Roman"/>
          <w:color w:val="6089B4"/>
          <w:sz w:val="24"/>
          <w:szCs w:val="24"/>
        </w:rPr>
        <w:t>2</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b</w:t>
      </w:r>
      <w:r w:rsidRPr="00237EAC">
        <w:rPr>
          <w:rFonts w:ascii="Consolas" w:eastAsia="Times New Roman" w:hAnsi="Consolas" w:cs="Times New Roman"/>
          <w:color w:val="C5C8C6"/>
          <w:sz w:val="24"/>
          <w:szCs w:val="24"/>
        </w:rPr>
        <w:t>[</w:t>
      </w:r>
      <w:r w:rsidRPr="00237EAC">
        <w:rPr>
          <w:rFonts w:ascii="Consolas" w:eastAsia="Times New Roman" w:hAnsi="Consolas" w:cs="Times New Roman"/>
          <w:color w:val="6089B4"/>
          <w:sz w:val="24"/>
          <w:szCs w:val="24"/>
        </w:rPr>
        <w:t>2</w:t>
      </w:r>
      <w:r w:rsidRPr="00237EAC">
        <w:rPr>
          <w:rFonts w:ascii="Consolas" w:eastAsia="Times New Roman" w:hAnsi="Consolas" w:cs="Times New Roman"/>
          <w:color w:val="C5C8C6"/>
          <w:sz w:val="24"/>
          <w:szCs w:val="24"/>
        </w:rPr>
        <w:t>][</w:t>
      </w:r>
      <w:r w:rsidRPr="00237EAC">
        <w:rPr>
          <w:rFonts w:ascii="Consolas" w:eastAsia="Times New Roman" w:hAnsi="Consolas" w:cs="Times New Roman"/>
          <w:color w:val="6089B4"/>
          <w:sz w:val="24"/>
          <w:szCs w:val="24"/>
        </w:rPr>
        <w:t>2</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c</w:t>
      </w:r>
      <w:r w:rsidRPr="00237EAC">
        <w:rPr>
          <w:rFonts w:ascii="Consolas" w:eastAsia="Times New Roman" w:hAnsi="Consolas" w:cs="Times New Roman"/>
          <w:color w:val="C5C8C6"/>
          <w:sz w:val="24"/>
          <w:szCs w:val="24"/>
        </w:rPr>
        <w:t>[</w:t>
      </w:r>
      <w:r w:rsidRPr="00237EAC">
        <w:rPr>
          <w:rFonts w:ascii="Consolas" w:eastAsia="Times New Roman" w:hAnsi="Consolas" w:cs="Times New Roman"/>
          <w:color w:val="6089B4"/>
          <w:sz w:val="24"/>
          <w:szCs w:val="24"/>
        </w:rPr>
        <w:t>2</w:t>
      </w:r>
      <w:r w:rsidRPr="00237EAC">
        <w:rPr>
          <w:rFonts w:ascii="Consolas" w:eastAsia="Times New Roman" w:hAnsi="Consolas" w:cs="Times New Roman"/>
          <w:color w:val="C5C8C6"/>
          <w:sz w:val="24"/>
          <w:szCs w:val="24"/>
        </w:rPr>
        <w:t>];</w:t>
      </w:r>
    </w:p>
    <w:p w:rsidR="00237EAC" w:rsidRPr="00237EAC" w:rsidRDefault="002351E9" w:rsidP="00237EAC">
      <w:pPr>
        <w:shd w:val="clear" w:color="auto" w:fill="1E1E1E"/>
        <w:spacing w:after="0" w:line="330" w:lineRule="atLeast"/>
        <w:rPr>
          <w:rFonts w:ascii="Consolas" w:eastAsia="Times New Roman" w:hAnsi="Consolas" w:cs="Times New Roman"/>
          <w:color w:val="C5C8C6"/>
          <w:sz w:val="24"/>
          <w:szCs w:val="24"/>
        </w:rPr>
      </w:pP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9872A2"/>
          <w:sz w:val="24"/>
          <w:szCs w:val="24"/>
        </w:rPr>
        <w:t>int</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i</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j</w:t>
      </w:r>
      <w:r w:rsidRPr="00237EAC">
        <w:rPr>
          <w:rFonts w:ascii="Consolas" w:eastAsia="Times New Roman" w:hAnsi="Consolas" w:cs="Times New Roman"/>
          <w:color w:val="C5C8C6"/>
          <w:sz w:val="24"/>
          <w:szCs w:val="24"/>
        </w:rPr>
        <w:t>;</w:t>
      </w:r>
    </w:p>
    <w:p w:rsidR="00237EAC" w:rsidRPr="00237EAC" w:rsidRDefault="002351E9" w:rsidP="00237EAC">
      <w:pPr>
        <w:shd w:val="clear" w:color="auto" w:fill="1E1E1E"/>
        <w:spacing w:after="0" w:line="330" w:lineRule="atLeast"/>
        <w:rPr>
          <w:rFonts w:ascii="Consolas" w:eastAsia="Times New Roman" w:hAnsi="Consolas" w:cs="Times New Roman"/>
          <w:color w:val="C5C8C6"/>
          <w:sz w:val="24"/>
          <w:szCs w:val="24"/>
        </w:rPr>
      </w:pP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9872A2"/>
          <w:sz w:val="24"/>
          <w:szCs w:val="24"/>
        </w:rPr>
        <w:t>for</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i</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76867"/>
          <w:sz w:val="24"/>
          <w:szCs w:val="24"/>
        </w:rPr>
        <w:t>=</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0</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i</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76867"/>
          <w:sz w:val="24"/>
          <w:szCs w:val="24"/>
        </w:rPr>
        <w:t>&lt;=</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1</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i</w:t>
      </w:r>
      <w:r w:rsidRPr="00237EAC">
        <w:rPr>
          <w:rFonts w:ascii="Consolas" w:eastAsia="Times New Roman" w:hAnsi="Consolas" w:cs="Times New Roman"/>
          <w:color w:val="676867"/>
          <w:sz w:val="24"/>
          <w:szCs w:val="24"/>
        </w:rPr>
        <w:t>++</w:t>
      </w:r>
      <w:r w:rsidRPr="00237EAC">
        <w:rPr>
          <w:rFonts w:ascii="Consolas" w:eastAsia="Times New Roman" w:hAnsi="Consolas" w:cs="Times New Roman"/>
          <w:color w:val="C5C8C6"/>
          <w:sz w:val="24"/>
          <w:szCs w:val="24"/>
        </w:rPr>
        <w:t>)</w:t>
      </w:r>
    </w:p>
    <w:p w:rsidR="00237EAC" w:rsidRPr="00237EAC" w:rsidRDefault="002351E9" w:rsidP="00237EAC">
      <w:pPr>
        <w:shd w:val="clear" w:color="auto" w:fill="1E1E1E"/>
        <w:spacing w:after="0" w:line="330" w:lineRule="atLeast"/>
        <w:rPr>
          <w:rFonts w:ascii="Consolas" w:eastAsia="Times New Roman" w:hAnsi="Consolas" w:cs="Times New Roman"/>
          <w:color w:val="C5C8C6"/>
          <w:sz w:val="24"/>
          <w:szCs w:val="24"/>
        </w:rPr>
      </w:pPr>
      <w:r w:rsidRPr="00237EAC">
        <w:rPr>
          <w:rFonts w:ascii="Consolas" w:eastAsia="Times New Roman" w:hAnsi="Consolas" w:cs="Times New Roman"/>
          <w:color w:val="C5C8C6"/>
          <w:sz w:val="24"/>
          <w:szCs w:val="24"/>
        </w:rPr>
        <w:t>    {</w:t>
      </w:r>
    </w:p>
    <w:p w:rsidR="00237EAC" w:rsidRPr="00237EAC" w:rsidRDefault="002351E9" w:rsidP="00237EAC">
      <w:pPr>
        <w:shd w:val="clear" w:color="auto" w:fill="1E1E1E"/>
        <w:spacing w:after="0" w:line="330" w:lineRule="atLeast"/>
        <w:rPr>
          <w:rFonts w:ascii="Consolas" w:eastAsia="Times New Roman" w:hAnsi="Consolas" w:cs="Times New Roman"/>
          <w:color w:val="C5C8C6"/>
          <w:sz w:val="24"/>
          <w:szCs w:val="24"/>
        </w:rPr>
      </w:pP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9872A2"/>
          <w:sz w:val="24"/>
          <w:szCs w:val="24"/>
        </w:rPr>
        <w:t>for</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j</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76867"/>
          <w:sz w:val="24"/>
          <w:szCs w:val="24"/>
        </w:rPr>
        <w:t>=</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0</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j</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76867"/>
          <w:sz w:val="24"/>
          <w:szCs w:val="24"/>
        </w:rPr>
        <w:t>&lt;=</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1</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j</w:t>
      </w:r>
      <w:r w:rsidRPr="00237EAC">
        <w:rPr>
          <w:rFonts w:ascii="Consolas" w:eastAsia="Times New Roman" w:hAnsi="Consolas" w:cs="Times New Roman"/>
          <w:color w:val="676867"/>
          <w:sz w:val="24"/>
          <w:szCs w:val="24"/>
        </w:rPr>
        <w:t>++</w:t>
      </w:r>
      <w:r w:rsidRPr="00237EAC">
        <w:rPr>
          <w:rFonts w:ascii="Consolas" w:eastAsia="Times New Roman" w:hAnsi="Consolas" w:cs="Times New Roman"/>
          <w:color w:val="C5C8C6"/>
          <w:sz w:val="24"/>
          <w:szCs w:val="24"/>
        </w:rPr>
        <w:t>)</w:t>
      </w:r>
    </w:p>
    <w:p w:rsidR="00237EAC" w:rsidRPr="00237EAC" w:rsidRDefault="002351E9" w:rsidP="00237EAC">
      <w:pPr>
        <w:shd w:val="clear" w:color="auto" w:fill="1E1E1E"/>
        <w:spacing w:after="0" w:line="330" w:lineRule="atLeast"/>
        <w:rPr>
          <w:rFonts w:ascii="Consolas" w:eastAsia="Times New Roman" w:hAnsi="Consolas" w:cs="Times New Roman"/>
          <w:color w:val="C5C8C6"/>
          <w:sz w:val="24"/>
          <w:szCs w:val="24"/>
        </w:rPr>
      </w:pPr>
      <w:r w:rsidRPr="00237EAC">
        <w:rPr>
          <w:rFonts w:ascii="Consolas" w:eastAsia="Times New Roman" w:hAnsi="Consolas" w:cs="Times New Roman"/>
          <w:color w:val="C5C8C6"/>
          <w:sz w:val="24"/>
          <w:szCs w:val="24"/>
        </w:rPr>
        <w:t>        {</w:t>
      </w:r>
    </w:p>
    <w:p w:rsidR="00237EAC" w:rsidRPr="00237EAC" w:rsidRDefault="002351E9" w:rsidP="00237EAC">
      <w:pPr>
        <w:shd w:val="clear" w:color="auto" w:fill="1E1E1E"/>
        <w:spacing w:after="0" w:line="330" w:lineRule="atLeast"/>
        <w:rPr>
          <w:rFonts w:ascii="Consolas" w:eastAsia="Times New Roman" w:hAnsi="Consolas" w:cs="Times New Roman"/>
          <w:color w:val="C5C8C6"/>
          <w:sz w:val="24"/>
          <w:szCs w:val="24"/>
        </w:rPr>
      </w:pP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a</w:t>
      </w:r>
      <w:r w:rsidRPr="00237EAC">
        <w:rPr>
          <w:rFonts w:ascii="Consolas" w:eastAsia="Times New Roman" w:hAnsi="Consolas" w:cs="Times New Roman"/>
          <w:color w:val="C5C8C6"/>
          <w:sz w:val="24"/>
          <w:szCs w:val="24"/>
        </w:rPr>
        <w:t>[</w:t>
      </w:r>
      <w:r w:rsidRPr="00237EAC">
        <w:rPr>
          <w:rFonts w:ascii="Consolas" w:eastAsia="Times New Roman" w:hAnsi="Consolas" w:cs="Times New Roman"/>
          <w:color w:val="6089B4"/>
          <w:sz w:val="24"/>
          <w:szCs w:val="24"/>
        </w:rPr>
        <w:t>i</w:t>
      </w:r>
      <w:r w:rsidRPr="00237EAC">
        <w:rPr>
          <w:rFonts w:ascii="Consolas" w:eastAsia="Times New Roman" w:hAnsi="Consolas" w:cs="Times New Roman"/>
          <w:color w:val="C5C8C6"/>
          <w:sz w:val="24"/>
          <w:szCs w:val="24"/>
        </w:rPr>
        <w:t>][</w:t>
      </w:r>
      <w:r w:rsidRPr="00237EAC">
        <w:rPr>
          <w:rFonts w:ascii="Consolas" w:eastAsia="Times New Roman" w:hAnsi="Consolas" w:cs="Times New Roman"/>
          <w:color w:val="6089B4"/>
          <w:sz w:val="24"/>
          <w:szCs w:val="24"/>
        </w:rPr>
        <w:t>j</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76867"/>
          <w:sz w:val="24"/>
          <w:szCs w:val="24"/>
        </w:rPr>
        <w:t>=</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i</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76867"/>
          <w:sz w:val="24"/>
          <w:szCs w:val="24"/>
        </w:rPr>
        <w:t>&amp;&amp;</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j</w:t>
      </w:r>
      <w:r w:rsidRPr="00237EAC">
        <w:rPr>
          <w:rFonts w:ascii="Consolas" w:eastAsia="Times New Roman" w:hAnsi="Consolas" w:cs="Times New Roman"/>
          <w:color w:val="C5C8C6"/>
          <w:sz w:val="24"/>
          <w:szCs w:val="24"/>
        </w:rPr>
        <w:t>);</w:t>
      </w:r>
    </w:p>
    <w:p w:rsidR="00237EAC" w:rsidRPr="00237EAC" w:rsidRDefault="002351E9" w:rsidP="00237EAC">
      <w:pPr>
        <w:shd w:val="clear" w:color="auto" w:fill="1E1E1E"/>
        <w:spacing w:after="0" w:line="330" w:lineRule="atLeast"/>
        <w:rPr>
          <w:rFonts w:ascii="Consolas" w:eastAsia="Times New Roman" w:hAnsi="Consolas" w:cs="Times New Roman"/>
          <w:color w:val="C5C8C6"/>
          <w:sz w:val="24"/>
          <w:szCs w:val="24"/>
        </w:rPr>
      </w:pP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b</w:t>
      </w:r>
      <w:r w:rsidRPr="00237EAC">
        <w:rPr>
          <w:rFonts w:ascii="Consolas" w:eastAsia="Times New Roman" w:hAnsi="Consolas" w:cs="Times New Roman"/>
          <w:color w:val="C5C8C6"/>
          <w:sz w:val="24"/>
          <w:szCs w:val="24"/>
        </w:rPr>
        <w:t>[</w:t>
      </w:r>
      <w:r w:rsidRPr="00237EAC">
        <w:rPr>
          <w:rFonts w:ascii="Consolas" w:eastAsia="Times New Roman" w:hAnsi="Consolas" w:cs="Times New Roman"/>
          <w:color w:val="6089B4"/>
          <w:sz w:val="24"/>
          <w:szCs w:val="24"/>
        </w:rPr>
        <w:t>i</w:t>
      </w:r>
      <w:r w:rsidRPr="00237EAC">
        <w:rPr>
          <w:rFonts w:ascii="Consolas" w:eastAsia="Times New Roman" w:hAnsi="Consolas" w:cs="Times New Roman"/>
          <w:color w:val="C5C8C6"/>
          <w:sz w:val="24"/>
          <w:szCs w:val="24"/>
        </w:rPr>
        <w:t>][</w:t>
      </w:r>
      <w:r w:rsidRPr="00237EAC">
        <w:rPr>
          <w:rFonts w:ascii="Consolas" w:eastAsia="Times New Roman" w:hAnsi="Consolas" w:cs="Times New Roman"/>
          <w:color w:val="6089B4"/>
          <w:sz w:val="24"/>
          <w:szCs w:val="24"/>
        </w:rPr>
        <w:t>j</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76867"/>
          <w:sz w:val="24"/>
          <w:szCs w:val="24"/>
        </w:rPr>
        <w:t>=</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i</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76867"/>
          <w:sz w:val="24"/>
          <w:szCs w:val="24"/>
        </w:rPr>
        <w:t>||</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j</w:t>
      </w:r>
      <w:r w:rsidRPr="00237EAC">
        <w:rPr>
          <w:rFonts w:ascii="Consolas" w:eastAsia="Times New Roman" w:hAnsi="Consolas" w:cs="Times New Roman"/>
          <w:color w:val="C5C8C6"/>
          <w:sz w:val="24"/>
          <w:szCs w:val="24"/>
        </w:rPr>
        <w:t>);</w:t>
      </w:r>
    </w:p>
    <w:p w:rsidR="00237EAC" w:rsidRPr="00237EAC" w:rsidRDefault="002351E9" w:rsidP="00237EAC">
      <w:pPr>
        <w:shd w:val="clear" w:color="auto" w:fill="1E1E1E"/>
        <w:spacing w:after="0" w:line="330" w:lineRule="atLeast"/>
        <w:rPr>
          <w:rFonts w:ascii="Consolas" w:eastAsia="Times New Roman" w:hAnsi="Consolas" w:cs="Times New Roman"/>
          <w:color w:val="C5C8C6"/>
          <w:sz w:val="24"/>
          <w:szCs w:val="24"/>
        </w:rPr>
      </w:pPr>
      <w:r w:rsidRPr="00237EAC">
        <w:rPr>
          <w:rFonts w:ascii="Consolas" w:eastAsia="Times New Roman" w:hAnsi="Consolas" w:cs="Times New Roman"/>
          <w:color w:val="C5C8C6"/>
          <w:sz w:val="24"/>
          <w:szCs w:val="24"/>
        </w:rPr>
        <w:t>        }</w:t>
      </w:r>
    </w:p>
    <w:p w:rsidR="00237EAC" w:rsidRPr="00237EAC" w:rsidRDefault="002351E9" w:rsidP="00237EAC">
      <w:pPr>
        <w:shd w:val="clear" w:color="auto" w:fill="1E1E1E"/>
        <w:spacing w:after="0" w:line="330" w:lineRule="atLeast"/>
        <w:rPr>
          <w:rFonts w:ascii="Consolas" w:eastAsia="Times New Roman" w:hAnsi="Consolas" w:cs="Times New Roman"/>
          <w:color w:val="C5C8C6"/>
          <w:sz w:val="24"/>
          <w:szCs w:val="24"/>
        </w:rPr>
      </w:pPr>
      <w:r w:rsidRPr="00237EAC">
        <w:rPr>
          <w:rFonts w:ascii="Consolas" w:eastAsia="Times New Roman" w:hAnsi="Consolas" w:cs="Times New Roman"/>
          <w:color w:val="C5C8C6"/>
          <w:sz w:val="24"/>
          <w:szCs w:val="24"/>
        </w:rPr>
        <w:t>    }</w:t>
      </w:r>
    </w:p>
    <w:p w:rsidR="00237EAC" w:rsidRPr="00237EAC" w:rsidRDefault="002351E9" w:rsidP="00237EAC">
      <w:pPr>
        <w:shd w:val="clear" w:color="auto" w:fill="1E1E1E"/>
        <w:spacing w:after="0" w:line="330" w:lineRule="atLeast"/>
        <w:rPr>
          <w:rFonts w:ascii="Consolas" w:eastAsia="Times New Roman" w:hAnsi="Consolas" w:cs="Times New Roman"/>
          <w:color w:val="C5C8C6"/>
          <w:sz w:val="24"/>
          <w:szCs w:val="24"/>
        </w:rPr>
      </w:pP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9872A2"/>
          <w:sz w:val="24"/>
          <w:szCs w:val="24"/>
        </w:rPr>
        <w:t>for</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i</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76867"/>
          <w:sz w:val="24"/>
          <w:szCs w:val="24"/>
        </w:rPr>
        <w:t>=</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0</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i</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76867"/>
          <w:sz w:val="24"/>
          <w:szCs w:val="24"/>
        </w:rPr>
        <w:t>&lt;=</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1</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i</w:t>
      </w:r>
      <w:r w:rsidRPr="00237EAC">
        <w:rPr>
          <w:rFonts w:ascii="Consolas" w:eastAsia="Times New Roman" w:hAnsi="Consolas" w:cs="Times New Roman"/>
          <w:color w:val="676867"/>
          <w:sz w:val="24"/>
          <w:szCs w:val="24"/>
        </w:rPr>
        <w:t>++</w:t>
      </w:r>
      <w:r w:rsidRPr="00237EAC">
        <w:rPr>
          <w:rFonts w:ascii="Consolas" w:eastAsia="Times New Roman" w:hAnsi="Consolas" w:cs="Times New Roman"/>
          <w:color w:val="C5C8C6"/>
          <w:sz w:val="24"/>
          <w:szCs w:val="24"/>
        </w:rPr>
        <w:t>)</w:t>
      </w:r>
    </w:p>
    <w:p w:rsidR="00237EAC" w:rsidRPr="00237EAC" w:rsidRDefault="002351E9" w:rsidP="00237EAC">
      <w:pPr>
        <w:shd w:val="clear" w:color="auto" w:fill="1E1E1E"/>
        <w:spacing w:after="0" w:line="330" w:lineRule="atLeast"/>
        <w:rPr>
          <w:rFonts w:ascii="Consolas" w:eastAsia="Times New Roman" w:hAnsi="Consolas" w:cs="Times New Roman"/>
          <w:color w:val="C5C8C6"/>
          <w:sz w:val="24"/>
          <w:szCs w:val="24"/>
        </w:rPr>
      </w:pPr>
      <w:r w:rsidRPr="00237EAC">
        <w:rPr>
          <w:rFonts w:ascii="Consolas" w:eastAsia="Times New Roman" w:hAnsi="Consolas" w:cs="Times New Roman"/>
          <w:color w:val="C5C8C6"/>
          <w:sz w:val="24"/>
          <w:szCs w:val="24"/>
        </w:rPr>
        <w:t>    {</w:t>
      </w:r>
    </w:p>
    <w:p w:rsidR="00237EAC" w:rsidRPr="00237EAC" w:rsidRDefault="002351E9" w:rsidP="00237EAC">
      <w:pPr>
        <w:shd w:val="clear" w:color="auto" w:fill="1E1E1E"/>
        <w:spacing w:after="0" w:line="330" w:lineRule="atLeast"/>
        <w:rPr>
          <w:rFonts w:ascii="Consolas" w:eastAsia="Times New Roman" w:hAnsi="Consolas" w:cs="Times New Roman"/>
          <w:color w:val="C5C8C6"/>
          <w:sz w:val="24"/>
          <w:szCs w:val="24"/>
        </w:rPr>
      </w:pPr>
      <w:r w:rsidRPr="00237EAC">
        <w:rPr>
          <w:rFonts w:ascii="Consolas" w:eastAsia="Times New Roman" w:hAnsi="Consolas" w:cs="Times New Roman"/>
          <w:color w:val="C5C8C6"/>
          <w:sz w:val="24"/>
          <w:szCs w:val="24"/>
        </w:rPr>
        <w:lastRenderedPageBreak/>
        <w:t>        </w:t>
      </w:r>
      <w:r w:rsidRPr="00237EAC">
        <w:rPr>
          <w:rFonts w:ascii="Consolas" w:eastAsia="Times New Roman" w:hAnsi="Consolas" w:cs="Times New Roman"/>
          <w:color w:val="6089B4"/>
          <w:sz w:val="24"/>
          <w:szCs w:val="24"/>
        </w:rPr>
        <w:t>c</w:t>
      </w:r>
      <w:r w:rsidRPr="00237EAC">
        <w:rPr>
          <w:rFonts w:ascii="Consolas" w:eastAsia="Times New Roman" w:hAnsi="Consolas" w:cs="Times New Roman"/>
          <w:color w:val="C5C8C6"/>
          <w:sz w:val="24"/>
          <w:szCs w:val="24"/>
        </w:rPr>
        <w:t>[</w:t>
      </w:r>
      <w:r w:rsidRPr="00237EAC">
        <w:rPr>
          <w:rFonts w:ascii="Consolas" w:eastAsia="Times New Roman" w:hAnsi="Consolas" w:cs="Times New Roman"/>
          <w:color w:val="6089B4"/>
          <w:sz w:val="24"/>
          <w:szCs w:val="24"/>
        </w:rPr>
        <w:t>i</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76867"/>
          <w:sz w:val="24"/>
          <w:szCs w:val="24"/>
        </w:rPr>
        <w:t>=</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76867"/>
          <w:sz w:val="24"/>
          <w:szCs w:val="24"/>
        </w:rPr>
        <w:t>!</w:t>
      </w:r>
      <w:r w:rsidRPr="00237EAC">
        <w:rPr>
          <w:rFonts w:ascii="Consolas" w:eastAsia="Times New Roman" w:hAnsi="Consolas" w:cs="Times New Roman"/>
          <w:color w:val="6089B4"/>
          <w:sz w:val="24"/>
          <w:szCs w:val="24"/>
        </w:rPr>
        <w:t>i</w:t>
      </w:r>
      <w:r w:rsidRPr="00237EAC">
        <w:rPr>
          <w:rFonts w:ascii="Consolas" w:eastAsia="Times New Roman" w:hAnsi="Consolas" w:cs="Times New Roman"/>
          <w:color w:val="C5C8C6"/>
          <w:sz w:val="24"/>
          <w:szCs w:val="24"/>
        </w:rPr>
        <w:t>);</w:t>
      </w:r>
    </w:p>
    <w:p w:rsidR="00237EAC" w:rsidRPr="00237EAC" w:rsidRDefault="002351E9" w:rsidP="00237EAC">
      <w:pPr>
        <w:shd w:val="clear" w:color="auto" w:fill="1E1E1E"/>
        <w:spacing w:after="0" w:line="330" w:lineRule="atLeast"/>
        <w:rPr>
          <w:rFonts w:ascii="Consolas" w:eastAsia="Times New Roman" w:hAnsi="Consolas" w:cs="Times New Roman"/>
          <w:color w:val="C5C8C6"/>
          <w:sz w:val="24"/>
          <w:szCs w:val="24"/>
        </w:rPr>
      </w:pPr>
      <w:r w:rsidRPr="00237EAC">
        <w:rPr>
          <w:rFonts w:ascii="Consolas" w:eastAsia="Times New Roman" w:hAnsi="Consolas" w:cs="Times New Roman"/>
          <w:color w:val="C5C8C6"/>
          <w:sz w:val="24"/>
          <w:szCs w:val="24"/>
        </w:rPr>
        <w:t>    }</w:t>
      </w:r>
    </w:p>
    <w:p w:rsidR="00237EAC" w:rsidRPr="00237EAC" w:rsidRDefault="002351E9" w:rsidP="00237EAC">
      <w:pPr>
        <w:shd w:val="clear" w:color="auto" w:fill="1E1E1E"/>
        <w:spacing w:after="0" w:line="330" w:lineRule="atLeast"/>
        <w:rPr>
          <w:rFonts w:ascii="Consolas" w:eastAsia="Times New Roman" w:hAnsi="Consolas" w:cs="Times New Roman"/>
          <w:color w:val="C5C8C6"/>
          <w:sz w:val="24"/>
          <w:szCs w:val="24"/>
        </w:rPr>
      </w:pP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CE6700"/>
          <w:sz w:val="24"/>
          <w:szCs w:val="24"/>
        </w:rPr>
        <w:t>printf</w:t>
      </w:r>
      <w:r w:rsidRPr="00237EAC">
        <w:rPr>
          <w:rFonts w:ascii="Consolas" w:eastAsia="Times New Roman" w:hAnsi="Consolas" w:cs="Times New Roman"/>
          <w:color w:val="C5C8C6"/>
          <w:sz w:val="24"/>
          <w:szCs w:val="24"/>
        </w:rPr>
        <w:t>(</w:t>
      </w:r>
      <w:r w:rsidRPr="00237EAC">
        <w:rPr>
          <w:rFonts w:ascii="Consolas" w:eastAsia="Times New Roman" w:hAnsi="Consolas" w:cs="Times New Roman"/>
          <w:color w:val="9AA83A"/>
          <w:sz w:val="24"/>
          <w:szCs w:val="24"/>
        </w:rPr>
        <w:t>"</w:t>
      </w:r>
      <w:r w:rsidRPr="00237EAC">
        <w:rPr>
          <w:rFonts w:ascii="Consolas" w:eastAsia="Times New Roman" w:hAnsi="Consolas" w:cs="Times New Roman"/>
          <w:color w:val="8080FF"/>
          <w:sz w:val="24"/>
          <w:szCs w:val="24"/>
        </w:rPr>
        <w:t>\n\t</w:t>
      </w:r>
      <w:r w:rsidRPr="00237EAC">
        <w:rPr>
          <w:rFonts w:ascii="Consolas" w:eastAsia="Times New Roman" w:hAnsi="Consolas" w:cs="Times New Roman"/>
          <w:color w:val="9AA83A"/>
          <w:sz w:val="24"/>
          <w:szCs w:val="24"/>
        </w:rPr>
        <w:t>SAMARPIT DUA 1900321290050</w:t>
      </w:r>
      <w:r w:rsidRPr="00237EAC">
        <w:rPr>
          <w:rFonts w:ascii="Consolas" w:eastAsia="Times New Roman" w:hAnsi="Consolas" w:cs="Times New Roman"/>
          <w:color w:val="8080FF"/>
          <w:sz w:val="24"/>
          <w:szCs w:val="24"/>
        </w:rPr>
        <w:t>\t</w:t>
      </w:r>
      <w:r w:rsidRPr="00237EAC">
        <w:rPr>
          <w:rFonts w:ascii="Consolas" w:eastAsia="Times New Roman" w:hAnsi="Consolas" w:cs="Times New Roman"/>
          <w:color w:val="9AA83A"/>
          <w:sz w:val="24"/>
          <w:szCs w:val="24"/>
        </w:rPr>
        <w:t> "</w:t>
      </w:r>
      <w:r w:rsidRPr="00237EAC">
        <w:rPr>
          <w:rFonts w:ascii="Consolas" w:eastAsia="Times New Roman" w:hAnsi="Consolas" w:cs="Times New Roman"/>
          <w:color w:val="C5C8C6"/>
          <w:sz w:val="24"/>
          <w:szCs w:val="24"/>
        </w:rPr>
        <w:t>);</w:t>
      </w:r>
    </w:p>
    <w:p w:rsidR="00237EAC" w:rsidRPr="00237EAC" w:rsidRDefault="002351E9" w:rsidP="00237EAC">
      <w:pPr>
        <w:shd w:val="clear" w:color="auto" w:fill="1E1E1E"/>
        <w:spacing w:after="0" w:line="330" w:lineRule="atLeast"/>
        <w:rPr>
          <w:rFonts w:ascii="Consolas" w:eastAsia="Times New Roman" w:hAnsi="Consolas" w:cs="Times New Roman"/>
          <w:color w:val="C5C8C6"/>
          <w:sz w:val="24"/>
          <w:szCs w:val="24"/>
        </w:rPr>
      </w:pP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CE6700"/>
          <w:sz w:val="24"/>
          <w:szCs w:val="24"/>
        </w:rPr>
        <w:t>printf</w:t>
      </w:r>
      <w:r w:rsidRPr="00237EAC">
        <w:rPr>
          <w:rFonts w:ascii="Consolas" w:eastAsia="Times New Roman" w:hAnsi="Consolas" w:cs="Times New Roman"/>
          <w:color w:val="C5C8C6"/>
          <w:sz w:val="24"/>
          <w:szCs w:val="24"/>
        </w:rPr>
        <w:t>(</w:t>
      </w:r>
      <w:r w:rsidRPr="00237EAC">
        <w:rPr>
          <w:rFonts w:ascii="Consolas" w:eastAsia="Times New Roman" w:hAnsi="Consolas" w:cs="Times New Roman"/>
          <w:color w:val="9AA83A"/>
          <w:sz w:val="24"/>
          <w:szCs w:val="24"/>
        </w:rPr>
        <w:t>"</w:t>
      </w:r>
      <w:r w:rsidRPr="00237EAC">
        <w:rPr>
          <w:rFonts w:ascii="Consolas" w:eastAsia="Times New Roman" w:hAnsi="Consolas" w:cs="Times New Roman"/>
          <w:color w:val="8080FF"/>
          <w:sz w:val="24"/>
          <w:szCs w:val="24"/>
        </w:rPr>
        <w:t>\n</w:t>
      </w:r>
      <w:r w:rsidRPr="00237EAC">
        <w:rPr>
          <w:rFonts w:ascii="Consolas" w:eastAsia="Times New Roman" w:hAnsi="Consolas" w:cs="Times New Roman"/>
          <w:color w:val="9AA83A"/>
          <w:sz w:val="24"/>
          <w:szCs w:val="24"/>
        </w:rPr>
        <w:t>The Truth Table for AND Gate( &amp;&amp; ) is:</w:t>
      </w:r>
      <w:r w:rsidRPr="00237EAC">
        <w:rPr>
          <w:rFonts w:ascii="Consolas" w:eastAsia="Times New Roman" w:hAnsi="Consolas" w:cs="Times New Roman"/>
          <w:color w:val="8080FF"/>
          <w:sz w:val="24"/>
          <w:szCs w:val="24"/>
        </w:rPr>
        <w:t>\n</w:t>
      </w:r>
      <w:r w:rsidRPr="00237EAC">
        <w:rPr>
          <w:rFonts w:ascii="Consolas" w:eastAsia="Times New Roman" w:hAnsi="Consolas" w:cs="Times New Roman"/>
          <w:color w:val="9AA83A"/>
          <w:sz w:val="24"/>
          <w:szCs w:val="24"/>
        </w:rPr>
        <w:t>"</w:t>
      </w:r>
      <w:r w:rsidRPr="00237EAC">
        <w:rPr>
          <w:rFonts w:ascii="Consolas" w:eastAsia="Times New Roman" w:hAnsi="Consolas" w:cs="Times New Roman"/>
          <w:color w:val="C5C8C6"/>
          <w:sz w:val="24"/>
          <w:szCs w:val="24"/>
        </w:rPr>
        <w:t>);</w:t>
      </w:r>
    </w:p>
    <w:p w:rsidR="00237EAC" w:rsidRPr="00237EAC" w:rsidRDefault="002351E9" w:rsidP="00237EAC">
      <w:pPr>
        <w:shd w:val="clear" w:color="auto" w:fill="1E1E1E"/>
        <w:spacing w:after="0" w:line="330" w:lineRule="atLeast"/>
        <w:rPr>
          <w:rFonts w:ascii="Consolas" w:eastAsia="Times New Roman" w:hAnsi="Consolas" w:cs="Times New Roman"/>
          <w:color w:val="C5C8C6"/>
          <w:sz w:val="24"/>
          <w:szCs w:val="24"/>
        </w:rPr>
      </w:pP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CE6700"/>
          <w:sz w:val="24"/>
          <w:szCs w:val="24"/>
        </w:rPr>
        <w:t>printf</w:t>
      </w:r>
      <w:r w:rsidRPr="00237EAC">
        <w:rPr>
          <w:rFonts w:ascii="Consolas" w:eastAsia="Times New Roman" w:hAnsi="Consolas" w:cs="Times New Roman"/>
          <w:color w:val="C5C8C6"/>
          <w:sz w:val="24"/>
          <w:szCs w:val="24"/>
        </w:rPr>
        <w:t>(</w:t>
      </w:r>
      <w:r w:rsidRPr="00237EAC">
        <w:rPr>
          <w:rFonts w:ascii="Consolas" w:eastAsia="Times New Roman" w:hAnsi="Consolas" w:cs="Times New Roman"/>
          <w:color w:val="9AA83A"/>
          <w:sz w:val="24"/>
          <w:szCs w:val="24"/>
        </w:rPr>
        <w:t>" A B : (C=A&amp;&amp;B)</w:t>
      </w:r>
      <w:r w:rsidRPr="00237EAC">
        <w:rPr>
          <w:rFonts w:ascii="Consolas" w:eastAsia="Times New Roman" w:hAnsi="Consolas" w:cs="Times New Roman"/>
          <w:color w:val="8080FF"/>
          <w:sz w:val="24"/>
          <w:szCs w:val="24"/>
        </w:rPr>
        <w:t>\n</w:t>
      </w:r>
      <w:r w:rsidRPr="00237EAC">
        <w:rPr>
          <w:rFonts w:ascii="Consolas" w:eastAsia="Times New Roman" w:hAnsi="Consolas" w:cs="Times New Roman"/>
          <w:color w:val="9AA83A"/>
          <w:sz w:val="24"/>
          <w:szCs w:val="24"/>
        </w:rPr>
        <w:t>"</w:t>
      </w:r>
      <w:r w:rsidRPr="00237EAC">
        <w:rPr>
          <w:rFonts w:ascii="Consolas" w:eastAsia="Times New Roman" w:hAnsi="Consolas" w:cs="Times New Roman"/>
          <w:color w:val="C5C8C6"/>
          <w:sz w:val="24"/>
          <w:szCs w:val="24"/>
        </w:rPr>
        <w:t>);</w:t>
      </w:r>
    </w:p>
    <w:p w:rsidR="00237EAC" w:rsidRPr="00237EAC" w:rsidRDefault="002351E9" w:rsidP="00237EAC">
      <w:pPr>
        <w:shd w:val="clear" w:color="auto" w:fill="1E1E1E"/>
        <w:spacing w:after="0" w:line="330" w:lineRule="atLeast"/>
        <w:rPr>
          <w:rFonts w:ascii="Consolas" w:eastAsia="Times New Roman" w:hAnsi="Consolas" w:cs="Times New Roman"/>
          <w:color w:val="C5C8C6"/>
          <w:sz w:val="24"/>
          <w:szCs w:val="24"/>
        </w:rPr>
      </w:pP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9872A2"/>
          <w:sz w:val="24"/>
          <w:szCs w:val="24"/>
        </w:rPr>
        <w:t>for</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i</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76867"/>
          <w:sz w:val="24"/>
          <w:szCs w:val="24"/>
        </w:rPr>
        <w:t>=</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0</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i</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76867"/>
          <w:sz w:val="24"/>
          <w:szCs w:val="24"/>
        </w:rPr>
        <w:t>&lt;=</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1</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i</w:t>
      </w:r>
      <w:r w:rsidRPr="00237EAC">
        <w:rPr>
          <w:rFonts w:ascii="Consolas" w:eastAsia="Times New Roman" w:hAnsi="Consolas" w:cs="Times New Roman"/>
          <w:color w:val="676867"/>
          <w:sz w:val="24"/>
          <w:szCs w:val="24"/>
        </w:rPr>
        <w:t>++</w:t>
      </w:r>
      <w:r w:rsidRPr="00237EAC">
        <w:rPr>
          <w:rFonts w:ascii="Consolas" w:eastAsia="Times New Roman" w:hAnsi="Consolas" w:cs="Times New Roman"/>
          <w:color w:val="C5C8C6"/>
          <w:sz w:val="24"/>
          <w:szCs w:val="24"/>
        </w:rPr>
        <w:t>)</w:t>
      </w:r>
    </w:p>
    <w:p w:rsidR="00237EAC" w:rsidRPr="00237EAC" w:rsidRDefault="002351E9" w:rsidP="00237EAC">
      <w:pPr>
        <w:shd w:val="clear" w:color="auto" w:fill="1E1E1E"/>
        <w:spacing w:after="0" w:line="330" w:lineRule="atLeast"/>
        <w:rPr>
          <w:rFonts w:ascii="Consolas" w:eastAsia="Times New Roman" w:hAnsi="Consolas" w:cs="Times New Roman"/>
          <w:color w:val="C5C8C6"/>
          <w:sz w:val="24"/>
          <w:szCs w:val="24"/>
        </w:rPr>
      </w:pPr>
      <w:r w:rsidRPr="00237EAC">
        <w:rPr>
          <w:rFonts w:ascii="Consolas" w:eastAsia="Times New Roman" w:hAnsi="Consolas" w:cs="Times New Roman"/>
          <w:color w:val="C5C8C6"/>
          <w:sz w:val="24"/>
          <w:szCs w:val="24"/>
        </w:rPr>
        <w:t>    {</w:t>
      </w:r>
    </w:p>
    <w:p w:rsidR="00237EAC" w:rsidRPr="00237EAC" w:rsidRDefault="002351E9" w:rsidP="00237EAC">
      <w:pPr>
        <w:shd w:val="clear" w:color="auto" w:fill="1E1E1E"/>
        <w:spacing w:after="0" w:line="330" w:lineRule="atLeast"/>
        <w:rPr>
          <w:rFonts w:ascii="Consolas" w:eastAsia="Times New Roman" w:hAnsi="Consolas" w:cs="Times New Roman"/>
          <w:color w:val="C5C8C6"/>
          <w:sz w:val="24"/>
          <w:szCs w:val="24"/>
        </w:rPr>
      </w:pP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9872A2"/>
          <w:sz w:val="24"/>
          <w:szCs w:val="24"/>
        </w:rPr>
        <w:t>for</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j</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76867"/>
          <w:sz w:val="24"/>
          <w:szCs w:val="24"/>
        </w:rPr>
        <w:t>=</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0</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j</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76867"/>
          <w:sz w:val="24"/>
          <w:szCs w:val="24"/>
        </w:rPr>
        <w:t>&lt;=</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1</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j</w:t>
      </w:r>
      <w:r w:rsidRPr="00237EAC">
        <w:rPr>
          <w:rFonts w:ascii="Consolas" w:eastAsia="Times New Roman" w:hAnsi="Consolas" w:cs="Times New Roman"/>
          <w:color w:val="676867"/>
          <w:sz w:val="24"/>
          <w:szCs w:val="24"/>
        </w:rPr>
        <w:t>++</w:t>
      </w:r>
      <w:r w:rsidRPr="00237EAC">
        <w:rPr>
          <w:rFonts w:ascii="Consolas" w:eastAsia="Times New Roman" w:hAnsi="Consolas" w:cs="Times New Roman"/>
          <w:color w:val="C5C8C6"/>
          <w:sz w:val="24"/>
          <w:szCs w:val="24"/>
        </w:rPr>
        <w:t>)</w:t>
      </w:r>
    </w:p>
    <w:p w:rsidR="00237EAC" w:rsidRPr="00237EAC" w:rsidRDefault="002351E9" w:rsidP="00237EAC">
      <w:pPr>
        <w:shd w:val="clear" w:color="auto" w:fill="1E1E1E"/>
        <w:spacing w:after="0" w:line="330" w:lineRule="atLeast"/>
        <w:rPr>
          <w:rFonts w:ascii="Consolas" w:eastAsia="Times New Roman" w:hAnsi="Consolas" w:cs="Times New Roman"/>
          <w:color w:val="C5C8C6"/>
          <w:sz w:val="24"/>
          <w:szCs w:val="24"/>
        </w:rPr>
      </w:pPr>
      <w:r w:rsidRPr="00237EAC">
        <w:rPr>
          <w:rFonts w:ascii="Consolas" w:eastAsia="Times New Roman" w:hAnsi="Consolas" w:cs="Times New Roman"/>
          <w:color w:val="C5C8C6"/>
          <w:sz w:val="24"/>
          <w:szCs w:val="24"/>
        </w:rPr>
        <w:t>        {</w:t>
      </w:r>
    </w:p>
    <w:p w:rsidR="00237EAC" w:rsidRPr="00237EAC" w:rsidRDefault="002351E9" w:rsidP="00237EAC">
      <w:pPr>
        <w:shd w:val="clear" w:color="auto" w:fill="1E1E1E"/>
        <w:spacing w:after="0" w:line="330" w:lineRule="atLeast"/>
        <w:rPr>
          <w:rFonts w:ascii="Consolas" w:eastAsia="Times New Roman" w:hAnsi="Consolas" w:cs="Times New Roman"/>
          <w:color w:val="C5C8C6"/>
          <w:sz w:val="24"/>
          <w:szCs w:val="24"/>
        </w:rPr>
      </w:pP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CE6700"/>
          <w:sz w:val="24"/>
          <w:szCs w:val="24"/>
        </w:rPr>
        <w:t>printf</w:t>
      </w:r>
      <w:r w:rsidRPr="00237EAC">
        <w:rPr>
          <w:rFonts w:ascii="Consolas" w:eastAsia="Times New Roman" w:hAnsi="Consolas" w:cs="Times New Roman"/>
          <w:color w:val="C5C8C6"/>
          <w:sz w:val="24"/>
          <w:szCs w:val="24"/>
        </w:rPr>
        <w:t>(</w:t>
      </w:r>
      <w:r w:rsidRPr="00237EAC">
        <w:rPr>
          <w:rFonts w:ascii="Consolas" w:eastAsia="Times New Roman" w:hAnsi="Consolas" w:cs="Times New Roman"/>
          <w:color w:val="9AA83A"/>
          <w:sz w:val="24"/>
          <w:szCs w:val="24"/>
        </w:rPr>
        <w:t>" </w:t>
      </w:r>
      <w:r w:rsidRPr="00237EAC">
        <w:rPr>
          <w:rFonts w:ascii="Consolas" w:eastAsia="Times New Roman" w:hAnsi="Consolas" w:cs="Times New Roman"/>
          <w:color w:val="8080FF"/>
          <w:sz w:val="24"/>
          <w:szCs w:val="24"/>
        </w:rPr>
        <w:t>%d</w:t>
      </w:r>
      <w:r w:rsidRPr="00237EAC">
        <w:rPr>
          <w:rFonts w:ascii="Consolas" w:eastAsia="Times New Roman" w:hAnsi="Consolas" w:cs="Times New Roman"/>
          <w:color w:val="9AA83A"/>
          <w:sz w:val="24"/>
          <w:szCs w:val="24"/>
        </w:rPr>
        <w:t> </w:t>
      </w:r>
      <w:r w:rsidRPr="00237EAC">
        <w:rPr>
          <w:rFonts w:ascii="Consolas" w:eastAsia="Times New Roman" w:hAnsi="Consolas" w:cs="Times New Roman"/>
          <w:color w:val="8080FF"/>
          <w:sz w:val="24"/>
          <w:szCs w:val="24"/>
        </w:rPr>
        <w:t>%d</w:t>
      </w:r>
      <w:r w:rsidRPr="00237EAC">
        <w:rPr>
          <w:rFonts w:ascii="Consolas" w:eastAsia="Times New Roman" w:hAnsi="Consolas" w:cs="Times New Roman"/>
          <w:color w:val="9AA83A"/>
          <w:sz w:val="24"/>
          <w:szCs w:val="24"/>
        </w:rPr>
        <w:t> : </w:t>
      </w:r>
      <w:r w:rsidRPr="00237EAC">
        <w:rPr>
          <w:rFonts w:ascii="Consolas" w:eastAsia="Times New Roman" w:hAnsi="Consolas" w:cs="Times New Roman"/>
          <w:color w:val="8080FF"/>
          <w:sz w:val="24"/>
          <w:szCs w:val="24"/>
        </w:rPr>
        <w:t>%d\n</w:t>
      </w:r>
      <w:r w:rsidRPr="00237EAC">
        <w:rPr>
          <w:rFonts w:ascii="Consolas" w:eastAsia="Times New Roman" w:hAnsi="Consolas" w:cs="Times New Roman"/>
          <w:color w:val="9AA83A"/>
          <w:sz w:val="24"/>
          <w:szCs w:val="24"/>
        </w:rPr>
        <w:t>"</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i</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j</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a</w:t>
      </w:r>
      <w:r w:rsidRPr="00237EAC">
        <w:rPr>
          <w:rFonts w:ascii="Consolas" w:eastAsia="Times New Roman" w:hAnsi="Consolas" w:cs="Times New Roman"/>
          <w:color w:val="C5C8C6"/>
          <w:sz w:val="24"/>
          <w:szCs w:val="24"/>
        </w:rPr>
        <w:t>[</w:t>
      </w:r>
      <w:r w:rsidRPr="00237EAC">
        <w:rPr>
          <w:rFonts w:ascii="Consolas" w:eastAsia="Times New Roman" w:hAnsi="Consolas" w:cs="Times New Roman"/>
          <w:color w:val="6089B4"/>
          <w:sz w:val="24"/>
          <w:szCs w:val="24"/>
        </w:rPr>
        <w:t>i</w:t>
      </w:r>
      <w:r w:rsidRPr="00237EAC">
        <w:rPr>
          <w:rFonts w:ascii="Consolas" w:eastAsia="Times New Roman" w:hAnsi="Consolas" w:cs="Times New Roman"/>
          <w:color w:val="C5C8C6"/>
          <w:sz w:val="24"/>
          <w:szCs w:val="24"/>
        </w:rPr>
        <w:t>][</w:t>
      </w:r>
      <w:r w:rsidRPr="00237EAC">
        <w:rPr>
          <w:rFonts w:ascii="Consolas" w:eastAsia="Times New Roman" w:hAnsi="Consolas" w:cs="Times New Roman"/>
          <w:color w:val="6089B4"/>
          <w:sz w:val="24"/>
          <w:szCs w:val="24"/>
        </w:rPr>
        <w:t>j</w:t>
      </w:r>
      <w:r w:rsidRPr="00237EAC">
        <w:rPr>
          <w:rFonts w:ascii="Consolas" w:eastAsia="Times New Roman" w:hAnsi="Consolas" w:cs="Times New Roman"/>
          <w:color w:val="C5C8C6"/>
          <w:sz w:val="24"/>
          <w:szCs w:val="24"/>
        </w:rPr>
        <w:t>]);</w:t>
      </w:r>
    </w:p>
    <w:p w:rsidR="00237EAC" w:rsidRPr="00237EAC" w:rsidRDefault="002351E9" w:rsidP="00237EAC">
      <w:pPr>
        <w:shd w:val="clear" w:color="auto" w:fill="1E1E1E"/>
        <w:spacing w:after="0" w:line="330" w:lineRule="atLeast"/>
        <w:rPr>
          <w:rFonts w:ascii="Consolas" w:eastAsia="Times New Roman" w:hAnsi="Consolas" w:cs="Times New Roman"/>
          <w:color w:val="C5C8C6"/>
          <w:sz w:val="24"/>
          <w:szCs w:val="24"/>
        </w:rPr>
      </w:pPr>
      <w:r w:rsidRPr="00237EAC">
        <w:rPr>
          <w:rFonts w:ascii="Consolas" w:eastAsia="Times New Roman" w:hAnsi="Consolas" w:cs="Times New Roman"/>
          <w:color w:val="C5C8C6"/>
          <w:sz w:val="24"/>
          <w:szCs w:val="24"/>
        </w:rPr>
        <w:t>        }</w:t>
      </w:r>
    </w:p>
    <w:p w:rsidR="00237EAC" w:rsidRPr="00237EAC" w:rsidRDefault="002351E9" w:rsidP="00237EAC">
      <w:pPr>
        <w:shd w:val="clear" w:color="auto" w:fill="1E1E1E"/>
        <w:spacing w:after="0" w:line="330" w:lineRule="atLeast"/>
        <w:rPr>
          <w:rFonts w:ascii="Consolas" w:eastAsia="Times New Roman" w:hAnsi="Consolas" w:cs="Times New Roman"/>
          <w:color w:val="C5C8C6"/>
          <w:sz w:val="24"/>
          <w:szCs w:val="24"/>
        </w:rPr>
      </w:pPr>
      <w:r w:rsidRPr="00237EAC">
        <w:rPr>
          <w:rFonts w:ascii="Consolas" w:eastAsia="Times New Roman" w:hAnsi="Consolas" w:cs="Times New Roman"/>
          <w:color w:val="C5C8C6"/>
          <w:sz w:val="24"/>
          <w:szCs w:val="24"/>
        </w:rPr>
        <w:t>    }</w:t>
      </w:r>
    </w:p>
    <w:p w:rsidR="00237EAC" w:rsidRPr="00237EAC" w:rsidRDefault="002351E9" w:rsidP="00237EAC">
      <w:pPr>
        <w:shd w:val="clear" w:color="auto" w:fill="1E1E1E"/>
        <w:spacing w:after="0" w:line="330" w:lineRule="atLeast"/>
        <w:rPr>
          <w:rFonts w:ascii="Consolas" w:eastAsia="Times New Roman" w:hAnsi="Consolas" w:cs="Times New Roman"/>
          <w:color w:val="C5C8C6"/>
          <w:sz w:val="24"/>
          <w:szCs w:val="24"/>
        </w:rPr>
      </w:pP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CE6700"/>
          <w:sz w:val="24"/>
          <w:szCs w:val="24"/>
        </w:rPr>
        <w:t>printf</w:t>
      </w:r>
      <w:r w:rsidRPr="00237EAC">
        <w:rPr>
          <w:rFonts w:ascii="Consolas" w:eastAsia="Times New Roman" w:hAnsi="Consolas" w:cs="Times New Roman"/>
          <w:color w:val="C5C8C6"/>
          <w:sz w:val="24"/>
          <w:szCs w:val="24"/>
        </w:rPr>
        <w:t>(</w:t>
      </w:r>
      <w:r w:rsidRPr="00237EAC">
        <w:rPr>
          <w:rFonts w:ascii="Consolas" w:eastAsia="Times New Roman" w:hAnsi="Consolas" w:cs="Times New Roman"/>
          <w:color w:val="9AA83A"/>
          <w:sz w:val="24"/>
          <w:szCs w:val="24"/>
        </w:rPr>
        <w:t>"</w:t>
      </w:r>
      <w:r w:rsidRPr="00237EAC">
        <w:rPr>
          <w:rFonts w:ascii="Consolas" w:eastAsia="Times New Roman" w:hAnsi="Consolas" w:cs="Times New Roman"/>
          <w:color w:val="8080FF"/>
          <w:sz w:val="24"/>
          <w:szCs w:val="24"/>
        </w:rPr>
        <w:t>\n</w:t>
      </w:r>
      <w:r w:rsidRPr="00237EAC">
        <w:rPr>
          <w:rFonts w:ascii="Consolas" w:eastAsia="Times New Roman" w:hAnsi="Consolas" w:cs="Times New Roman"/>
          <w:color w:val="9AA83A"/>
          <w:sz w:val="24"/>
          <w:szCs w:val="24"/>
        </w:rPr>
        <w:t>The Truth Table for OR Gate( || ) is:</w:t>
      </w:r>
      <w:r w:rsidRPr="00237EAC">
        <w:rPr>
          <w:rFonts w:ascii="Consolas" w:eastAsia="Times New Roman" w:hAnsi="Consolas" w:cs="Times New Roman"/>
          <w:color w:val="8080FF"/>
          <w:sz w:val="24"/>
          <w:szCs w:val="24"/>
        </w:rPr>
        <w:t>\n</w:t>
      </w:r>
      <w:r w:rsidRPr="00237EAC">
        <w:rPr>
          <w:rFonts w:ascii="Consolas" w:eastAsia="Times New Roman" w:hAnsi="Consolas" w:cs="Times New Roman"/>
          <w:color w:val="9AA83A"/>
          <w:sz w:val="24"/>
          <w:szCs w:val="24"/>
        </w:rPr>
        <w:t>"</w:t>
      </w:r>
      <w:r w:rsidRPr="00237EAC">
        <w:rPr>
          <w:rFonts w:ascii="Consolas" w:eastAsia="Times New Roman" w:hAnsi="Consolas" w:cs="Times New Roman"/>
          <w:color w:val="C5C8C6"/>
          <w:sz w:val="24"/>
          <w:szCs w:val="24"/>
        </w:rPr>
        <w:t>);</w:t>
      </w:r>
    </w:p>
    <w:p w:rsidR="00237EAC" w:rsidRPr="00237EAC" w:rsidRDefault="002351E9" w:rsidP="00237EAC">
      <w:pPr>
        <w:shd w:val="clear" w:color="auto" w:fill="1E1E1E"/>
        <w:spacing w:after="0" w:line="330" w:lineRule="atLeast"/>
        <w:rPr>
          <w:rFonts w:ascii="Consolas" w:eastAsia="Times New Roman" w:hAnsi="Consolas" w:cs="Times New Roman"/>
          <w:color w:val="C5C8C6"/>
          <w:sz w:val="24"/>
          <w:szCs w:val="24"/>
        </w:rPr>
      </w:pP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CE6700"/>
          <w:sz w:val="24"/>
          <w:szCs w:val="24"/>
        </w:rPr>
        <w:t>printf</w:t>
      </w:r>
      <w:r w:rsidRPr="00237EAC">
        <w:rPr>
          <w:rFonts w:ascii="Consolas" w:eastAsia="Times New Roman" w:hAnsi="Consolas" w:cs="Times New Roman"/>
          <w:color w:val="C5C8C6"/>
          <w:sz w:val="24"/>
          <w:szCs w:val="24"/>
        </w:rPr>
        <w:t>(</w:t>
      </w:r>
      <w:r w:rsidRPr="00237EAC">
        <w:rPr>
          <w:rFonts w:ascii="Consolas" w:eastAsia="Times New Roman" w:hAnsi="Consolas" w:cs="Times New Roman"/>
          <w:color w:val="9AA83A"/>
          <w:sz w:val="24"/>
          <w:szCs w:val="24"/>
        </w:rPr>
        <w:t>" A B : (C=A||B)</w:t>
      </w:r>
      <w:r w:rsidRPr="00237EAC">
        <w:rPr>
          <w:rFonts w:ascii="Consolas" w:eastAsia="Times New Roman" w:hAnsi="Consolas" w:cs="Times New Roman"/>
          <w:color w:val="8080FF"/>
          <w:sz w:val="24"/>
          <w:szCs w:val="24"/>
        </w:rPr>
        <w:t>\n</w:t>
      </w:r>
      <w:r w:rsidRPr="00237EAC">
        <w:rPr>
          <w:rFonts w:ascii="Consolas" w:eastAsia="Times New Roman" w:hAnsi="Consolas" w:cs="Times New Roman"/>
          <w:color w:val="9AA83A"/>
          <w:sz w:val="24"/>
          <w:szCs w:val="24"/>
        </w:rPr>
        <w:t>"</w:t>
      </w:r>
      <w:r w:rsidRPr="00237EAC">
        <w:rPr>
          <w:rFonts w:ascii="Consolas" w:eastAsia="Times New Roman" w:hAnsi="Consolas" w:cs="Times New Roman"/>
          <w:color w:val="C5C8C6"/>
          <w:sz w:val="24"/>
          <w:szCs w:val="24"/>
        </w:rPr>
        <w:t>);</w:t>
      </w:r>
    </w:p>
    <w:p w:rsidR="00237EAC" w:rsidRPr="00237EAC" w:rsidRDefault="002351E9" w:rsidP="00237EAC">
      <w:pPr>
        <w:shd w:val="clear" w:color="auto" w:fill="1E1E1E"/>
        <w:spacing w:after="0" w:line="330" w:lineRule="atLeast"/>
        <w:rPr>
          <w:rFonts w:ascii="Consolas" w:eastAsia="Times New Roman" w:hAnsi="Consolas" w:cs="Times New Roman"/>
          <w:color w:val="C5C8C6"/>
          <w:sz w:val="24"/>
          <w:szCs w:val="24"/>
        </w:rPr>
      </w:pP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9872A2"/>
          <w:sz w:val="24"/>
          <w:szCs w:val="24"/>
        </w:rPr>
        <w:t>for</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i</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76867"/>
          <w:sz w:val="24"/>
          <w:szCs w:val="24"/>
        </w:rPr>
        <w:t>=</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0</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i</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76867"/>
          <w:sz w:val="24"/>
          <w:szCs w:val="24"/>
        </w:rPr>
        <w:t>&lt;=</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1</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i</w:t>
      </w:r>
      <w:r w:rsidRPr="00237EAC">
        <w:rPr>
          <w:rFonts w:ascii="Consolas" w:eastAsia="Times New Roman" w:hAnsi="Consolas" w:cs="Times New Roman"/>
          <w:color w:val="676867"/>
          <w:sz w:val="24"/>
          <w:szCs w:val="24"/>
        </w:rPr>
        <w:t>++</w:t>
      </w:r>
      <w:r w:rsidRPr="00237EAC">
        <w:rPr>
          <w:rFonts w:ascii="Consolas" w:eastAsia="Times New Roman" w:hAnsi="Consolas" w:cs="Times New Roman"/>
          <w:color w:val="C5C8C6"/>
          <w:sz w:val="24"/>
          <w:szCs w:val="24"/>
        </w:rPr>
        <w:t>)</w:t>
      </w:r>
    </w:p>
    <w:p w:rsidR="00237EAC" w:rsidRPr="00237EAC" w:rsidRDefault="002351E9" w:rsidP="00237EAC">
      <w:pPr>
        <w:shd w:val="clear" w:color="auto" w:fill="1E1E1E"/>
        <w:spacing w:after="0" w:line="330" w:lineRule="atLeast"/>
        <w:rPr>
          <w:rFonts w:ascii="Consolas" w:eastAsia="Times New Roman" w:hAnsi="Consolas" w:cs="Times New Roman"/>
          <w:color w:val="C5C8C6"/>
          <w:sz w:val="24"/>
          <w:szCs w:val="24"/>
        </w:rPr>
      </w:pPr>
      <w:r w:rsidRPr="00237EAC">
        <w:rPr>
          <w:rFonts w:ascii="Consolas" w:eastAsia="Times New Roman" w:hAnsi="Consolas" w:cs="Times New Roman"/>
          <w:color w:val="C5C8C6"/>
          <w:sz w:val="24"/>
          <w:szCs w:val="24"/>
        </w:rPr>
        <w:t>    {</w:t>
      </w:r>
    </w:p>
    <w:p w:rsidR="00237EAC" w:rsidRPr="00237EAC" w:rsidRDefault="002351E9" w:rsidP="00237EAC">
      <w:pPr>
        <w:shd w:val="clear" w:color="auto" w:fill="1E1E1E"/>
        <w:spacing w:after="0" w:line="330" w:lineRule="atLeast"/>
        <w:rPr>
          <w:rFonts w:ascii="Consolas" w:eastAsia="Times New Roman" w:hAnsi="Consolas" w:cs="Times New Roman"/>
          <w:color w:val="C5C8C6"/>
          <w:sz w:val="24"/>
          <w:szCs w:val="24"/>
        </w:rPr>
      </w:pP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9872A2"/>
          <w:sz w:val="24"/>
          <w:szCs w:val="24"/>
        </w:rPr>
        <w:t>for</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j</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76867"/>
          <w:sz w:val="24"/>
          <w:szCs w:val="24"/>
        </w:rPr>
        <w:t>=</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0</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j</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76867"/>
          <w:sz w:val="24"/>
          <w:szCs w:val="24"/>
        </w:rPr>
        <w:t>&lt;=</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1</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j</w:t>
      </w:r>
      <w:r w:rsidRPr="00237EAC">
        <w:rPr>
          <w:rFonts w:ascii="Consolas" w:eastAsia="Times New Roman" w:hAnsi="Consolas" w:cs="Times New Roman"/>
          <w:color w:val="676867"/>
          <w:sz w:val="24"/>
          <w:szCs w:val="24"/>
        </w:rPr>
        <w:t>++</w:t>
      </w:r>
      <w:r w:rsidRPr="00237EAC">
        <w:rPr>
          <w:rFonts w:ascii="Consolas" w:eastAsia="Times New Roman" w:hAnsi="Consolas" w:cs="Times New Roman"/>
          <w:color w:val="C5C8C6"/>
          <w:sz w:val="24"/>
          <w:szCs w:val="24"/>
        </w:rPr>
        <w:t>)</w:t>
      </w:r>
    </w:p>
    <w:p w:rsidR="00237EAC" w:rsidRPr="00237EAC" w:rsidRDefault="002351E9" w:rsidP="00237EAC">
      <w:pPr>
        <w:shd w:val="clear" w:color="auto" w:fill="1E1E1E"/>
        <w:spacing w:after="0" w:line="330" w:lineRule="atLeast"/>
        <w:rPr>
          <w:rFonts w:ascii="Consolas" w:eastAsia="Times New Roman" w:hAnsi="Consolas" w:cs="Times New Roman"/>
          <w:color w:val="C5C8C6"/>
          <w:sz w:val="24"/>
          <w:szCs w:val="24"/>
        </w:rPr>
      </w:pPr>
      <w:r w:rsidRPr="00237EAC">
        <w:rPr>
          <w:rFonts w:ascii="Consolas" w:eastAsia="Times New Roman" w:hAnsi="Consolas" w:cs="Times New Roman"/>
          <w:color w:val="C5C8C6"/>
          <w:sz w:val="24"/>
          <w:szCs w:val="24"/>
        </w:rPr>
        <w:t>        {</w:t>
      </w:r>
    </w:p>
    <w:p w:rsidR="00237EAC" w:rsidRPr="00237EAC" w:rsidRDefault="002351E9" w:rsidP="00237EAC">
      <w:pPr>
        <w:shd w:val="clear" w:color="auto" w:fill="1E1E1E"/>
        <w:spacing w:after="0" w:line="330" w:lineRule="atLeast"/>
        <w:rPr>
          <w:rFonts w:ascii="Consolas" w:eastAsia="Times New Roman" w:hAnsi="Consolas" w:cs="Times New Roman"/>
          <w:color w:val="C5C8C6"/>
          <w:sz w:val="24"/>
          <w:szCs w:val="24"/>
        </w:rPr>
      </w:pP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CE6700"/>
          <w:sz w:val="24"/>
          <w:szCs w:val="24"/>
        </w:rPr>
        <w:t>printf</w:t>
      </w:r>
      <w:r w:rsidRPr="00237EAC">
        <w:rPr>
          <w:rFonts w:ascii="Consolas" w:eastAsia="Times New Roman" w:hAnsi="Consolas" w:cs="Times New Roman"/>
          <w:color w:val="C5C8C6"/>
          <w:sz w:val="24"/>
          <w:szCs w:val="24"/>
        </w:rPr>
        <w:t>(</w:t>
      </w:r>
      <w:r w:rsidRPr="00237EAC">
        <w:rPr>
          <w:rFonts w:ascii="Consolas" w:eastAsia="Times New Roman" w:hAnsi="Consolas" w:cs="Times New Roman"/>
          <w:color w:val="9AA83A"/>
          <w:sz w:val="24"/>
          <w:szCs w:val="24"/>
        </w:rPr>
        <w:t>" </w:t>
      </w:r>
      <w:r w:rsidRPr="00237EAC">
        <w:rPr>
          <w:rFonts w:ascii="Consolas" w:eastAsia="Times New Roman" w:hAnsi="Consolas" w:cs="Times New Roman"/>
          <w:color w:val="8080FF"/>
          <w:sz w:val="24"/>
          <w:szCs w:val="24"/>
        </w:rPr>
        <w:t>%d</w:t>
      </w:r>
      <w:r w:rsidRPr="00237EAC">
        <w:rPr>
          <w:rFonts w:ascii="Consolas" w:eastAsia="Times New Roman" w:hAnsi="Consolas" w:cs="Times New Roman"/>
          <w:color w:val="9AA83A"/>
          <w:sz w:val="24"/>
          <w:szCs w:val="24"/>
        </w:rPr>
        <w:t> </w:t>
      </w:r>
      <w:r w:rsidRPr="00237EAC">
        <w:rPr>
          <w:rFonts w:ascii="Consolas" w:eastAsia="Times New Roman" w:hAnsi="Consolas" w:cs="Times New Roman"/>
          <w:color w:val="8080FF"/>
          <w:sz w:val="24"/>
          <w:szCs w:val="24"/>
        </w:rPr>
        <w:t>%d</w:t>
      </w:r>
      <w:r w:rsidRPr="00237EAC">
        <w:rPr>
          <w:rFonts w:ascii="Consolas" w:eastAsia="Times New Roman" w:hAnsi="Consolas" w:cs="Times New Roman"/>
          <w:color w:val="9AA83A"/>
          <w:sz w:val="24"/>
          <w:szCs w:val="24"/>
        </w:rPr>
        <w:t> : </w:t>
      </w:r>
      <w:r w:rsidRPr="00237EAC">
        <w:rPr>
          <w:rFonts w:ascii="Consolas" w:eastAsia="Times New Roman" w:hAnsi="Consolas" w:cs="Times New Roman"/>
          <w:color w:val="8080FF"/>
          <w:sz w:val="24"/>
          <w:szCs w:val="24"/>
        </w:rPr>
        <w:t>%d\n</w:t>
      </w:r>
      <w:r w:rsidRPr="00237EAC">
        <w:rPr>
          <w:rFonts w:ascii="Consolas" w:eastAsia="Times New Roman" w:hAnsi="Consolas" w:cs="Times New Roman"/>
          <w:color w:val="9AA83A"/>
          <w:sz w:val="24"/>
          <w:szCs w:val="24"/>
        </w:rPr>
        <w:t>"</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i</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j</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b</w:t>
      </w:r>
      <w:r w:rsidRPr="00237EAC">
        <w:rPr>
          <w:rFonts w:ascii="Consolas" w:eastAsia="Times New Roman" w:hAnsi="Consolas" w:cs="Times New Roman"/>
          <w:color w:val="C5C8C6"/>
          <w:sz w:val="24"/>
          <w:szCs w:val="24"/>
        </w:rPr>
        <w:t>[</w:t>
      </w:r>
      <w:r w:rsidRPr="00237EAC">
        <w:rPr>
          <w:rFonts w:ascii="Consolas" w:eastAsia="Times New Roman" w:hAnsi="Consolas" w:cs="Times New Roman"/>
          <w:color w:val="6089B4"/>
          <w:sz w:val="24"/>
          <w:szCs w:val="24"/>
        </w:rPr>
        <w:t>i</w:t>
      </w:r>
      <w:r w:rsidRPr="00237EAC">
        <w:rPr>
          <w:rFonts w:ascii="Consolas" w:eastAsia="Times New Roman" w:hAnsi="Consolas" w:cs="Times New Roman"/>
          <w:color w:val="C5C8C6"/>
          <w:sz w:val="24"/>
          <w:szCs w:val="24"/>
        </w:rPr>
        <w:t>][</w:t>
      </w:r>
      <w:r w:rsidRPr="00237EAC">
        <w:rPr>
          <w:rFonts w:ascii="Consolas" w:eastAsia="Times New Roman" w:hAnsi="Consolas" w:cs="Times New Roman"/>
          <w:color w:val="6089B4"/>
          <w:sz w:val="24"/>
          <w:szCs w:val="24"/>
        </w:rPr>
        <w:t>j</w:t>
      </w:r>
      <w:r w:rsidRPr="00237EAC">
        <w:rPr>
          <w:rFonts w:ascii="Consolas" w:eastAsia="Times New Roman" w:hAnsi="Consolas" w:cs="Times New Roman"/>
          <w:color w:val="C5C8C6"/>
          <w:sz w:val="24"/>
          <w:szCs w:val="24"/>
        </w:rPr>
        <w:t>]);</w:t>
      </w:r>
    </w:p>
    <w:p w:rsidR="00237EAC" w:rsidRPr="00237EAC" w:rsidRDefault="002351E9" w:rsidP="00237EAC">
      <w:pPr>
        <w:shd w:val="clear" w:color="auto" w:fill="1E1E1E"/>
        <w:spacing w:after="0" w:line="330" w:lineRule="atLeast"/>
        <w:rPr>
          <w:rFonts w:ascii="Consolas" w:eastAsia="Times New Roman" w:hAnsi="Consolas" w:cs="Times New Roman"/>
          <w:color w:val="C5C8C6"/>
          <w:sz w:val="24"/>
          <w:szCs w:val="24"/>
        </w:rPr>
      </w:pPr>
      <w:r w:rsidRPr="00237EAC">
        <w:rPr>
          <w:rFonts w:ascii="Consolas" w:eastAsia="Times New Roman" w:hAnsi="Consolas" w:cs="Times New Roman"/>
          <w:color w:val="C5C8C6"/>
          <w:sz w:val="24"/>
          <w:szCs w:val="24"/>
        </w:rPr>
        <w:t>        }</w:t>
      </w:r>
    </w:p>
    <w:p w:rsidR="00237EAC" w:rsidRPr="00237EAC" w:rsidRDefault="002351E9" w:rsidP="00237EAC">
      <w:pPr>
        <w:shd w:val="clear" w:color="auto" w:fill="1E1E1E"/>
        <w:spacing w:after="0" w:line="330" w:lineRule="atLeast"/>
        <w:rPr>
          <w:rFonts w:ascii="Consolas" w:eastAsia="Times New Roman" w:hAnsi="Consolas" w:cs="Times New Roman"/>
          <w:color w:val="C5C8C6"/>
          <w:sz w:val="24"/>
          <w:szCs w:val="24"/>
        </w:rPr>
      </w:pPr>
      <w:r w:rsidRPr="00237EAC">
        <w:rPr>
          <w:rFonts w:ascii="Consolas" w:eastAsia="Times New Roman" w:hAnsi="Consolas" w:cs="Times New Roman"/>
          <w:color w:val="C5C8C6"/>
          <w:sz w:val="24"/>
          <w:szCs w:val="24"/>
        </w:rPr>
        <w:t>    }</w:t>
      </w:r>
    </w:p>
    <w:p w:rsidR="00237EAC" w:rsidRPr="00237EAC" w:rsidRDefault="002351E9" w:rsidP="00237EAC">
      <w:pPr>
        <w:shd w:val="clear" w:color="auto" w:fill="1E1E1E"/>
        <w:spacing w:after="0" w:line="330" w:lineRule="atLeast"/>
        <w:rPr>
          <w:rFonts w:ascii="Consolas" w:eastAsia="Times New Roman" w:hAnsi="Consolas" w:cs="Times New Roman"/>
          <w:color w:val="C5C8C6"/>
          <w:sz w:val="24"/>
          <w:szCs w:val="24"/>
        </w:rPr>
      </w:pP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CE6700"/>
          <w:sz w:val="24"/>
          <w:szCs w:val="24"/>
        </w:rPr>
        <w:t>printf</w:t>
      </w:r>
      <w:r w:rsidRPr="00237EAC">
        <w:rPr>
          <w:rFonts w:ascii="Consolas" w:eastAsia="Times New Roman" w:hAnsi="Consolas" w:cs="Times New Roman"/>
          <w:color w:val="C5C8C6"/>
          <w:sz w:val="24"/>
          <w:szCs w:val="24"/>
        </w:rPr>
        <w:t>(</w:t>
      </w:r>
      <w:r w:rsidRPr="00237EAC">
        <w:rPr>
          <w:rFonts w:ascii="Consolas" w:eastAsia="Times New Roman" w:hAnsi="Consolas" w:cs="Times New Roman"/>
          <w:color w:val="9AA83A"/>
          <w:sz w:val="24"/>
          <w:szCs w:val="24"/>
        </w:rPr>
        <w:t>"</w:t>
      </w:r>
      <w:r w:rsidRPr="00237EAC">
        <w:rPr>
          <w:rFonts w:ascii="Consolas" w:eastAsia="Times New Roman" w:hAnsi="Consolas" w:cs="Times New Roman"/>
          <w:color w:val="8080FF"/>
          <w:sz w:val="24"/>
          <w:szCs w:val="24"/>
        </w:rPr>
        <w:t>\n</w:t>
      </w:r>
      <w:r w:rsidRPr="00237EAC">
        <w:rPr>
          <w:rFonts w:ascii="Consolas" w:eastAsia="Times New Roman" w:hAnsi="Consolas" w:cs="Times New Roman"/>
          <w:color w:val="9AA83A"/>
          <w:sz w:val="24"/>
          <w:szCs w:val="24"/>
        </w:rPr>
        <w:t>The Truth Table for NOT Gate (!) is:</w:t>
      </w:r>
      <w:r w:rsidRPr="00237EAC">
        <w:rPr>
          <w:rFonts w:ascii="Consolas" w:eastAsia="Times New Roman" w:hAnsi="Consolas" w:cs="Times New Roman"/>
          <w:color w:val="8080FF"/>
          <w:sz w:val="24"/>
          <w:szCs w:val="24"/>
        </w:rPr>
        <w:t>\n</w:t>
      </w:r>
      <w:r w:rsidRPr="00237EAC">
        <w:rPr>
          <w:rFonts w:ascii="Consolas" w:eastAsia="Times New Roman" w:hAnsi="Consolas" w:cs="Times New Roman"/>
          <w:color w:val="9AA83A"/>
          <w:sz w:val="24"/>
          <w:szCs w:val="24"/>
        </w:rPr>
        <w:t>"</w:t>
      </w:r>
      <w:r w:rsidRPr="00237EAC">
        <w:rPr>
          <w:rFonts w:ascii="Consolas" w:eastAsia="Times New Roman" w:hAnsi="Consolas" w:cs="Times New Roman"/>
          <w:color w:val="C5C8C6"/>
          <w:sz w:val="24"/>
          <w:szCs w:val="24"/>
        </w:rPr>
        <w:t>);</w:t>
      </w:r>
    </w:p>
    <w:p w:rsidR="00237EAC" w:rsidRPr="00237EAC" w:rsidRDefault="002351E9" w:rsidP="00237EAC">
      <w:pPr>
        <w:shd w:val="clear" w:color="auto" w:fill="1E1E1E"/>
        <w:spacing w:after="0" w:line="330" w:lineRule="atLeast"/>
        <w:rPr>
          <w:rFonts w:ascii="Consolas" w:eastAsia="Times New Roman" w:hAnsi="Consolas" w:cs="Times New Roman"/>
          <w:color w:val="C5C8C6"/>
          <w:sz w:val="24"/>
          <w:szCs w:val="24"/>
        </w:rPr>
      </w:pP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CE6700"/>
          <w:sz w:val="24"/>
          <w:szCs w:val="24"/>
        </w:rPr>
        <w:t>printf</w:t>
      </w:r>
      <w:r w:rsidRPr="00237EAC">
        <w:rPr>
          <w:rFonts w:ascii="Consolas" w:eastAsia="Times New Roman" w:hAnsi="Consolas" w:cs="Times New Roman"/>
          <w:color w:val="C5C8C6"/>
          <w:sz w:val="24"/>
          <w:szCs w:val="24"/>
        </w:rPr>
        <w:t>(</w:t>
      </w:r>
      <w:r w:rsidRPr="00237EAC">
        <w:rPr>
          <w:rFonts w:ascii="Consolas" w:eastAsia="Times New Roman" w:hAnsi="Consolas" w:cs="Times New Roman"/>
          <w:color w:val="9AA83A"/>
          <w:sz w:val="24"/>
          <w:szCs w:val="24"/>
        </w:rPr>
        <w:t>" A : (B = !A)</w:t>
      </w:r>
      <w:r w:rsidRPr="00237EAC">
        <w:rPr>
          <w:rFonts w:ascii="Consolas" w:eastAsia="Times New Roman" w:hAnsi="Consolas" w:cs="Times New Roman"/>
          <w:color w:val="8080FF"/>
          <w:sz w:val="24"/>
          <w:szCs w:val="24"/>
        </w:rPr>
        <w:t>\n</w:t>
      </w:r>
      <w:r w:rsidRPr="00237EAC">
        <w:rPr>
          <w:rFonts w:ascii="Consolas" w:eastAsia="Times New Roman" w:hAnsi="Consolas" w:cs="Times New Roman"/>
          <w:color w:val="9AA83A"/>
          <w:sz w:val="24"/>
          <w:szCs w:val="24"/>
        </w:rPr>
        <w:t>"</w:t>
      </w:r>
      <w:r w:rsidRPr="00237EAC">
        <w:rPr>
          <w:rFonts w:ascii="Consolas" w:eastAsia="Times New Roman" w:hAnsi="Consolas" w:cs="Times New Roman"/>
          <w:color w:val="C5C8C6"/>
          <w:sz w:val="24"/>
          <w:szCs w:val="24"/>
        </w:rPr>
        <w:t>);</w:t>
      </w:r>
    </w:p>
    <w:p w:rsidR="00237EAC" w:rsidRPr="00237EAC" w:rsidRDefault="002351E9" w:rsidP="00237EAC">
      <w:pPr>
        <w:shd w:val="clear" w:color="auto" w:fill="1E1E1E"/>
        <w:spacing w:after="0" w:line="330" w:lineRule="atLeast"/>
        <w:rPr>
          <w:rFonts w:ascii="Consolas" w:eastAsia="Times New Roman" w:hAnsi="Consolas" w:cs="Times New Roman"/>
          <w:color w:val="C5C8C6"/>
          <w:sz w:val="24"/>
          <w:szCs w:val="24"/>
        </w:rPr>
      </w:pP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9872A2"/>
          <w:sz w:val="24"/>
          <w:szCs w:val="24"/>
        </w:rPr>
        <w:t>for</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i</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76867"/>
          <w:sz w:val="24"/>
          <w:szCs w:val="24"/>
        </w:rPr>
        <w:t>=</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0</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i</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76867"/>
          <w:sz w:val="24"/>
          <w:szCs w:val="24"/>
        </w:rPr>
        <w:t>&lt;=</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1</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i</w:t>
      </w:r>
      <w:r w:rsidRPr="00237EAC">
        <w:rPr>
          <w:rFonts w:ascii="Consolas" w:eastAsia="Times New Roman" w:hAnsi="Consolas" w:cs="Times New Roman"/>
          <w:color w:val="676867"/>
          <w:sz w:val="24"/>
          <w:szCs w:val="24"/>
        </w:rPr>
        <w:t>++</w:t>
      </w:r>
      <w:r w:rsidRPr="00237EAC">
        <w:rPr>
          <w:rFonts w:ascii="Consolas" w:eastAsia="Times New Roman" w:hAnsi="Consolas" w:cs="Times New Roman"/>
          <w:color w:val="C5C8C6"/>
          <w:sz w:val="24"/>
          <w:szCs w:val="24"/>
        </w:rPr>
        <w:t>)</w:t>
      </w:r>
    </w:p>
    <w:p w:rsidR="00237EAC" w:rsidRPr="00237EAC" w:rsidRDefault="002351E9" w:rsidP="00237EAC">
      <w:pPr>
        <w:shd w:val="clear" w:color="auto" w:fill="1E1E1E"/>
        <w:spacing w:after="0" w:line="330" w:lineRule="atLeast"/>
        <w:rPr>
          <w:rFonts w:ascii="Consolas" w:eastAsia="Times New Roman" w:hAnsi="Consolas" w:cs="Times New Roman"/>
          <w:color w:val="C5C8C6"/>
          <w:sz w:val="24"/>
          <w:szCs w:val="24"/>
        </w:rPr>
      </w:pPr>
      <w:r w:rsidRPr="00237EAC">
        <w:rPr>
          <w:rFonts w:ascii="Consolas" w:eastAsia="Times New Roman" w:hAnsi="Consolas" w:cs="Times New Roman"/>
          <w:color w:val="C5C8C6"/>
          <w:sz w:val="24"/>
          <w:szCs w:val="24"/>
        </w:rPr>
        <w:t>    {</w:t>
      </w:r>
    </w:p>
    <w:p w:rsidR="00237EAC" w:rsidRPr="00237EAC" w:rsidRDefault="002351E9" w:rsidP="00237EAC">
      <w:pPr>
        <w:shd w:val="clear" w:color="auto" w:fill="1E1E1E"/>
        <w:spacing w:after="0" w:line="330" w:lineRule="atLeast"/>
        <w:rPr>
          <w:rFonts w:ascii="Consolas" w:eastAsia="Times New Roman" w:hAnsi="Consolas" w:cs="Times New Roman"/>
          <w:color w:val="C5C8C6"/>
          <w:sz w:val="24"/>
          <w:szCs w:val="24"/>
        </w:rPr>
      </w:pP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CE6700"/>
          <w:sz w:val="24"/>
          <w:szCs w:val="24"/>
        </w:rPr>
        <w:t>printf</w:t>
      </w:r>
      <w:r w:rsidRPr="00237EAC">
        <w:rPr>
          <w:rFonts w:ascii="Consolas" w:eastAsia="Times New Roman" w:hAnsi="Consolas" w:cs="Times New Roman"/>
          <w:color w:val="C5C8C6"/>
          <w:sz w:val="24"/>
          <w:szCs w:val="24"/>
        </w:rPr>
        <w:t>(</w:t>
      </w:r>
      <w:r w:rsidRPr="00237EAC">
        <w:rPr>
          <w:rFonts w:ascii="Consolas" w:eastAsia="Times New Roman" w:hAnsi="Consolas" w:cs="Times New Roman"/>
          <w:color w:val="9AA83A"/>
          <w:sz w:val="24"/>
          <w:szCs w:val="24"/>
        </w:rPr>
        <w:t>" </w:t>
      </w:r>
      <w:r w:rsidRPr="00237EAC">
        <w:rPr>
          <w:rFonts w:ascii="Consolas" w:eastAsia="Times New Roman" w:hAnsi="Consolas" w:cs="Times New Roman"/>
          <w:color w:val="8080FF"/>
          <w:sz w:val="24"/>
          <w:szCs w:val="24"/>
        </w:rPr>
        <w:t>%d</w:t>
      </w:r>
      <w:r w:rsidRPr="00237EAC">
        <w:rPr>
          <w:rFonts w:ascii="Consolas" w:eastAsia="Times New Roman" w:hAnsi="Consolas" w:cs="Times New Roman"/>
          <w:color w:val="9AA83A"/>
          <w:sz w:val="24"/>
          <w:szCs w:val="24"/>
        </w:rPr>
        <w:t> : </w:t>
      </w:r>
      <w:r w:rsidRPr="00237EAC">
        <w:rPr>
          <w:rFonts w:ascii="Consolas" w:eastAsia="Times New Roman" w:hAnsi="Consolas" w:cs="Times New Roman"/>
          <w:color w:val="8080FF"/>
          <w:sz w:val="24"/>
          <w:szCs w:val="24"/>
        </w:rPr>
        <w:t>%d\n</w:t>
      </w:r>
      <w:r w:rsidRPr="00237EAC">
        <w:rPr>
          <w:rFonts w:ascii="Consolas" w:eastAsia="Times New Roman" w:hAnsi="Consolas" w:cs="Times New Roman"/>
          <w:color w:val="9AA83A"/>
          <w:sz w:val="24"/>
          <w:szCs w:val="24"/>
        </w:rPr>
        <w:t>"</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i</w:t>
      </w:r>
      <w:r w:rsidRPr="00237EAC">
        <w:rPr>
          <w:rFonts w:ascii="Consolas" w:eastAsia="Times New Roman" w:hAnsi="Consolas" w:cs="Times New Roman"/>
          <w:color w:val="C5C8C6"/>
          <w:sz w:val="24"/>
          <w:szCs w:val="24"/>
        </w:rPr>
        <w:t>, </w:t>
      </w:r>
      <w:r w:rsidRPr="00237EAC">
        <w:rPr>
          <w:rFonts w:ascii="Consolas" w:eastAsia="Times New Roman" w:hAnsi="Consolas" w:cs="Times New Roman"/>
          <w:color w:val="6089B4"/>
          <w:sz w:val="24"/>
          <w:szCs w:val="24"/>
        </w:rPr>
        <w:t>c</w:t>
      </w:r>
      <w:r w:rsidRPr="00237EAC">
        <w:rPr>
          <w:rFonts w:ascii="Consolas" w:eastAsia="Times New Roman" w:hAnsi="Consolas" w:cs="Times New Roman"/>
          <w:color w:val="C5C8C6"/>
          <w:sz w:val="24"/>
          <w:szCs w:val="24"/>
        </w:rPr>
        <w:t>[</w:t>
      </w:r>
      <w:r w:rsidRPr="00237EAC">
        <w:rPr>
          <w:rFonts w:ascii="Consolas" w:eastAsia="Times New Roman" w:hAnsi="Consolas" w:cs="Times New Roman"/>
          <w:color w:val="6089B4"/>
          <w:sz w:val="24"/>
          <w:szCs w:val="24"/>
        </w:rPr>
        <w:t>i</w:t>
      </w:r>
      <w:r w:rsidRPr="00237EAC">
        <w:rPr>
          <w:rFonts w:ascii="Consolas" w:eastAsia="Times New Roman" w:hAnsi="Consolas" w:cs="Times New Roman"/>
          <w:color w:val="C5C8C6"/>
          <w:sz w:val="24"/>
          <w:szCs w:val="24"/>
        </w:rPr>
        <w:t>]);</w:t>
      </w:r>
    </w:p>
    <w:p w:rsidR="00237EAC" w:rsidRPr="00237EAC" w:rsidRDefault="002351E9" w:rsidP="00237EAC">
      <w:pPr>
        <w:shd w:val="clear" w:color="auto" w:fill="1E1E1E"/>
        <w:spacing w:after="0" w:line="330" w:lineRule="atLeast"/>
        <w:rPr>
          <w:rFonts w:ascii="Consolas" w:eastAsia="Times New Roman" w:hAnsi="Consolas" w:cs="Times New Roman"/>
          <w:color w:val="C5C8C6"/>
          <w:sz w:val="24"/>
          <w:szCs w:val="24"/>
        </w:rPr>
      </w:pPr>
      <w:r w:rsidRPr="00237EAC">
        <w:rPr>
          <w:rFonts w:ascii="Consolas" w:eastAsia="Times New Roman" w:hAnsi="Consolas" w:cs="Times New Roman"/>
          <w:color w:val="C5C8C6"/>
          <w:sz w:val="24"/>
          <w:szCs w:val="24"/>
        </w:rPr>
        <w:t>    }</w:t>
      </w:r>
    </w:p>
    <w:p w:rsidR="00237EAC" w:rsidRPr="00237EAC" w:rsidRDefault="002351E9" w:rsidP="00237EAC">
      <w:pPr>
        <w:shd w:val="clear" w:color="auto" w:fill="1E1E1E"/>
        <w:spacing w:after="0" w:line="330" w:lineRule="atLeast"/>
        <w:rPr>
          <w:rFonts w:ascii="Consolas" w:eastAsia="Times New Roman" w:hAnsi="Consolas" w:cs="Times New Roman"/>
          <w:color w:val="C5C8C6"/>
          <w:sz w:val="24"/>
          <w:szCs w:val="24"/>
        </w:rPr>
      </w:pPr>
      <w:r w:rsidRPr="00237EAC">
        <w:rPr>
          <w:rFonts w:ascii="Consolas" w:eastAsia="Times New Roman" w:hAnsi="Consolas" w:cs="Times New Roman"/>
          <w:color w:val="C5C8C6"/>
          <w:sz w:val="24"/>
          <w:szCs w:val="24"/>
        </w:rPr>
        <w:t>}</w:t>
      </w:r>
    </w:p>
    <w:p w:rsidR="00237EAC" w:rsidRPr="00237EAC" w:rsidRDefault="00237EAC" w:rsidP="00237EAC">
      <w:pPr>
        <w:shd w:val="clear" w:color="auto" w:fill="1E1E1E"/>
        <w:spacing w:after="0" w:line="330" w:lineRule="atLeast"/>
        <w:rPr>
          <w:rFonts w:ascii="Consolas" w:eastAsia="Times New Roman" w:hAnsi="Consolas" w:cs="Times New Roman"/>
          <w:color w:val="C5C8C6"/>
          <w:sz w:val="24"/>
          <w:szCs w:val="24"/>
        </w:rPr>
      </w:pPr>
    </w:p>
    <w:p w:rsidR="00237EAC" w:rsidRPr="00D01984" w:rsidRDefault="00237EAC" w:rsidP="00237EAC">
      <w:pPr>
        <w:pStyle w:val="ListParagraph"/>
        <w:ind w:left="360"/>
        <w:rPr>
          <w:b/>
          <w:color w:val="FF0000"/>
        </w:rPr>
      </w:pPr>
    </w:p>
    <w:p w:rsidR="00D01984" w:rsidRDefault="00D01984" w:rsidP="00D01984"/>
    <w:p w:rsidR="00D01984" w:rsidRDefault="00D01984" w:rsidP="00D01984"/>
    <w:p w:rsidR="00D01984" w:rsidRDefault="00D01984" w:rsidP="00D01984"/>
    <w:p w:rsidR="00D01984" w:rsidRDefault="00D01984" w:rsidP="00D01984"/>
    <w:p w:rsidR="00D01984" w:rsidRDefault="00D01984" w:rsidP="00D01984"/>
    <w:p w:rsidR="00D01984" w:rsidRDefault="00D01984" w:rsidP="00D01984"/>
    <w:p w:rsidR="00D01984" w:rsidRDefault="00D01984" w:rsidP="00D01984"/>
    <w:p w:rsidR="00D01984" w:rsidRDefault="00D01984" w:rsidP="00D01984"/>
    <w:p w:rsidR="00D01984" w:rsidRPr="00237EAC" w:rsidRDefault="00D01984" w:rsidP="00D01984">
      <w:pPr>
        <w:rPr>
          <w:b/>
        </w:rPr>
      </w:pPr>
    </w:p>
    <w:p w:rsidR="00D01984" w:rsidRDefault="002351E9" w:rsidP="00F34839">
      <w:pPr>
        <w:pStyle w:val="ListParagraph"/>
        <w:numPr>
          <w:ilvl w:val="0"/>
          <w:numId w:val="10"/>
        </w:numPr>
        <w:rPr>
          <w:b/>
          <w:color w:val="FF0000"/>
        </w:rPr>
      </w:pPr>
      <w:r w:rsidRPr="00237EAC">
        <w:rPr>
          <w:b/>
          <w:color w:val="FF0000"/>
        </w:rPr>
        <w:t>Result /Output</w:t>
      </w:r>
      <w:r w:rsidR="00237EAC">
        <w:rPr>
          <w:b/>
          <w:color w:val="FF0000"/>
        </w:rPr>
        <w:t>:</w:t>
      </w:r>
    </w:p>
    <w:p w:rsidR="00237EAC" w:rsidRPr="00237EAC" w:rsidRDefault="002351E9" w:rsidP="00237EAC">
      <w:pPr>
        <w:pStyle w:val="ListParagraph"/>
        <w:ind w:left="360"/>
        <w:rPr>
          <w:b/>
          <w:color w:val="FF0000"/>
        </w:rPr>
        <w:sectPr w:rsidR="00237EAC" w:rsidRPr="00237EAC" w:rsidSect="00A83BC6">
          <w:headerReference w:type="default" r:id="rId42"/>
          <w:footerReference w:type="default" r:id="rId43"/>
          <w:pgSz w:w="12240" w:h="15840"/>
          <w:pgMar w:top="1440" w:right="1440" w:bottom="1440" w:left="1440" w:header="720" w:footer="720" w:gutter="0"/>
          <w:cols w:space="720"/>
          <w:docGrid w:linePitch="360"/>
        </w:sectPr>
      </w:pPr>
      <w:r>
        <w:rPr>
          <w:b/>
          <w:noProof/>
          <w:color w:val="FF0000"/>
        </w:rPr>
        <w:drawing>
          <wp:inline distT="0" distB="0" distL="0" distR="0">
            <wp:extent cx="5229225" cy="3409950"/>
            <wp:effectExtent l="19050" t="0" r="9525" b="0"/>
            <wp:docPr id="1807665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65190" name="Picture 1"/>
                    <pic:cNvPicPr>
                      <a:picLocks noChangeAspect="1" noChangeArrowheads="1"/>
                    </pic:cNvPicPr>
                  </pic:nvPicPr>
                  <pic:blipFill>
                    <a:blip r:embed="rId44"/>
                    <a:stretch>
                      <a:fillRect/>
                    </a:stretch>
                  </pic:blipFill>
                  <pic:spPr bwMode="auto">
                    <a:xfrm>
                      <a:off x="0" y="0"/>
                      <a:ext cx="5229225" cy="3409950"/>
                    </a:xfrm>
                    <a:prstGeom prst="rect">
                      <a:avLst/>
                    </a:prstGeom>
                    <a:noFill/>
                    <a:ln w="9525">
                      <a:noFill/>
                      <a:miter lim="800000"/>
                      <a:headEnd/>
                      <a:tailEnd/>
                    </a:ln>
                  </pic:spPr>
                </pic:pic>
              </a:graphicData>
            </a:graphic>
          </wp:inline>
        </w:drawing>
      </w:r>
    </w:p>
    <w:p w:rsidR="00DF72D8" w:rsidRDefault="002351E9" w:rsidP="000C7195">
      <w:pPr>
        <w:jc w:val="center"/>
        <w:rPr>
          <w:b/>
          <w:sz w:val="36"/>
          <w:szCs w:val="36"/>
        </w:rPr>
      </w:pPr>
      <w:r w:rsidRPr="000C7195">
        <w:rPr>
          <w:b/>
          <w:sz w:val="36"/>
          <w:szCs w:val="36"/>
        </w:rPr>
        <w:lastRenderedPageBreak/>
        <w:t>PRACTICAL -8</w:t>
      </w:r>
    </w:p>
    <w:p w:rsidR="000C7195" w:rsidRPr="000C7195" w:rsidRDefault="000C7195" w:rsidP="000C7195">
      <w:pPr>
        <w:jc w:val="center"/>
        <w:rPr>
          <w:b/>
          <w:sz w:val="36"/>
          <w:szCs w:val="36"/>
        </w:rPr>
      </w:pPr>
    </w:p>
    <w:p w:rsidR="00D01984" w:rsidRPr="007063B0" w:rsidRDefault="002351E9" w:rsidP="007063B0">
      <w:pPr>
        <w:rPr>
          <w:b/>
          <w:color w:val="FF0000"/>
          <w:sz w:val="28"/>
          <w:szCs w:val="28"/>
        </w:rPr>
      </w:pPr>
      <w:r>
        <w:rPr>
          <w:b/>
          <w:color w:val="FF0000"/>
          <w:sz w:val="28"/>
          <w:szCs w:val="28"/>
        </w:rPr>
        <w:t xml:space="preserve">1.  </w:t>
      </w:r>
      <w:r w:rsidRPr="007063B0">
        <w:rPr>
          <w:b/>
          <w:color w:val="FF0000"/>
          <w:sz w:val="28"/>
          <w:szCs w:val="28"/>
        </w:rPr>
        <w:t>PRACTICAL STATEMENT OF PRACTICAL:</w:t>
      </w:r>
    </w:p>
    <w:p w:rsidR="00D01984" w:rsidRDefault="002351E9">
      <w:pPr>
        <w:rPr>
          <w:color w:val="000000" w:themeColor="text1"/>
          <w:sz w:val="28"/>
          <w:szCs w:val="28"/>
        </w:rPr>
      </w:pPr>
      <w:r>
        <w:rPr>
          <w:color w:val="000000" w:themeColor="text1"/>
          <w:sz w:val="28"/>
          <w:szCs w:val="28"/>
        </w:rPr>
        <w:t xml:space="preserve">Write a program in C to perform the </w:t>
      </w:r>
      <w:r w:rsidR="007063B0">
        <w:rPr>
          <w:color w:val="000000" w:themeColor="text1"/>
          <w:sz w:val="28"/>
          <w:szCs w:val="28"/>
        </w:rPr>
        <w:t>Power Set operation on a</w:t>
      </w:r>
      <w:r>
        <w:rPr>
          <w:color w:val="000000" w:themeColor="text1"/>
          <w:sz w:val="28"/>
          <w:szCs w:val="28"/>
        </w:rPr>
        <w:t xml:space="preserve"> sets.</w:t>
      </w:r>
    </w:p>
    <w:p w:rsidR="00AC79CD" w:rsidRPr="00AC79CD" w:rsidRDefault="00AC79CD">
      <w:pPr>
        <w:rPr>
          <w:color w:val="000000" w:themeColor="text1"/>
          <w:sz w:val="28"/>
          <w:szCs w:val="28"/>
        </w:rPr>
      </w:pPr>
    </w:p>
    <w:p w:rsidR="00D01984" w:rsidRPr="007063B0" w:rsidRDefault="002351E9" w:rsidP="007063B0">
      <w:pPr>
        <w:rPr>
          <w:b/>
          <w:color w:val="FF0000"/>
          <w:sz w:val="28"/>
          <w:szCs w:val="28"/>
        </w:rPr>
      </w:pPr>
      <w:r w:rsidRPr="007063B0">
        <w:rPr>
          <w:b/>
          <w:color w:val="FF0000"/>
          <w:sz w:val="28"/>
          <w:szCs w:val="28"/>
        </w:rPr>
        <w:t xml:space="preserve">2.OBJECTIVE OF PRACTICAL </w:t>
      </w:r>
      <w:r>
        <w:rPr>
          <w:b/>
          <w:color w:val="FF0000"/>
          <w:sz w:val="28"/>
          <w:szCs w:val="28"/>
        </w:rPr>
        <w:t>:</w:t>
      </w:r>
    </w:p>
    <w:p w:rsidR="00D01984" w:rsidRPr="00D01984" w:rsidRDefault="002351E9">
      <w:pPr>
        <w:rPr>
          <w:color w:val="FF0000"/>
        </w:rPr>
      </w:pPr>
      <w:r>
        <w:rPr>
          <w:color w:val="000000"/>
          <w:sz w:val="27"/>
          <w:szCs w:val="27"/>
        </w:rPr>
        <w:t>The power set of any set S is the set of all subsets of S, including the empty set and S itself, variously denoted as P(S), identifying the power set of S with the set of all functions from S to a given set of two elements, 2S.</w:t>
      </w:r>
    </w:p>
    <w:p w:rsidR="00D01984" w:rsidRPr="00D01984" w:rsidRDefault="00D01984">
      <w:pPr>
        <w:rPr>
          <w:color w:val="FF0000"/>
        </w:rPr>
      </w:pPr>
    </w:p>
    <w:p w:rsidR="007063B0" w:rsidRDefault="002351E9" w:rsidP="007063B0">
      <w:pPr>
        <w:rPr>
          <w:color w:val="FF0000"/>
          <w:sz w:val="28"/>
          <w:szCs w:val="28"/>
        </w:rPr>
      </w:pPr>
      <w:r w:rsidRPr="007063B0">
        <w:rPr>
          <w:b/>
          <w:color w:val="FF0000"/>
          <w:sz w:val="28"/>
          <w:szCs w:val="28"/>
        </w:rPr>
        <w:t xml:space="preserve">3.    </w:t>
      </w:r>
      <w:r w:rsidR="00D01984" w:rsidRPr="007063B0">
        <w:rPr>
          <w:b/>
          <w:color w:val="FF0000"/>
          <w:sz w:val="28"/>
          <w:szCs w:val="28"/>
        </w:rPr>
        <w:t>ALGORITHM / FLOW CHART</w:t>
      </w:r>
      <w:r w:rsidRPr="007063B0">
        <w:rPr>
          <w:color w:val="FF0000"/>
          <w:sz w:val="28"/>
          <w:szCs w:val="28"/>
        </w:rPr>
        <w:t>:</w:t>
      </w:r>
    </w:p>
    <w:p w:rsidR="00277E82" w:rsidRDefault="002351E9" w:rsidP="00277E82">
      <w:pPr>
        <w:pStyle w:val="NormalWeb"/>
        <w:rPr>
          <w:color w:val="000000"/>
          <w:sz w:val="27"/>
          <w:szCs w:val="27"/>
        </w:rPr>
      </w:pPr>
      <w:r>
        <w:rPr>
          <w:color w:val="000000"/>
          <w:sz w:val="27"/>
          <w:szCs w:val="27"/>
        </w:rPr>
        <w:t>Input: Set[], set_size</w:t>
      </w:r>
    </w:p>
    <w:p w:rsidR="00277E82" w:rsidRDefault="002351E9" w:rsidP="00277E82">
      <w:pPr>
        <w:pStyle w:val="NormalWeb"/>
        <w:rPr>
          <w:color w:val="000000"/>
          <w:sz w:val="27"/>
          <w:szCs w:val="27"/>
        </w:rPr>
      </w:pPr>
      <w:r>
        <w:rPr>
          <w:color w:val="000000"/>
          <w:sz w:val="27"/>
          <w:szCs w:val="27"/>
        </w:rPr>
        <w:t>1. Get the size of power set</w:t>
      </w:r>
    </w:p>
    <w:p w:rsidR="00277E82" w:rsidRDefault="002351E9" w:rsidP="00277E82">
      <w:pPr>
        <w:pStyle w:val="NormalWeb"/>
        <w:rPr>
          <w:color w:val="000000"/>
          <w:sz w:val="27"/>
          <w:szCs w:val="27"/>
        </w:rPr>
      </w:pPr>
      <w:r>
        <w:rPr>
          <w:color w:val="000000"/>
          <w:sz w:val="27"/>
          <w:szCs w:val="27"/>
        </w:rPr>
        <w:t>powet_set_size = pow(2, set_size)</w:t>
      </w:r>
    </w:p>
    <w:p w:rsidR="00277E82" w:rsidRDefault="002351E9" w:rsidP="00277E82">
      <w:pPr>
        <w:pStyle w:val="NormalWeb"/>
        <w:rPr>
          <w:color w:val="000000"/>
          <w:sz w:val="27"/>
          <w:szCs w:val="27"/>
        </w:rPr>
      </w:pPr>
      <w:r>
        <w:rPr>
          <w:color w:val="000000"/>
          <w:sz w:val="27"/>
          <w:szCs w:val="27"/>
        </w:rPr>
        <w:t>2 Loop for counter from 0 to pow_set_size</w:t>
      </w:r>
    </w:p>
    <w:p w:rsidR="00277E82" w:rsidRDefault="002351E9" w:rsidP="00277E82">
      <w:pPr>
        <w:pStyle w:val="NormalWeb"/>
        <w:rPr>
          <w:color w:val="000000"/>
          <w:sz w:val="27"/>
          <w:szCs w:val="27"/>
        </w:rPr>
      </w:pPr>
      <w:r>
        <w:rPr>
          <w:color w:val="000000"/>
          <w:sz w:val="27"/>
          <w:szCs w:val="27"/>
        </w:rPr>
        <w:t>(a) Loop for i = 0 to set_size</w:t>
      </w:r>
    </w:p>
    <w:p w:rsidR="00277E82" w:rsidRDefault="002351E9" w:rsidP="00277E82">
      <w:pPr>
        <w:pStyle w:val="NormalWeb"/>
        <w:rPr>
          <w:color w:val="000000"/>
          <w:sz w:val="27"/>
          <w:szCs w:val="27"/>
        </w:rPr>
      </w:pPr>
      <w:r>
        <w:rPr>
          <w:color w:val="000000"/>
          <w:sz w:val="27"/>
          <w:szCs w:val="27"/>
        </w:rPr>
        <w:t>(i) If ith bit in counter is set</w:t>
      </w:r>
    </w:p>
    <w:p w:rsidR="00277E82" w:rsidRDefault="002351E9" w:rsidP="00277E82">
      <w:pPr>
        <w:pStyle w:val="NormalWeb"/>
        <w:rPr>
          <w:color w:val="000000"/>
          <w:sz w:val="27"/>
          <w:szCs w:val="27"/>
        </w:rPr>
      </w:pPr>
      <w:r>
        <w:rPr>
          <w:color w:val="000000"/>
          <w:sz w:val="27"/>
          <w:szCs w:val="27"/>
        </w:rPr>
        <w:t>Print ith element from set for this subset</w:t>
      </w:r>
    </w:p>
    <w:p w:rsidR="00E95E8E" w:rsidRPr="00277E82" w:rsidRDefault="002351E9" w:rsidP="00277E82">
      <w:pPr>
        <w:pStyle w:val="NormalWeb"/>
        <w:rPr>
          <w:color w:val="000000"/>
          <w:sz w:val="27"/>
          <w:szCs w:val="27"/>
        </w:rPr>
      </w:pPr>
      <w:r>
        <w:rPr>
          <w:color w:val="000000"/>
          <w:sz w:val="27"/>
          <w:szCs w:val="27"/>
        </w:rPr>
        <w:t>(b) Print seperator for subsets i.e., newline</w:t>
      </w:r>
      <w:r w:rsidR="007063B0" w:rsidRPr="007063B0">
        <w:rPr>
          <w:color w:val="000000" w:themeColor="text1"/>
          <w:sz w:val="28"/>
          <w:szCs w:val="28"/>
        </w:rPr>
        <w:tab/>
      </w:r>
    </w:p>
    <w:p w:rsidR="00D42BF6" w:rsidRDefault="002351E9" w:rsidP="007063B0">
      <w:pPr>
        <w:rPr>
          <w:b/>
          <w:color w:val="FF0000"/>
          <w:sz w:val="28"/>
          <w:szCs w:val="28"/>
        </w:rPr>
      </w:pPr>
      <w:r w:rsidRPr="007063B0">
        <w:rPr>
          <w:b/>
          <w:color w:val="FF0000"/>
          <w:sz w:val="28"/>
          <w:szCs w:val="28"/>
        </w:rPr>
        <w:t xml:space="preserve">4.     </w:t>
      </w:r>
      <w:r w:rsidR="00D01984" w:rsidRPr="007063B0">
        <w:rPr>
          <w:b/>
          <w:color w:val="FF0000"/>
          <w:sz w:val="28"/>
          <w:szCs w:val="28"/>
        </w:rPr>
        <w:t>IMPLEMENTATI</w:t>
      </w:r>
      <w:r w:rsidRPr="007063B0">
        <w:rPr>
          <w:b/>
          <w:color w:val="FF0000"/>
          <w:sz w:val="28"/>
          <w:szCs w:val="28"/>
        </w:rPr>
        <w:t>ON</w:t>
      </w:r>
      <w:r>
        <w:rPr>
          <w:b/>
          <w:color w:val="FF0000"/>
          <w:sz w:val="28"/>
          <w:szCs w:val="28"/>
        </w:rPr>
        <w:t>:</w:t>
      </w:r>
    </w:p>
    <w:p w:rsidR="00934837" w:rsidRDefault="002351E9" w:rsidP="007063B0">
      <w:pPr>
        <w:rPr>
          <w:b/>
          <w:color w:val="FF0000"/>
          <w:sz w:val="28"/>
          <w:szCs w:val="28"/>
        </w:rPr>
      </w:pPr>
      <w:r>
        <w:rPr>
          <w:b/>
          <w:noProof/>
          <w:color w:val="FF0000"/>
          <w:sz w:val="28"/>
          <w:szCs w:val="28"/>
        </w:rPr>
        <w:lastRenderedPageBreak/>
        <w:drawing>
          <wp:inline distT="0" distB="0" distL="0" distR="0">
            <wp:extent cx="5943600" cy="4469354"/>
            <wp:effectExtent l="19050" t="0" r="0" b="0"/>
            <wp:docPr id="4592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675" name="Picture 1"/>
                    <pic:cNvPicPr>
                      <a:picLocks noChangeAspect="1" noChangeArrowheads="1"/>
                    </pic:cNvPicPr>
                  </pic:nvPicPr>
                  <pic:blipFill>
                    <a:blip r:embed="rId45"/>
                    <a:stretch>
                      <a:fillRect/>
                    </a:stretch>
                  </pic:blipFill>
                  <pic:spPr bwMode="auto">
                    <a:xfrm>
                      <a:off x="0" y="0"/>
                      <a:ext cx="5943600" cy="4469354"/>
                    </a:xfrm>
                    <a:prstGeom prst="rect">
                      <a:avLst/>
                    </a:prstGeom>
                    <a:noFill/>
                    <a:ln w="9525">
                      <a:noFill/>
                      <a:miter lim="800000"/>
                      <a:headEnd/>
                      <a:tailEnd/>
                    </a:ln>
                  </pic:spPr>
                </pic:pic>
              </a:graphicData>
            </a:graphic>
          </wp:inline>
        </w:drawing>
      </w:r>
    </w:p>
    <w:p w:rsidR="00277E82" w:rsidRPr="00277E82" w:rsidRDefault="00277E82" w:rsidP="00277E82">
      <w:pPr>
        <w:rPr>
          <w:color w:val="000000" w:themeColor="text1"/>
          <w:sz w:val="24"/>
          <w:szCs w:val="24"/>
        </w:rPr>
      </w:pPr>
    </w:p>
    <w:p w:rsidR="004736E6" w:rsidRDefault="002351E9" w:rsidP="00E95E8E">
      <w:pPr>
        <w:rPr>
          <w:b/>
          <w:noProof/>
          <w:color w:val="FF0000"/>
          <w:sz w:val="28"/>
          <w:szCs w:val="28"/>
        </w:rPr>
      </w:pPr>
      <w:r w:rsidRPr="00277E82">
        <w:rPr>
          <w:b/>
          <w:noProof/>
          <w:color w:val="FF0000"/>
          <w:sz w:val="28"/>
          <w:szCs w:val="28"/>
        </w:rPr>
        <w:t>5.RESULT/OUTPUT:</w:t>
      </w:r>
    </w:p>
    <w:p w:rsidR="00277E82" w:rsidRPr="00277E82" w:rsidRDefault="002351E9" w:rsidP="00E95E8E">
      <w:pPr>
        <w:rPr>
          <w:b/>
          <w:color w:val="FF0000"/>
          <w:sz w:val="28"/>
          <w:szCs w:val="28"/>
        </w:rPr>
        <w:sectPr w:rsidR="00277E82" w:rsidRPr="00277E82" w:rsidSect="00A83BC6">
          <w:headerReference w:type="default" r:id="rId46"/>
          <w:footerReference w:type="default" r:id="rId47"/>
          <w:pgSz w:w="12240" w:h="15840"/>
          <w:pgMar w:top="1440" w:right="1440" w:bottom="1440" w:left="1440" w:header="720" w:footer="720" w:gutter="0"/>
          <w:cols w:space="720"/>
          <w:docGrid w:linePitch="360"/>
        </w:sectPr>
      </w:pPr>
      <w:r>
        <w:rPr>
          <w:b/>
          <w:noProof/>
          <w:color w:val="FF0000"/>
          <w:sz w:val="28"/>
          <w:szCs w:val="28"/>
        </w:rPr>
        <w:lastRenderedPageBreak/>
        <w:drawing>
          <wp:inline distT="0" distB="0" distL="0" distR="0">
            <wp:extent cx="5687665" cy="4391025"/>
            <wp:effectExtent l="19050" t="0" r="8285" b="0"/>
            <wp:docPr id="16197117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11787" name="Picture 2"/>
                    <pic:cNvPicPr>
                      <a:picLocks noChangeAspect="1" noChangeArrowheads="1"/>
                    </pic:cNvPicPr>
                  </pic:nvPicPr>
                  <pic:blipFill>
                    <a:blip r:embed="rId48"/>
                    <a:srcRect t="26475" r="-11"/>
                    <a:stretch>
                      <a:fillRect/>
                    </a:stretch>
                  </pic:blipFill>
                  <pic:spPr bwMode="auto">
                    <a:xfrm>
                      <a:off x="0" y="0"/>
                      <a:ext cx="5687665" cy="4391025"/>
                    </a:xfrm>
                    <a:prstGeom prst="rect">
                      <a:avLst/>
                    </a:prstGeom>
                    <a:noFill/>
                  </pic:spPr>
                </pic:pic>
              </a:graphicData>
            </a:graphic>
          </wp:inline>
        </w:drawing>
      </w:r>
    </w:p>
    <w:p w:rsidR="00DC2286" w:rsidRPr="0044692A" w:rsidRDefault="002351E9" w:rsidP="00DC2286">
      <w:pPr>
        <w:rPr>
          <w:b/>
          <w:sz w:val="48"/>
          <w:szCs w:val="48"/>
        </w:rPr>
      </w:pPr>
      <w:r>
        <w:rPr>
          <w:b/>
        </w:rPr>
        <w:lastRenderedPageBreak/>
        <w:t xml:space="preserve">                                                                  </w:t>
      </w:r>
      <w:r w:rsidR="0044692A">
        <w:rPr>
          <w:b/>
          <w:sz w:val="48"/>
          <w:szCs w:val="48"/>
        </w:rPr>
        <w:t>Practical-9</w:t>
      </w:r>
    </w:p>
    <w:p w:rsidR="00DF72D8" w:rsidRPr="0044692A" w:rsidRDefault="002351E9" w:rsidP="00DC2286">
      <w:pPr>
        <w:rPr>
          <w:b/>
        </w:rPr>
      </w:pPr>
      <w:r>
        <w:t xml:space="preserve">                               </w:t>
      </w:r>
    </w:p>
    <w:p w:rsidR="00D01984" w:rsidRPr="00D01984" w:rsidRDefault="002351E9" w:rsidP="00F34839">
      <w:pPr>
        <w:pStyle w:val="ListParagraph"/>
        <w:numPr>
          <w:ilvl w:val="0"/>
          <w:numId w:val="10"/>
        </w:numPr>
        <w:rPr>
          <w:b/>
          <w:color w:val="FF0000"/>
        </w:rPr>
      </w:pPr>
      <w:r w:rsidRPr="00D01984">
        <w:rPr>
          <w:b/>
          <w:color w:val="FF0000"/>
        </w:rPr>
        <w:t>PRACTICAL STATEMENT OF PRACTICAL:</w:t>
      </w:r>
      <w:r w:rsidR="00DC2286" w:rsidRPr="00DC2286">
        <w:t xml:space="preserve"> </w:t>
      </w:r>
      <w:r w:rsidR="00DC2286" w:rsidRPr="00DC2286">
        <w:rPr>
          <w:b/>
        </w:rPr>
        <w:t>Write a program in C for minimum cost spanning tree.</w:t>
      </w:r>
    </w:p>
    <w:p w:rsidR="00D01984" w:rsidRPr="00D01984" w:rsidRDefault="00D01984">
      <w:pPr>
        <w:rPr>
          <w:b/>
          <w:color w:val="FF0000"/>
        </w:rPr>
      </w:pPr>
    </w:p>
    <w:p w:rsidR="00D01984" w:rsidRDefault="002351E9" w:rsidP="00F34839">
      <w:pPr>
        <w:pStyle w:val="ListParagraph"/>
        <w:numPr>
          <w:ilvl w:val="0"/>
          <w:numId w:val="10"/>
        </w:numPr>
        <w:rPr>
          <w:b/>
          <w:color w:val="FF0000"/>
        </w:rPr>
      </w:pPr>
      <w:r>
        <w:rPr>
          <w:b/>
          <w:color w:val="FF0000"/>
        </w:rPr>
        <w:t>THEORY</w:t>
      </w:r>
      <w:r w:rsidRPr="00D01984">
        <w:rPr>
          <w:b/>
          <w:color w:val="FF0000"/>
        </w:rPr>
        <w:t xml:space="preserve"> </w:t>
      </w:r>
      <w:r>
        <w:rPr>
          <w:b/>
          <w:color w:val="FF0000"/>
        </w:rPr>
        <w:t xml:space="preserve">: </w:t>
      </w:r>
      <w:r w:rsidRPr="00DC2286">
        <w:rPr>
          <w:b/>
        </w:rPr>
        <w:t>Prim's Algorithm is used to find the minimum spanning tree from a graph. Prim's algorithm finds the subset of edges that includes every vertex of the graph such that the sum of the weights of the edges can be minimized.Prim's algorithm starts with the single node and explore all the adjacent nodes with all the connecting edges at every step. The edges with the minimal weights causing no cycles in the graph got selected.</w:t>
      </w:r>
    </w:p>
    <w:p w:rsidR="00DC2286" w:rsidRPr="00DC2286" w:rsidRDefault="00DC2286" w:rsidP="00DC2286">
      <w:pPr>
        <w:pStyle w:val="ListParagraph"/>
        <w:rPr>
          <w:b/>
          <w:color w:val="FF0000"/>
        </w:rPr>
      </w:pPr>
    </w:p>
    <w:p w:rsidR="00DC2286" w:rsidRPr="00DC2286" w:rsidRDefault="00DC2286" w:rsidP="00DC2286">
      <w:pPr>
        <w:pStyle w:val="ListParagraph"/>
        <w:ind w:left="360"/>
        <w:rPr>
          <w:b/>
          <w:color w:val="FF0000"/>
        </w:rPr>
      </w:pPr>
    </w:p>
    <w:p w:rsidR="00DC2286" w:rsidRPr="00DC2286" w:rsidRDefault="002351E9" w:rsidP="00F34839">
      <w:pPr>
        <w:pStyle w:val="ListParagraph"/>
        <w:numPr>
          <w:ilvl w:val="0"/>
          <w:numId w:val="10"/>
        </w:numPr>
        <w:rPr>
          <w:b/>
          <w:color w:val="FF0000"/>
        </w:rPr>
      </w:pPr>
      <w:r w:rsidRPr="00D01984">
        <w:rPr>
          <w:b/>
          <w:color w:val="FF0000"/>
        </w:rPr>
        <w:t>ALGORITHM / FLOW CHART</w:t>
      </w:r>
      <w:r>
        <w:rPr>
          <w:b/>
          <w:color w:val="FF0000"/>
        </w:rPr>
        <w:t xml:space="preserve"> :</w:t>
      </w:r>
    </w:p>
    <w:p w:rsidR="00DC2286" w:rsidRPr="00DC2286" w:rsidRDefault="00DC2286" w:rsidP="00DC2286">
      <w:pPr>
        <w:pStyle w:val="ListParagraph"/>
        <w:ind w:left="360"/>
        <w:jc w:val="both"/>
        <w:rPr>
          <w:b/>
        </w:rPr>
      </w:pPr>
    </w:p>
    <w:p w:rsidR="00DC2286" w:rsidRPr="00DC2286" w:rsidRDefault="002351E9" w:rsidP="00DC2286">
      <w:pPr>
        <w:pStyle w:val="ListParagraph"/>
        <w:ind w:left="360"/>
        <w:rPr>
          <w:b/>
          <w:shd w:val="clear" w:color="auto" w:fill="FFFFFF"/>
        </w:rPr>
      </w:pPr>
      <w:r w:rsidRPr="00DC2286">
        <w:rPr>
          <w:rStyle w:val="Strong"/>
          <w:bdr w:val="none" w:sz="0" w:space="0" w:color="auto" w:frame="1"/>
          <w:shd w:val="clear" w:color="auto" w:fill="FFFFFF"/>
        </w:rPr>
        <w:t>1)</w:t>
      </w:r>
      <w:r w:rsidRPr="00DC2286">
        <w:rPr>
          <w:b/>
          <w:shd w:val="clear" w:color="auto" w:fill="FFFFFF"/>
        </w:rPr>
        <w:t> Create a set </w:t>
      </w:r>
      <w:r w:rsidRPr="00DC2286">
        <w:rPr>
          <w:b/>
          <w:i/>
          <w:iCs/>
          <w:bdr w:val="none" w:sz="0" w:space="0" w:color="auto" w:frame="1"/>
          <w:shd w:val="clear" w:color="auto" w:fill="FFFFFF"/>
        </w:rPr>
        <w:t>mstSet</w:t>
      </w:r>
      <w:r w:rsidRPr="00DC2286">
        <w:rPr>
          <w:b/>
          <w:shd w:val="clear" w:color="auto" w:fill="FFFFFF"/>
        </w:rPr>
        <w:t> that keeps track of vertices already included in MST. </w:t>
      </w:r>
    </w:p>
    <w:p w:rsidR="00DC2286" w:rsidRPr="00DC2286" w:rsidRDefault="002351E9" w:rsidP="00DC2286">
      <w:pPr>
        <w:pStyle w:val="ListParagraph"/>
        <w:ind w:left="360"/>
        <w:rPr>
          <w:b/>
          <w:shd w:val="clear" w:color="auto" w:fill="FFFFFF"/>
        </w:rPr>
      </w:pPr>
      <w:r w:rsidRPr="00DC2286">
        <w:rPr>
          <w:b/>
        </w:rPr>
        <w:br/>
      </w:r>
      <w:r w:rsidRPr="00DC2286">
        <w:rPr>
          <w:rStyle w:val="Strong"/>
          <w:bdr w:val="none" w:sz="0" w:space="0" w:color="auto" w:frame="1"/>
          <w:shd w:val="clear" w:color="auto" w:fill="FFFFFF"/>
        </w:rPr>
        <w:t>2)</w:t>
      </w:r>
      <w:r w:rsidRPr="00DC2286">
        <w:rPr>
          <w:b/>
          <w:shd w:val="clear" w:color="auto" w:fill="FFFFFF"/>
        </w:rPr>
        <w:t> Assign a key value to all vertices in the input graph. Initialize all key values as INFINITE. Assign key value as 0 for the first vertex so that it is picked first. </w:t>
      </w:r>
    </w:p>
    <w:p w:rsidR="00DC2286" w:rsidRPr="00DC2286" w:rsidRDefault="002351E9" w:rsidP="00DC2286">
      <w:pPr>
        <w:pStyle w:val="ListParagraph"/>
        <w:ind w:left="360"/>
        <w:rPr>
          <w:b/>
          <w:shd w:val="clear" w:color="auto" w:fill="FFFFFF"/>
        </w:rPr>
      </w:pPr>
      <w:r w:rsidRPr="00DC2286">
        <w:rPr>
          <w:b/>
        </w:rPr>
        <w:br/>
      </w:r>
      <w:r w:rsidRPr="00DC2286">
        <w:rPr>
          <w:rStyle w:val="Strong"/>
          <w:bdr w:val="none" w:sz="0" w:space="0" w:color="auto" w:frame="1"/>
          <w:shd w:val="clear" w:color="auto" w:fill="FFFFFF"/>
        </w:rPr>
        <w:t>3)</w:t>
      </w:r>
      <w:r w:rsidRPr="00DC2286">
        <w:rPr>
          <w:b/>
          <w:shd w:val="clear" w:color="auto" w:fill="FFFFFF"/>
        </w:rPr>
        <w:t> While mstSet doesn’t include all vertices </w:t>
      </w:r>
      <w:r w:rsidRPr="00DC2286">
        <w:rPr>
          <w:b/>
        </w:rPr>
        <w:br/>
      </w:r>
      <w:r w:rsidRPr="00DC2286">
        <w:rPr>
          <w:b/>
          <w:shd w:val="clear" w:color="auto" w:fill="FFFFFF"/>
        </w:rPr>
        <w:t>….</w:t>
      </w:r>
      <w:r w:rsidRPr="00DC2286">
        <w:rPr>
          <w:rStyle w:val="Strong"/>
          <w:bdr w:val="none" w:sz="0" w:space="0" w:color="auto" w:frame="1"/>
          <w:shd w:val="clear" w:color="auto" w:fill="FFFFFF"/>
        </w:rPr>
        <w:t>a)</w:t>
      </w:r>
      <w:r w:rsidRPr="00DC2286">
        <w:rPr>
          <w:b/>
          <w:shd w:val="clear" w:color="auto" w:fill="FFFFFF"/>
        </w:rPr>
        <w:t> Pick a vertex </w:t>
      </w:r>
      <w:r w:rsidRPr="00DC2286">
        <w:rPr>
          <w:b/>
          <w:i/>
          <w:iCs/>
          <w:bdr w:val="none" w:sz="0" w:space="0" w:color="auto" w:frame="1"/>
          <w:shd w:val="clear" w:color="auto" w:fill="FFFFFF"/>
        </w:rPr>
        <w:t>u</w:t>
      </w:r>
      <w:r w:rsidRPr="00DC2286">
        <w:rPr>
          <w:b/>
          <w:shd w:val="clear" w:color="auto" w:fill="FFFFFF"/>
        </w:rPr>
        <w:t> which is not there in </w:t>
      </w:r>
      <w:r w:rsidRPr="00DC2286">
        <w:rPr>
          <w:b/>
          <w:i/>
          <w:iCs/>
          <w:bdr w:val="none" w:sz="0" w:space="0" w:color="auto" w:frame="1"/>
          <w:shd w:val="clear" w:color="auto" w:fill="FFFFFF"/>
        </w:rPr>
        <w:t>mstSet </w:t>
      </w:r>
      <w:r w:rsidRPr="00DC2286">
        <w:rPr>
          <w:b/>
          <w:shd w:val="clear" w:color="auto" w:fill="FFFFFF"/>
        </w:rPr>
        <w:t>and has minimum key value.</w:t>
      </w:r>
    </w:p>
    <w:p w:rsidR="00DC2286" w:rsidRPr="00DC2286" w:rsidRDefault="002351E9" w:rsidP="00DC2286">
      <w:pPr>
        <w:pStyle w:val="ListParagraph"/>
        <w:ind w:left="360"/>
        <w:rPr>
          <w:b/>
          <w:shd w:val="clear" w:color="auto" w:fill="FFFFFF"/>
        </w:rPr>
      </w:pPr>
      <w:r w:rsidRPr="00DC2286">
        <w:rPr>
          <w:b/>
          <w:shd w:val="clear" w:color="auto" w:fill="FFFFFF"/>
        </w:rPr>
        <w:t> </w:t>
      </w:r>
      <w:r w:rsidRPr="00DC2286">
        <w:rPr>
          <w:b/>
        </w:rPr>
        <w:br/>
      </w:r>
      <w:r w:rsidRPr="00DC2286">
        <w:rPr>
          <w:b/>
          <w:shd w:val="clear" w:color="auto" w:fill="FFFFFF"/>
        </w:rPr>
        <w:t>….</w:t>
      </w:r>
      <w:r w:rsidRPr="00DC2286">
        <w:rPr>
          <w:rStyle w:val="Strong"/>
          <w:bdr w:val="none" w:sz="0" w:space="0" w:color="auto" w:frame="1"/>
          <w:shd w:val="clear" w:color="auto" w:fill="FFFFFF"/>
        </w:rPr>
        <w:t>b)</w:t>
      </w:r>
      <w:r w:rsidRPr="00DC2286">
        <w:rPr>
          <w:b/>
          <w:shd w:val="clear" w:color="auto" w:fill="FFFFFF"/>
        </w:rPr>
        <w:t> Include </w:t>
      </w:r>
      <w:r w:rsidRPr="00DC2286">
        <w:rPr>
          <w:b/>
          <w:i/>
          <w:iCs/>
          <w:bdr w:val="none" w:sz="0" w:space="0" w:color="auto" w:frame="1"/>
          <w:shd w:val="clear" w:color="auto" w:fill="FFFFFF"/>
        </w:rPr>
        <w:t>u </w:t>
      </w:r>
      <w:r w:rsidRPr="00DC2286">
        <w:rPr>
          <w:b/>
          <w:shd w:val="clear" w:color="auto" w:fill="FFFFFF"/>
        </w:rPr>
        <w:t>to mstSet.</w:t>
      </w:r>
    </w:p>
    <w:p w:rsidR="00DC2286" w:rsidRPr="00DC2286" w:rsidRDefault="002351E9" w:rsidP="00DC2286">
      <w:pPr>
        <w:pStyle w:val="ListParagraph"/>
        <w:ind w:left="360"/>
        <w:jc w:val="both"/>
        <w:rPr>
          <w:b/>
          <w:shd w:val="clear" w:color="auto" w:fill="FFFFFF"/>
        </w:rPr>
      </w:pPr>
      <w:r w:rsidRPr="00DC2286">
        <w:rPr>
          <w:b/>
          <w:shd w:val="clear" w:color="auto" w:fill="FFFFFF"/>
        </w:rPr>
        <w:t> </w:t>
      </w:r>
      <w:r w:rsidRPr="00DC2286">
        <w:rPr>
          <w:b/>
        </w:rPr>
        <w:br/>
      </w:r>
      <w:r w:rsidRPr="00DC2286">
        <w:rPr>
          <w:b/>
          <w:shd w:val="clear" w:color="auto" w:fill="FFFFFF"/>
        </w:rPr>
        <w:t>….</w:t>
      </w:r>
      <w:r w:rsidRPr="00DC2286">
        <w:rPr>
          <w:rStyle w:val="Strong"/>
          <w:bdr w:val="none" w:sz="0" w:space="0" w:color="auto" w:frame="1"/>
          <w:shd w:val="clear" w:color="auto" w:fill="FFFFFF"/>
        </w:rPr>
        <w:t>c)</w:t>
      </w:r>
      <w:r w:rsidRPr="00DC2286">
        <w:rPr>
          <w:b/>
          <w:shd w:val="clear" w:color="auto" w:fill="FFFFFF"/>
        </w:rPr>
        <w:t> Update key value of all adjacent vertices of </w:t>
      </w:r>
      <w:r w:rsidRPr="00DC2286">
        <w:rPr>
          <w:b/>
          <w:i/>
          <w:iCs/>
          <w:bdr w:val="none" w:sz="0" w:space="0" w:color="auto" w:frame="1"/>
          <w:shd w:val="clear" w:color="auto" w:fill="FFFFFF"/>
        </w:rPr>
        <w:t>u</w:t>
      </w:r>
      <w:r w:rsidRPr="00DC2286">
        <w:rPr>
          <w:b/>
          <w:shd w:val="clear" w:color="auto" w:fill="FFFFFF"/>
        </w:rPr>
        <w:t>. To update the key values, iterate through</w:t>
      </w:r>
    </w:p>
    <w:p w:rsidR="00DC2286" w:rsidRPr="00DC2286" w:rsidRDefault="002351E9" w:rsidP="00DC2286">
      <w:pPr>
        <w:pStyle w:val="ListParagraph"/>
        <w:ind w:left="360"/>
        <w:jc w:val="both"/>
        <w:rPr>
          <w:b/>
          <w:i/>
          <w:iCs/>
          <w:bdr w:val="none" w:sz="0" w:space="0" w:color="auto" w:frame="1"/>
          <w:shd w:val="clear" w:color="auto" w:fill="FFFFFF"/>
        </w:rPr>
      </w:pPr>
      <w:r w:rsidRPr="00DC2286">
        <w:rPr>
          <w:b/>
          <w:shd w:val="clear" w:color="auto" w:fill="FFFFFF"/>
        </w:rPr>
        <w:t>All adjacent vertices. For every adjacent vertex </w:t>
      </w:r>
      <w:r w:rsidRPr="00DC2286">
        <w:rPr>
          <w:b/>
          <w:i/>
          <w:iCs/>
          <w:bdr w:val="none" w:sz="0" w:space="0" w:color="auto" w:frame="1"/>
          <w:shd w:val="clear" w:color="auto" w:fill="FFFFFF"/>
        </w:rPr>
        <w:t>v</w:t>
      </w:r>
      <w:r w:rsidRPr="00DC2286">
        <w:rPr>
          <w:b/>
          <w:shd w:val="clear" w:color="auto" w:fill="FFFFFF"/>
        </w:rPr>
        <w:t>, if weight of edge </w:t>
      </w:r>
      <w:r w:rsidRPr="00DC2286">
        <w:rPr>
          <w:b/>
          <w:i/>
          <w:iCs/>
          <w:bdr w:val="none" w:sz="0" w:space="0" w:color="auto" w:frame="1"/>
          <w:shd w:val="clear" w:color="auto" w:fill="FFFFFF"/>
        </w:rPr>
        <w:t>u-v</w:t>
      </w:r>
      <w:r w:rsidRPr="00DC2286">
        <w:rPr>
          <w:b/>
          <w:shd w:val="clear" w:color="auto" w:fill="FFFFFF"/>
        </w:rPr>
        <w:t> is less than the previous key value of </w:t>
      </w:r>
      <w:r w:rsidRPr="00DC2286">
        <w:rPr>
          <w:b/>
          <w:i/>
          <w:iCs/>
          <w:bdr w:val="none" w:sz="0" w:space="0" w:color="auto" w:frame="1"/>
          <w:shd w:val="clear" w:color="auto" w:fill="FFFFFF"/>
        </w:rPr>
        <w:t>v</w:t>
      </w:r>
      <w:r w:rsidRPr="00DC2286">
        <w:rPr>
          <w:b/>
          <w:shd w:val="clear" w:color="auto" w:fill="FFFFFF"/>
        </w:rPr>
        <w:t>, update the key value as weight of </w:t>
      </w:r>
      <w:r w:rsidRPr="00DC2286">
        <w:rPr>
          <w:b/>
          <w:i/>
          <w:iCs/>
          <w:bdr w:val="none" w:sz="0" w:space="0" w:color="auto" w:frame="1"/>
          <w:shd w:val="clear" w:color="auto" w:fill="FFFFFF"/>
        </w:rPr>
        <w:t>u-v</w:t>
      </w:r>
    </w:p>
    <w:p w:rsidR="00DC2286" w:rsidRPr="00DC2286" w:rsidRDefault="002351E9" w:rsidP="00DC2286">
      <w:pPr>
        <w:pStyle w:val="ListParagraph"/>
        <w:ind w:left="360"/>
        <w:rPr>
          <w:b/>
        </w:rPr>
      </w:pPr>
      <w:r w:rsidRPr="00DC2286">
        <w:rPr>
          <w:b/>
        </w:rPr>
        <w:br/>
      </w:r>
      <w:r w:rsidRPr="00DC2286">
        <w:rPr>
          <w:b/>
          <w:shd w:val="clear" w:color="auto" w:fill="FFFFFF"/>
        </w:rPr>
        <w:t>The idea of using key values is to pick the minimum weight edge from </w:t>
      </w:r>
      <w:hyperlink r:id="rId49" w:tgtFrame="_blank" w:history="1">
        <w:r w:rsidRPr="00DC2286">
          <w:rPr>
            <w:rStyle w:val="Hyperlink"/>
            <w:b/>
            <w:color w:val="auto"/>
            <w:bdr w:val="none" w:sz="0" w:space="0" w:color="auto" w:frame="1"/>
            <w:shd w:val="clear" w:color="auto" w:fill="FFFFFF"/>
          </w:rPr>
          <w:t>cut</w:t>
        </w:r>
      </w:hyperlink>
      <w:r w:rsidRPr="00DC2286">
        <w:rPr>
          <w:b/>
          <w:shd w:val="clear" w:color="auto" w:fill="FFFFFF"/>
        </w:rPr>
        <w:t>. The key values are used only for vertices which are not yet included in MST, the key value for these vertices indicate the minimum weight edges connecting them to the set of vertices included in MST. </w:t>
      </w:r>
      <w:r w:rsidRPr="00DC2286">
        <w:rPr>
          <w:b/>
        </w:rPr>
        <w:br/>
      </w:r>
      <w:r w:rsidRPr="00DC2286">
        <w:rPr>
          <w:shd w:val="clear" w:color="auto" w:fill="FFFFFF"/>
        </w:rPr>
        <w:t> </w:t>
      </w:r>
    </w:p>
    <w:p w:rsidR="00DC2286" w:rsidRPr="00DC2286" w:rsidRDefault="00DC2286" w:rsidP="00DC2286">
      <w:pPr>
        <w:pStyle w:val="ListParagraph"/>
        <w:ind w:left="360"/>
        <w:jc w:val="both"/>
        <w:rPr>
          <w:b/>
        </w:rPr>
      </w:pPr>
    </w:p>
    <w:p w:rsidR="00DC2286" w:rsidRDefault="002351E9" w:rsidP="00F34839">
      <w:pPr>
        <w:pStyle w:val="ListParagraph"/>
        <w:numPr>
          <w:ilvl w:val="0"/>
          <w:numId w:val="10"/>
        </w:numPr>
        <w:jc w:val="both"/>
        <w:rPr>
          <w:b/>
        </w:rPr>
      </w:pPr>
      <w:r w:rsidRPr="00DC2286">
        <w:rPr>
          <w:b/>
        </w:rPr>
        <w:t>SOURCE CODE:</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9872A2"/>
          <w:sz w:val="24"/>
          <w:szCs w:val="24"/>
        </w:rPr>
        <w:t>#include</w:t>
      </w:r>
      <w:r w:rsidRPr="00DC2286">
        <w:rPr>
          <w:rFonts w:ascii="Consolas" w:eastAsia="Times New Roman" w:hAnsi="Consolas" w:cs="Times New Roman"/>
          <w:color w:val="9AA83A"/>
          <w:sz w:val="24"/>
          <w:szCs w:val="24"/>
        </w:rPr>
        <w:t>&lt;stdio.h&gt;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9872A2"/>
          <w:sz w:val="24"/>
          <w:szCs w:val="24"/>
        </w:rPr>
        <w:t>#define</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CE6700"/>
          <w:sz w:val="24"/>
          <w:szCs w:val="24"/>
        </w:rPr>
        <w:t>MAX</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30</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676867"/>
          <w:sz w:val="24"/>
          <w:szCs w:val="24"/>
        </w:rPr>
        <w:t>typedef</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struct</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B0000"/>
          <w:sz w:val="24"/>
          <w:szCs w:val="24"/>
        </w:rPr>
        <w:t>edge</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int</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u</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v</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w</w:t>
      </w: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B0000"/>
          <w:sz w:val="24"/>
          <w:szCs w:val="24"/>
        </w:rPr>
        <w:t>edge</w:t>
      </w:r>
      <w:r w:rsidRPr="00DC2286">
        <w:rPr>
          <w:rFonts w:ascii="Consolas" w:eastAsia="Times New Roman" w:hAnsi="Consolas" w:cs="Times New Roman"/>
          <w:color w:val="C5C8C6"/>
          <w:sz w:val="24"/>
          <w:szCs w:val="24"/>
        </w:rPr>
        <w:t>;</w:t>
      </w:r>
    </w:p>
    <w:p w:rsidR="00DC2286" w:rsidRPr="00DC2286" w:rsidRDefault="00DC2286"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676867"/>
          <w:sz w:val="24"/>
          <w:szCs w:val="24"/>
        </w:rPr>
        <w:lastRenderedPageBreak/>
        <w:t>typedef</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struct</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B0000"/>
          <w:sz w:val="24"/>
          <w:szCs w:val="24"/>
        </w:rPr>
        <w:t>edgelist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B0000"/>
          <w:sz w:val="24"/>
          <w:szCs w:val="24"/>
        </w:rPr>
        <w:t>edge</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data</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CE6700"/>
          <w:sz w:val="24"/>
          <w:szCs w:val="24"/>
        </w:rPr>
        <w:t>MAX</w:t>
      </w: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int</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n</w:t>
      </w: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B0000"/>
          <w:sz w:val="24"/>
          <w:szCs w:val="24"/>
        </w:rPr>
        <w:t>edgelist</w:t>
      </w:r>
      <w:r w:rsidRPr="00DC2286">
        <w:rPr>
          <w:rFonts w:ascii="Consolas" w:eastAsia="Times New Roman" w:hAnsi="Consolas" w:cs="Times New Roman"/>
          <w:color w:val="C5C8C6"/>
          <w:sz w:val="24"/>
          <w:szCs w:val="24"/>
        </w:rPr>
        <w:t>;</w:t>
      </w:r>
    </w:p>
    <w:p w:rsidR="00DC2286" w:rsidRPr="00DC2286" w:rsidRDefault="00DC2286"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9B0000"/>
          <w:sz w:val="24"/>
          <w:szCs w:val="24"/>
        </w:rPr>
        <w:t>edgelist</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elist</w:t>
      </w:r>
      <w:r w:rsidRPr="00DC2286">
        <w:rPr>
          <w:rFonts w:ascii="Consolas" w:eastAsia="Times New Roman" w:hAnsi="Consolas" w:cs="Times New Roman"/>
          <w:color w:val="C5C8C6"/>
          <w:sz w:val="24"/>
          <w:szCs w:val="24"/>
        </w:rPr>
        <w:t>;</w:t>
      </w:r>
    </w:p>
    <w:p w:rsidR="00DC2286" w:rsidRPr="00DC2286" w:rsidRDefault="00DC2286"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9872A2"/>
          <w:sz w:val="24"/>
          <w:szCs w:val="24"/>
        </w:rPr>
        <w:t>int</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G</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CE6700"/>
          <w:sz w:val="24"/>
          <w:szCs w:val="24"/>
        </w:rPr>
        <w:t>MAX</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CE6700"/>
          <w:sz w:val="24"/>
          <w:szCs w:val="24"/>
        </w:rPr>
        <w:t>MAX</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n</w:t>
      </w: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9B0000"/>
          <w:sz w:val="24"/>
          <w:szCs w:val="24"/>
        </w:rPr>
        <w:t>edgelist</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spanlist</w:t>
      </w:r>
      <w:r w:rsidRPr="00DC2286">
        <w:rPr>
          <w:rFonts w:ascii="Consolas" w:eastAsia="Times New Roman" w:hAnsi="Consolas" w:cs="Times New Roman"/>
          <w:color w:val="C5C8C6"/>
          <w:sz w:val="24"/>
          <w:szCs w:val="24"/>
        </w:rPr>
        <w:t>;</w:t>
      </w:r>
    </w:p>
    <w:p w:rsidR="00DC2286" w:rsidRPr="00DC2286" w:rsidRDefault="00DC2286"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9872A2"/>
          <w:sz w:val="24"/>
          <w:szCs w:val="24"/>
        </w:rPr>
        <w:t>void</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CE6700"/>
          <w:sz w:val="24"/>
          <w:szCs w:val="24"/>
        </w:rPr>
        <w:t>kruskal</w:t>
      </w: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9872A2"/>
          <w:sz w:val="24"/>
          <w:szCs w:val="24"/>
        </w:rPr>
        <w:t>int</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CE6700"/>
          <w:sz w:val="24"/>
          <w:szCs w:val="24"/>
        </w:rPr>
        <w:t>find</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int</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belongs</w:t>
      </w:r>
      <w:r w:rsidRPr="00DC2286">
        <w:rPr>
          <w:rFonts w:ascii="Consolas" w:eastAsia="Times New Roman" w:hAnsi="Consolas" w:cs="Times New Roman"/>
          <w:color w:val="9872A2"/>
          <w:sz w:val="24"/>
          <w:szCs w:val="24"/>
        </w:rPr>
        <w: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int</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vertexno</w:t>
      </w: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9872A2"/>
          <w:sz w:val="24"/>
          <w:szCs w:val="24"/>
        </w:rPr>
        <w:t>void</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CE6700"/>
          <w:sz w:val="24"/>
          <w:szCs w:val="24"/>
        </w:rPr>
        <w:t>union1</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int</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belongs</w:t>
      </w:r>
      <w:r w:rsidRPr="00DC2286">
        <w:rPr>
          <w:rFonts w:ascii="Consolas" w:eastAsia="Times New Roman" w:hAnsi="Consolas" w:cs="Times New Roman"/>
          <w:color w:val="9872A2"/>
          <w:sz w:val="24"/>
          <w:szCs w:val="24"/>
        </w:rPr>
        <w: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int</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c1</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int</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c2</w:t>
      </w: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9872A2"/>
          <w:sz w:val="24"/>
          <w:szCs w:val="24"/>
        </w:rPr>
        <w:t>void</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CE6700"/>
          <w:sz w:val="24"/>
          <w:szCs w:val="24"/>
        </w:rPr>
        <w:t>sort</w:t>
      </w: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9872A2"/>
          <w:sz w:val="24"/>
          <w:szCs w:val="24"/>
        </w:rPr>
        <w:t>void</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CE6700"/>
          <w:sz w:val="24"/>
          <w:szCs w:val="24"/>
        </w:rPr>
        <w:t>print</w:t>
      </w:r>
      <w:r w:rsidRPr="00DC2286">
        <w:rPr>
          <w:rFonts w:ascii="Consolas" w:eastAsia="Times New Roman" w:hAnsi="Consolas" w:cs="Times New Roman"/>
          <w:color w:val="C5C8C6"/>
          <w:sz w:val="24"/>
          <w:szCs w:val="24"/>
        </w:rPr>
        <w:t>();</w:t>
      </w:r>
    </w:p>
    <w:p w:rsidR="00DC2286" w:rsidRPr="00DC2286" w:rsidRDefault="00DC2286"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9872A2"/>
          <w:sz w:val="24"/>
          <w:szCs w:val="24"/>
        </w:rPr>
        <w:t>void</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CE6700"/>
          <w:sz w:val="24"/>
          <w:szCs w:val="24"/>
        </w:rPr>
        <w:t>main</w:t>
      </w: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int</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j</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total_cost</w:t>
      </w: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CE6700"/>
          <w:sz w:val="24"/>
          <w:szCs w:val="24"/>
        </w:rPr>
        <w:t>printf</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AA83A"/>
          <w:sz w:val="24"/>
          <w:szCs w:val="24"/>
        </w:rPr>
        <w:t>"</w:t>
      </w:r>
      <w:r w:rsidRPr="00DC2286">
        <w:rPr>
          <w:rFonts w:ascii="Consolas" w:eastAsia="Times New Roman" w:hAnsi="Consolas" w:cs="Times New Roman"/>
          <w:color w:val="8080FF"/>
          <w:sz w:val="24"/>
          <w:szCs w:val="24"/>
        </w:rPr>
        <w:t>\n</w:t>
      </w:r>
      <w:r w:rsidRPr="00DC2286">
        <w:rPr>
          <w:rFonts w:ascii="Consolas" w:eastAsia="Times New Roman" w:hAnsi="Consolas" w:cs="Times New Roman"/>
          <w:color w:val="9AA83A"/>
          <w:sz w:val="24"/>
          <w:szCs w:val="24"/>
        </w:rPr>
        <w:t> SAMARPIT DUA 1900321290050 </w:t>
      </w:r>
      <w:r w:rsidRPr="00DC2286">
        <w:rPr>
          <w:rFonts w:ascii="Consolas" w:eastAsia="Times New Roman" w:hAnsi="Consolas" w:cs="Times New Roman"/>
          <w:color w:val="8080FF"/>
          <w:sz w:val="24"/>
          <w:szCs w:val="24"/>
        </w:rPr>
        <w:t>\n</w:t>
      </w:r>
      <w:r w:rsidRPr="00DC2286">
        <w:rPr>
          <w:rFonts w:ascii="Consolas" w:eastAsia="Times New Roman" w:hAnsi="Consolas" w:cs="Times New Roman"/>
          <w:color w:val="9AA83A"/>
          <w:sz w:val="24"/>
          <w:szCs w:val="24"/>
        </w:rPr>
        <w:t>Minimum Spanning Tree "</w:t>
      </w: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CE6700"/>
          <w:sz w:val="24"/>
          <w:szCs w:val="24"/>
        </w:rPr>
        <w:t>printf</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AA83A"/>
          <w:sz w:val="24"/>
          <w:szCs w:val="24"/>
        </w:rPr>
        <w:t>"</w:t>
      </w:r>
      <w:r w:rsidRPr="00DC2286">
        <w:rPr>
          <w:rFonts w:ascii="Consolas" w:eastAsia="Times New Roman" w:hAnsi="Consolas" w:cs="Times New Roman"/>
          <w:color w:val="8080FF"/>
          <w:sz w:val="24"/>
          <w:szCs w:val="24"/>
        </w:rPr>
        <w:t>\n</w:t>
      </w:r>
      <w:r w:rsidRPr="00DC2286">
        <w:rPr>
          <w:rFonts w:ascii="Consolas" w:eastAsia="Times New Roman" w:hAnsi="Consolas" w:cs="Times New Roman"/>
          <w:color w:val="9AA83A"/>
          <w:sz w:val="24"/>
          <w:szCs w:val="24"/>
        </w:rPr>
        <w:t>Enter number of vertices:"</w:t>
      </w:r>
      <w:r w:rsidRPr="00DC2286">
        <w:rPr>
          <w:rFonts w:ascii="Consolas" w:eastAsia="Times New Roman" w:hAnsi="Consolas" w:cs="Times New Roman"/>
          <w:color w:val="C5C8C6"/>
          <w:sz w:val="24"/>
          <w:szCs w:val="24"/>
        </w:rPr>
        <w:t>);</w:t>
      </w:r>
    </w:p>
    <w:p w:rsidR="00DC2286" w:rsidRPr="00DC2286" w:rsidRDefault="00DC2286"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CE6700"/>
          <w:sz w:val="24"/>
          <w:szCs w:val="24"/>
        </w:rPr>
        <w:t>scanf</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AA83A"/>
          <w:sz w:val="24"/>
          <w:szCs w:val="24"/>
        </w:rPr>
        <w:t>"</w:t>
      </w:r>
      <w:r w:rsidRPr="00DC2286">
        <w:rPr>
          <w:rFonts w:ascii="Consolas" w:eastAsia="Times New Roman" w:hAnsi="Consolas" w:cs="Times New Roman"/>
          <w:color w:val="8080FF"/>
          <w:sz w:val="24"/>
          <w:szCs w:val="24"/>
        </w:rPr>
        <w:t>%d</w:t>
      </w:r>
      <w:r w:rsidRPr="00DC2286">
        <w:rPr>
          <w:rFonts w:ascii="Consolas" w:eastAsia="Times New Roman" w:hAnsi="Consolas" w:cs="Times New Roman"/>
          <w:color w:val="9AA83A"/>
          <w:sz w:val="24"/>
          <w:szCs w:val="24"/>
        </w:rPr>
        <w: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76867"/>
          <w:sz w:val="24"/>
          <w:szCs w:val="24"/>
        </w:rPr>
        <w:t>&amp;</w:t>
      </w:r>
      <w:r w:rsidRPr="00DC2286">
        <w:rPr>
          <w:rFonts w:ascii="Consolas" w:eastAsia="Times New Roman" w:hAnsi="Consolas" w:cs="Times New Roman"/>
          <w:color w:val="6089B4"/>
          <w:sz w:val="24"/>
          <w:szCs w:val="24"/>
        </w:rPr>
        <w:t>n</w:t>
      </w:r>
      <w:r w:rsidRPr="00DC2286">
        <w:rPr>
          <w:rFonts w:ascii="Consolas" w:eastAsia="Times New Roman" w:hAnsi="Consolas" w:cs="Times New Roman"/>
          <w:color w:val="C5C8C6"/>
          <w:sz w:val="24"/>
          <w:szCs w:val="24"/>
        </w:rPr>
        <w:t>);</w:t>
      </w:r>
    </w:p>
    <w:p w:rsidR="00DC2286" w:rsidRPr="00DC2286" w:rsidRDefault="00DC2286"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CE6700"/>
          <w:sz w:val="24"/>
          <w:szCs w:val="24"/>
        </w:rPr>
        <w:t>printf</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AA83A"/>
          <w:sz w:val="24"/>
          <w:szCs w:val="24"/>
        </w:rPr>
        <w:t>"</w:t>
      </w:r>
      <w:r w:rsidRPr="00DC2286">
        <w:rPr>
          <w:rFonts w:ascii="Consolas" w:eastAsia="Times New Roman" w:hAnsi="Consolas" w:cs="Times New Roman"/>
          <w:color w:val="8080FF"/>
          <w:sz w:val="24"/>
          <w:szCs w:val="24"/>
        </w:rPr>
        <w:t>\n</w:t>
      </w:r>
      <w:r w:rsidRPr="00DC2286">
        <w:rPr>
          <w:rFonts w:ascii="Consolas" w:eastAsia="Times New Roman" w:hAnsi="Consolas" w:cs="Times New Roman"/>
          <w:color w:val="9AA83A"/>
          <w:sz w:val="24"/>
          <w:szCs w:val="24"/>
        </w:rPr>
        <w:t>Enter the adjacency matrix:</w:t>
      </w:r>
      <w:r w:rsidRPr="00DC2286">
        <w:rPr>
          <w:rFonts w:ascii="Consolas" w:eastAsia="Times New Roman" w:hAnsi="Consolas" w:cs="Times New Roman"/>
          <w:color w:val="8080FF"/>
          <w:sz w:val="24"/>
          <w:szCs w:val="24"/>
        </w:rPr>
        <w:t>\n</w:t>
      </w:r>
      <w:r w:rsidRPr="00DC2286">
        <w:rPr>
          <w:rFonts w:ascii="Consolas" w:eastAsia="Times New Roman" w:hAnsi="Consolas" w:cs="Times New Roman"/>
          <w:color w:val="9AA83A"/>
          <w:sz w:val="24"/>
          <w:szCs w:val="24"/>
        </w:rPr>
        <w:t>"</w:t>
      </w:r>
      <w:r w:rsidRPr="00DC2286">
        <w:rPr>
          <w:rFonts w:ascii="Consolas" w:eastAsia="Times New Roman" w:hAnsi="Consolas" w:cs="Times New Roman"/>
          <w:color w:val="C5C8C6"/>
          <w:sz w:val="24"/>
          <w:szCs w:val="24"/>
        </w:rPr>
        <w:t>);</w:t>
      </w:r>
    </w:p>
    <w:p w:rsidR="00DC2286" w:rsidRPr="00DC2286" w:rsidRDefault="00DC2286"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for</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0</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676867"/>
          <w:sz w:val="24"/>
          <w:szCs w:val="24"/>
        </w:rPr>
        <w:t>&lt;</w:t>
      </w:r>
      <w:r w:rsidRPr="00DC2286">
        <w:rPr>
          <w:rFonts w:ascii="Consolas" w:eastAsia="Times New Roman" w:hAnsi="Consolas" w:cs="Times New Roman"/>
          <w:color w:val="6089B4"/>
          <w:sz w:val="24"/>
          <w:szCs w:val="24"/>
        </w:rPr>
        <w:t>n</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for</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j</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0</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j</w:t>
      </w:r>
      <w:r w:rsidRPr="00DC2286">
        <w:rPr>
          <w:rFonts w:ascii="Consolas" w:eastAsia="Times New Roman" w:hAnsi="Consolas" w:cs="Times New Roman"/>
          <w:color w:val="676867"/>
          <w:sz w:val="24"/>
          <w:szCs w:val="24"/>
        </w:rPr>
        <w:t>&lt;</w:t>
      </w:r>
      <w:r w:rsidRPr="00DC2286">
        <w:rPr>
          <w:rFonts w:ascii="Consolas" w:eastAsia="Times New Roman" w:hAnsi="Consolas" w:cs="Times New Roman"/>
          <w:color w:val="6089B4"/>
          <w:sz w:val="24"/>
          <w:szCs w:val="24"/>
        </w:rPr>
        <w:t>n</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j</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CE6700"/>
          <w:sz w:val="24"/>
          <w:szCs w:val="24"/>
        </w:rPr>
        <w:t>scanf</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AA83A"/>
          <w:sz w:val="24"/>
          <w:szCs w:val="24"/>
        </w:rPr>
        <w:t>"</w:t>
      </w:r>
      <w:r w:rsidRPr="00DC2286">
        <w:rPr>
          <w:rFonts w:ascii="Consolas" w:eastAsia="Times New Roman" w:hAnsi="Consolas" w:cs="Times New Roman"/>
          <w:color w:val="8080FF"/>
          <w:sz w:val="24"/>
          <w:szCs w:val="24"/>
        </w:rPr>
        <w:t>%d</w:t>
      </w:r>
      <w:r w:rsidRPr="00DC2286">
        <w:rPr>
          <w:rFonts w:ascii="Consolas" w:eastAsia="Times New Roman" w:hAnsi="Consolas" w:cs="Times New Roman"/>
          <w:color w:val="9AA83A"/>
          <w:sz w:val="24"/>
          <w:szCs w:val="24"/>
        </w:rPr>
        <w: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76867"/>
          <w:sz w:val="24"/>
          <w:szCs w:val="24"/>
        </w:rPr>
        <w:t>&amp;</w:t>
      </w:r>
      <w:r w:rsidRPr="00DC2286">
        <w:rPr>
          <w:rFonts w:ascii="Consolas" w:eastAsia="Times New Roman" w:hAnsi="Consolas" w:cs="Times New Roman"/>
          <w:color w:val="6089B4"/>
          <w:sz w:val="24"/>
          <w:szCs w:val="24"/>
        </w:rPr>
        <w:t>G</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j</w:t>
      </w:r>
      <w:r w:rsidRPr="00DC2286">
        <w:rPr>
          <w:rFonts w:ascii="Consolas" w:eastAsia="Times New Roman" w:hAnsi="Consolas" w:cs="Times New Roman"/>
          <w:color w:val="C5C8C6"/>
          <w:sz w:val="24"/>
          <w:szCs w:val="24"/>
        </w:rPr>
        <w:t>]);</w:t>
      </w:r>
    </w:p>
    <w:p w:rsidR="00DC2286" w:rsidRPr="00DC2286" w:rsidRDefault="00DC2286"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CE6700"/>
          <w:sz w:val="24"/>
          <w:szCs w:val="24"/>
        </w:rPr>
        <w:t>kruskal</w:t>
      </w: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CE6700"/>
          <w:sz w:val="24"/>
          <w:szCs w:val="24"/>
        </w:rPr>
        <w:t>print</w:t>
      </w: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w:t>
      </w:r>
    </w:p>
    <w:p w:rsidR="00DC2286" w:rsidRPr="00DC2286" w:rsidRDefault="00DC2286"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9872A2"/>
          <w:sz w:val="24"/>
          <w:szCs w:val="24"/>
        </w:rPr>
        <w:t>void</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CE6700"/>
          <w:sz w:val="24"/>
          <w:szCs w:val="24"/>
        </w:rPr>
        <w:t>kruskal</w:t>
      </w: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int</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belongs</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CE6700"/>
          <w:sz w:val="24"/>
          <w:szCs w:val="24"/>
        </w:rPr>
        <w:t>MAX</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j</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cno1</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cno2</w:t>
      </w: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lastRenderedPageBreak/>
        <w:t>    </w:t>
      </w:r>
      <w:r w:rsidRPr="00DC2286">
        <w:rPr>
          <w:rFonts w:ascii="Consolas" w:eastAsia="Times New Roman" w:hAnsi="Consolas" w:cs="Times New Roman"/>
          <w:color w:val="6089B4"/>
          <w:sz w:val="24"/>
          <w:szCs w:val="24"/>
        </w:rPr>
        <w:t>elist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n</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0</w:t>
      </w:r>
      <w:r w:rsidRPr="00DC2286">
        <w:rPr>
          <w:rFonts w:ascii="Consolas" w:eastAsia="Times New Roman" w:hAnsi="Consolas" w:cs="Times New Roman"/>
          <w:color w:val="C5C8C6"/>
          <w:sz w:val="24"/>
          <w:szCs w:val="24"/>
        </w:rPr>
        <w:t>;</w:t>
      </w:r>
    </w:p>
    <w:p w:rsidR="00DC2286" w:rsidRPr="00DC2286" w:rsidRDefault="00DC2286"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for</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1</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676867"/>
          <w:sz w:val="24"/>
          <w:szCs w:val="24"/>
        </w:rPr>
        <w:t>&lt;</w:t>
      </w:r>
      <w:r w:rsidRPr="00DC2286">
        <w:rPr>
          <w:rFonts w:ascii="Consolas" w:eastAsia="Times New Roman" w:hAnsi="Consolas" w:cs="Times New Roman"/>
          <w:color w:val="6089B4"/>
          <w:sz w:val="24"/>
          <w:szCs w:val="24"/>
        </w:rPr>
        <w:t>n</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for</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j</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0</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j</w:t>
      </w:r>
      <w:r w:rsidRPr="00DC2286">
        <w:rPr>
          <w:rFonts w:ascii="Consolas" w:eastAsia="Times New Roman" w:hAnsi="Consolas" w:cs="Times New Roman"/>
          <w:color w:val="676867"/>
          <w:sz w:val="24"/>
          <w:szCs w:val="24"/>
        </w:rPr>
        <w:t>&lt;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j</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if</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G</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j</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0</w:t>
      </w: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elist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data</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elist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n</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u</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elist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data</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elist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n</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v</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j</w:t>
      </w: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elist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data</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elist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n</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w</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G</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j</w:t>
      </w: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elist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n</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p>
    <w:p w:rsidR="00DC2286" w:rsidRPr="00DC2286" w:rsidRDefault="00DC2286"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CE6700"/>
          <w:sz w:val="24"/>
          <w:szCs w:val="24"/>
        </w:rPr>
        <w:t>sort</w:t>
      </w:r>
      <w:r w:rsidRPr="00DC2286">
        <w:rPr>
          <w:rFonts w:ascii="Consolas" w:eastAsia="Times New Roman" w:hAnsi="Consolas" w:cs="Times New Roman"/>
          <w:color w:val="C5C8C6"/>
          <w:sz w:val="24"/>
          <w:szCs w:val="24"/>
        </w:rPr>
        <w:t>();</w:t>
      </w:r>
    </w:p>
    <w:p w:rsidR="00DC2286" w:rsidRPr="00DC2286" w:rsidRDefault="00DC2286"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for</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0</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676867"/>
          <w:sz w:val="24"/>
          <w:szCs w:val="24"/>
        </w:rPr>
        <w:t>&lt;</w:t>
      </w:r>
      <w:r w:rsidRPr="00DC2286">
        <w:rPr>
          <w:rFonts w:ascii="Consolas" w:eastAsia="Times New Roman" w:hAnsi="Consolas" w:cs="Times New Roman"/>
          <w:color w:val="6089B4"/>
          <w:sz w:val="24"/>
          <w:szCs w:val="24"/>
        </w:rPr>
        <w:t>n</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belongs</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C5C8C6"/>
          <w:sz w:val="24"/>
          <w:szCs w:val="24"/>
        </w:rPr>
        <w:t>;</w:t>
      </w:r>
    </w:p>
    <w:p w:rsidR="00DC2286" w:rsidRPr="00DC2286" w:rsidRDefault="00DC2286"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spanlist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n</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0</w:t>
      </w:r>
      <w:r w:rsidRPr="00DC2286">
        <w:rPr>
          <w:rFonts w:ascii="Consolas" w:eastAsia="Times New Roman" w:hAnsi="Consolas" w:cs="Times New Roman"/>
          <w:color w:val="C5C8C6"/>
          <w:sz w:val="24"/>
          <w:szCs w:val="24"/>
        </w:rPr>
        <w:t>;</w:t>
      </w:r>
    </w:p>
    <w:p w:rsidR="00DC2286" w:rsidRPr="00DC2286" w:rsidRDefault="00DC2286"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for</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0</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676867"/>
          <w:sz w:val="24"/>
          <w:szCs w:val="24"/>
        </w:rPr>
        <w:t>&lt;</w:t>
      </w:r>
      <w:r w:rsidRPr="00DC2286">
        <w:rPr>
          <w:rFonts w:ascii="Consolas" w:eastAsia="Times New Roman" w:hAnsi="Consolas" w:cs="Times New Roman"/>
          <w:color w:val="6089B4"/>
          <w:sz w:val="24"/>
          <w:szCs w:val="24"/>
        </w:rPr>
        <w:t>elist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n</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cno1</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CE6700"/>
          <w:sz w:val="24"/>
          <w:szCs w:val="24"/>
        </w:rPr>
        <w:t>find</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belongs</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elist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data</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u</w:t>
      </w: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cno2</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CE6700"/>
          <w:sz w:val="24"/>
          <w:szCs w:val="24"/>
        </w:rPr>
        <w:t>find</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belongs</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elist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data</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v</w:t>
      </w:r>
      <w:r w:rsidRPr="00DC2286">
        <w:rPr>
          <w:rFonts w:ascii="Consolas" w:eastAsia="Times New Roman" w:hAnsi="Consolas" w:cs="Times New Roman"/>
          <w:color w:val="C5C8C6"/>
          <w:sz w:val="24"/>
          <w:szCs w:val="24"/>
        </w:rPr>
        <w:t>);</w:t>
      </w:r>
    </w:p>
    <w:p w:rsidR="00DC2286" w:rsidRPr="00DC2286" w:rsidRDefault="00DC2286"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if</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cno1</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cno2</w:t>
      </w: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spanlist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data</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spanlist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n</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elist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data</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spanlist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n</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spanlist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n</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1</w:t>
      </w: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CE6700"/>
          <w:sz w:val="24"/>
          <w:szCs w:val="24"/>
        </w:rPr>
        <w:t>union1</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belongs</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cno1</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cno2</w:t>
      </w: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w:t>
      </w:r>
    </w:p>
    <w:p w:rsidR="00DC2286" w:rsidRPr="00DC2286" w:rsidRDefault="00DC2286"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9872A2"/>
          <w:sz w:val="24"/>
          <w:szCs w:val="24"/>
        </w:rPr>
        <w:t>int</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CE6700"/>
          <w:sz w:val="24"/>
          <w:szCs w:val="24"/>
        </w:rPr>
        <w:t>find</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int</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belongs</w:t>
      </w:r>
      <w:r w:rsidRPr="00DC2286">
        <w:rPr>
          <w:rFonts w:ascii="Consolas" w:eastAsia="Times New Roman" w:hAnsi="Consolas" w:cs="Times New Roman"/>
          <w:color w:val="9872A2"/>
          <w:sz w:val="24"/>
          <w:szCs w:val="24"/>
        </w:rPr>
        <w: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int</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vertexno</w:t>
      </w: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return</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belongs</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vertexno</w:t>
      </w: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w:t>
      </w:r>
    </w:p>
    <w:p w:rsidR="00DC2286" w:rsidRPr="00DC2286" w:rsidRDefault="00DC2286"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9872A2"/>
          <w:sz w:val="24"/>
          <w:szCs w:val="24"/>
        </w:rPr>
        <w:t>void</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CE6700"/>
          <w:sz w:val="24"/>
          <w:szCs w:val="24"/>
        </w:rPr>
        <w:t>union1</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int</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belongs</w:t>
      </w:r>
      <w:r w:rsidRPr="00DC2286">
        <w:rPr>
          <w:rFonts w:ascii="Consolas" w:eastAsia="Times New Roman" w:hAnsi="Consolas" w:cs="Times New Roman"/>
          <w:color w:val="9872A2"/>
          <w:sz w:val="24"/>
          <w:szCs w:val="24"/>
        </w:rPr>
        <w: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int</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c1</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int</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c2</w:t>
      </w: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int</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C5C8C6"/>
          <w:sz w:val="24"/>
          <w:szCs w:val="24"/>
        </w:rPr>
        <w:t>;</w:t>
      </w:r>
    </w:p>
    <w:p w:rsidR="00DC2286" w:rsidRPr="00DC2286" w:rsidRDefault="00DC2286"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for</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0</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676867"/>
          <w:sz w:val="24"/>
          <w:szCs w:val="24"/>
        </w:rPr>
        <w:t>&lt;</w:t>
      </w:r>
      <w:r w:rsidRPr="00DC2286">
        <w:rPr>
          <w:rFonts w:ascii="Consolas" w:eastAsia="Times New Roman" w:hAnsi="Consolas" w:cs="Times New Roman"/>
          <w:color w:val="6089B4"/>
          <w:sz w:val="24"/>
          <w:szCs w:val="24"/>
        </w:rPr>
        <w:t>n</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if</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belongs</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c2</w:t>
      </w: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belongs</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c1</w:t>
      </w: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w:t>
      </w:r>
    </w:p>
    <w:p w:rsidR="00DC2286" w:rsidRPr="00DC2286" w:rsidRDefault="00DC2286"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9872A2"/>
          <w:sz w:val="24"/>
          <w:szCs w:val="24"/>
        </w:rPr>
        <w:t>void</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CE6700"/>
          <w:sz w:val="24"/>
          <w:szCs w:val="24"/>
        </w:rPr>
        <w:t>sort</w:t>
      </w: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int</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j</w:t>
      </w: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B0000"/>
          <w:sz w:val="24"/>
          <w:szCs w:val="24"/>
        </w:rPr>
        <w:t>edge</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temp</w:t>
      </w:r>
      <w:r w:rsidRPr="00DC2286">
        <w:rPr>
          <w:rFonts w:ascii="Consolas" w:eastAsia="Times New Roman" w:hAnsi="Consolas" w:cs="Times New Roman"/>
          <w:color w:val="C5C8C6"/>
          <w:sz w:val="24"/>
          <w:szCs w:val="24"/>
        </w:rPr>
        <w:t>;</w:t>
      </w:r>
    </w:p>
    <w:p w:rsidR="00DC2286" w:rsidRPr="00DC2286" w:rsidRDefault="00DC2286"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for</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1</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676867"/>
          <w:sz w:val="24"/>
          <w:szCs w:val="24"/>
        </w:rPr>
        <w:t>&lt;</w:t>
      </w:r>
      <w:r w:rsidRPr="00DC2286">
        <w:rPr>
          <w:rFonts w:ascii="Consolas" w:eastAsia="Times New Roman" w:hAnsi="Consolas" w:cs="Times New Roman"/>
          <w:color w:val="6089B4"/>
          <w:sz w:val="24"/>
          <w:szCs w:val="24"/>
        </w:rPr>
        <w:t>elist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n</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for</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j</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0</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j</w:t>
      </w:r>
      <w:r w:rsidRPr="00DC2286">
        <w:rPr>
          <w:rFonts w:ascii="Consolas" w:eastAsia="Times New Roman" w:hAnsi="Consolas" w:cs="Times New Roman"/>
          <w:color w:val="676867"/>
          <w:sz w:val="24"/>
          <w:szCs w:val="24"/>
        </w:rPr>
        <w:t>&lt;</w:t>
      </w:r>
      <w:r w:rsidRPr="00DC2286">
        <w:rPr>
          <w:rFonts w:ascii="Consolas" w:eastAsia="Times New Roman" w:hAnsi="Consolas" w:cs="Times New Roman"/>
          <w:color w:val="6089B4"/>
          <w:sz w:val="24"/>
          <w:szCs w:val="24"/>
        </w:rPr>
        <w:t>elist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n</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1</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j</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if</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elist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data</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j</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w</w:t>
      </w:r>
      <w:r w:rsidRPr="00DC2286">
        <w:rPr>
          <w:rFonts w:ascii="Consolas" w:eastAsia="Times New Roman" w:hAnsi="Consolas" w:cs="Times New Roman"/>
          <w:color w:val="676867"/>
          <w:sz w:val="24"/>
          <w:szCs w:val="24"/>
        </w:rPr>
        <w:t>&gt;</w:t>
      </w:r>
      <w:r w:rsidRPr="00DC2286">
        <w:rPr>
          <w:rFonts w:ascii="Consolas" w:eastAsia="Times New Roman" w:hAnsi="Consolas" w:cs="Times New Roman"/>
          <w:color w:val="6089B4"/>
          <w:sz w:val="24"/>
          <w:szCs w:val="24"/>
        </w:rPr>
        <w:t>elist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data</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j</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1</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w</w:t>
      </w: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temp</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elist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data</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j</w:t>
      </w: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elist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data</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j</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elist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data</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j</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1</w:t>
      </w: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elist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data</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j</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1</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temp</w:t>
      </w: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w:t>
      </w:r>
    </w:p>
    <w:p w:rsidR="00DC2286" w:rsidRPr="00DC2286" w:rsidRDefault="00DC2286"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9872A2"/>
          <w:sz w:val="24"/>
          <w:szCs w:val="24"/>
        </w:rPr>
        <w:t>void</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CE6700"/>
          <w:sz w:val="24"/>
          <w:szCs w:val="24"/>
        </w:rPr>
        <w:t>print</w:t>
      </w: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int</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cost</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0</w:t>
      </w:r>
      <w:r w:rsidRPr="00DC2286">
        <w:rPr>
          <w:rFonts w:ascii="Consolas" w:eastAsia="Times New Roman" w:hAnsi="Consolas" w:cs="Times New Roman"/>
          <w:color w:val="C5C8C6"/>
          <w:sz w:val="24"/>
          <w:szCs w:val="24"/>
        </w:rPr>
        <w:t>;</w:t>
      </w:r>
    </w:p>
    <w:p w:rsidR="00DC2286" w:rsidRPr="00DC2286" w:rsidRDefault="00DC2286"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for</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0</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676867"/>
          <w:sz w:val="24"/>
          <w:szCs w:val="24"/>
        </w:rPr>
        <w:t>&lt;</w:t>
      </w:r>
      <w:r w:rsidRPr="00DC2286">
        <w:rPr>
          <w:rFonts w:ascii="Consolas" w:eastAsia="Times New Roman" w:hAnsi="Consolas" w:cs="Times New Roman"/>
          <w:color w:val="6089B4"/>
          <w:sz w:val="24"/>
          <w:szCs w:val="24"/>
        </w:rPr>
        <w:t>spanlist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n</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CE6700"/>
          <w:sz w:val="24"/>
          <w:szCs w:val="24"/>
        </w:rPr>
        <w:t>printf</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AA83A"/>
          <w:sz w:val="24"/>
          <w:szCs w:val="24"/>
        </w:rPr>
        <w:t>"</w:t>
      </w:r>
      <w:r w:rsidRPr="00DC2286">
        <w:rPr>
          <w:rFonts w:ascii="Consolas" w:eastAsia="Times New Roman" w:hAnsi="Consolas" w:cs="Times New Roman"/>
          <w:color w:val="8080FF"/>
          <w:sz w:val="24"/>
          <w:szCs w:val="24"/>
        </w:rPr>
        <w:t>\n%d\t%d\t%d</w:t>
      </w:r>
      <w:r w:rsidRPr="00DC2286">
        <w:rPr>
          <w:rFonts w:ascii="Consolas" w:eastAsia="Times New Roman" w:hAnsi="Consolas" w:cs="Times New Roman"/>
          <w:color w:val="9AA83A"/>
          <w:sz w:val="24"/>
          <w:szCs w:val="24"/>
        </w:rPr>
        <w: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spanlist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data</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u</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spanlist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data</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v</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spanlist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data</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w</w:t>
      </w: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cost</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cost</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spanlist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data</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w</w:t>
      </w: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p>
    <w:p w:rsidR="00DC2286" w:rsidRPr="00DC2286" w:rsidRDefault="00DC2286"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CE6700"/>
          <w:sz w:val="24"/>
          <w:szCs w:val="24"/>
        </w:rPr>
        <w:t>printf</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AA83A"/>
          <w:sz w:val="24"/>
          <w:szCs w:val="24"/>
        </w:rPr>
        <w:t>"</w:t>
      </w:r>
      <w:r w:rsidRPr="00DC2286">
        <w:rPr>
          <w:rFonts w:ascii="Consolas" w:eastAsia="Times New Roman" w:hAnsi="Consolas" w:cs="Times New Roman"/>
          <w:color w:val="8080FF"/>
          <w:sz w:val="24"/>
          <w:szCs w:val="24"/>
        </w:rPr>
        <w:t>\n\n</w:t>
      </w:r>
      <w:r w:rsidRPr="00DC2286">
        <w:rPr>
          <w:rFonts w:ascii="Consolas" w:eastAsia="Times New Roman" w:hAnsi="Consolas" w:cs="Times New Roman"/>
          <w:color w:val="9AA83A"/>
          <w:sz w:val="24"/>
          <w:szCs w:val="24"/>
        </w:rPr>
        <w:t>Cost of the spanning tree=</w:t>
      </w:r>
      <w:r w:rsidRPr="00DC2286">
        <w:rPr>
          <w:rFonts w:ascii="Consolas" w:eastAsia="Times New Roman" w:hAnsi="Consolas" w:cs="Times New Roman"/>
          <w:color w:val="8080FF"/>
          <w:sz w:val="24"/>
          <w:szCs w:val="24"/>
        </w:rPr>
        <w:t>%d</w:t>
      </w:r>
      <w:r w:rsidRPr="00DC2286">
        <w:rPr>
          <w:rFonts w:ascii="Consolas" w:eastAsia="Times New Roman" w:hAnsi="Consolas" w:cs="Times New Roman"/>
          <w:color w:val="9AA83A"/>
          <w:sz w:val="24"/>
          <w:szCs w:val="24"/>
        </w:rPr>
        <w: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cost</w:t>
      </w:r>
      <w:r w:rsidRPr="00DC2286">
        <w:rPr>
          <w:rFonts w:ascii="Consolas" w:eastAsia="Times New Roman" w:hAnsi="Consolas" w:cs="Times New Roman"/>
          <w:color w:val="C5C8C6"/>
          <w:sz w:val="24"/>
          <w:szCs w:val="24"/>
        </w:rPr>
        <w:t>);</w:t>
      </w:r>
    </w:p>
    <w:p w:rsidR="00DC2286" w:rsidRPr="00DC2286" w:rsidRDefault="002351E9"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w:t>
      </w:r>
    </w:p>
    <w:p w:rsidR="00DC2286" w:rsidRPr="00DC2286" w:rsidRDefault="00DC2286" w:rsidP="00F34839">
      <w:pPr>
        <w:pStyle w:val="ListParagraph"/>
        <w:numPr>
          <w:ilvl w:val="0"/>
          <w:numId w:val="10"/>
        </w:numPr>
        <w:shd w:val="clear" w:color="auto" w:fill="1E1E1E"/>
        <w:spacing w:after="0" w:line="330" w:lineRule="atLeast"/>
        <w:rPr>
          <w:rFonts w:ascii="Consolas" w:eastAsia="Times New Roman" w:hAnsi="Consolas" w:cs="Times New Roman"/>
          <w:color w:val="C5C8C6"/>
          <w:sz w:val="24"/>
          <w:szCs w:val="24"/>
        </w:rPr>
      </w:pPr>
    </w:p>
    <w:p w:rsidR="00DC2286" w:rsidRPr="00DC2286" w:rsidRDefault="00DC2286" w:rsidP="00DC2286">
      <w:pPr>
        <w:pStyle w:val="ListParagraph"/>
        <w:ind w:left="360"/>
        <w:jc w:val="both"/>
        <w:rPr>
          <w:b/>
        </w:rPr>
      </w:pPr>
    </w:p>
    <w:p w:rsidR="00D01984" w:rsidRDefault="002351E9" w:rsidP="00DC2286">
      <w:pPr>
        <w:pStyle w:val="ListParagraph"/>
        <w:ind w:left="360"/>
        <w:jc w:val="both"/>
        <w:rPr>
          <w:b/>
        </w:rPr>
      </w:pPr>
      <w:r w:rsidRPr="00DC2286">
        <w:rPr>
          <w:b/>
          <w:color w:val="FF0000"/>
        </w:rPr>
        <w:t>OUTPUT</w:t>
      </w:r>
      <w:r w:rsidRPr="00DC2286">
        <w:rPr>
          <w:b/>
        </w:rPr>
        <w:t xml:space="preserve">: </w:t>
      </w:r>
    </w:p>
    <w:p w:rsidR="00DC2286" w:rsidRPr="00DC2286" w:rsidRDefault="002351E9" w:rsidP="00DC2286">
      <w:pPr>
        <w:pStyle w:val="ListParagraph"/>
        <w:ind w:left="360"/>
        <w:jc w:val="both"/>
        <w:rPr>
          <w:b/>
        </w:rPr>
        <w:sectPr w:rsidR="00DC2286" w:rsidRPr="00DC2286" w:rsidSect="00A83BC6">
          <w:headerReference w:type="default" r:id="rId50"/>
          <w:footerReference w:type="default" r:id="rId51"/>
          <w:pgSz w:w="12240" w:h="15840"/>
          <w:pgMar w:top="1440" w:right="1440" w:bottom="1440" w:left="1440" w:header="720" w:footer="720" w:gutter="0"/>
          <w:cols w:space="720"/>
          <w:docGrid w:linePitch="360"/>
        </w:sectPr>
      </w:pPr>
      <w:r>
        <w:rPr>
          <w:b/>
          <w:noProof/>
        </w:rPr>
        <w:drawing>
          <wp:inline distT="0" distB="0" distL="0" distR="0">
            <wp:extent cx="3800475" cy="2876550"/>
            <wp:effectExtent l="19050" t="0" r="9525" b="0"/>
            <wp:docPr id="1606909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09704" name="Picture 1"/>
                    <pic:cNvPicPr>
                      <a:picLocks noChangeAspect="1" noChangeArrowheads="1"/>
                    </pic:cNvPicPr>
                  </pic:nvPicPr>
                  <pic:blipFill>
                    <a:blip r:embed="rId52"/>
                    <a:stretch>
                      <a:fillRect/>
                    </a:stretch>
                  </pic:blipFill>
                  <pic:spPr bwMode="auto">
                    <a:xfrm>
                      <a:off x="0" y="0"/>
                      <a:ext cx="3800475" cy="2876550"/>
                    </a:xfrm>
                    <a:prstGeom prst="rect">
                      <a:avLst/>
                    </a:prstGeom>
                    <a:noFill/>
                    <a:ln w="9525">
                      <a:noFill/>
                      <a:miter lim="800000"/>
                      <a:headEnd/>
                      <a:tailEnd/>
                    </a:ln>
                  </pic:spPr>
                </pic:pic>
              </a:graphicData>
            </a:graphic>
          </wp:inline>
        </w:drawing>
      </w:r>
    </w:p>
    <w:p w:rsidR="002F7D34" w:rsidRPr="00F34839" w:rsidRDefault="00F34839" w:rsidP="00F34839">
      <w:pPr>
        <w:jc w:val="center"/>
        <w:rPr>
          <w:b/>
          <w:sz w:val="44"/>
        </w:rPr>
      </w:pPr>
      <w:r w:rsidRPr="00F34839">
        <w:rPr>
          <w:b/>
          <w:sz w:val="44"/>
        </w:rPr>
        <w:lastRenderedPageBreak/>
        <w:t>PRACTICAL - 10</w:t>
      </w:r>
    </w:p>
    <w:p w:rsidR="002F7D34" w:rsidRPr="002F7D34" w:rsidRDefault="002351E9" w:rsidP="002F7D34">
      <w:r w:rsidRPr="002F7D34">
        <w:rPr>
          <w:color w:val="FF0000"/>
        </w:rPr>
        <w:t>OBJECTIVE:</w:t>
      </w:r>
      <w:r>
        <w:rPr>
          <w:color w:val="FF0000"/>
        </w:rPr>
        <w:t xml:space="preserve"> </w:t>
      </w:r>
      <w:r w:rsidRPr="002F7D34">
        <w:t>Write a program in C for fi</w:t>
      </w:r>
      <w:r>
        <w:t>nding shortest path in a graph.</w:t>
      </w:r>
    </w:p>
    <w:p w:rsidR="002F7D34" w:rsidRPr="002F7D34" w:rsidRDefault="002351E9" w:rsidP="002F7D34">
      <w:r w:rsidRPr="002F7D34">
        <w:t>T</w:t>
      </w:r>
      <w:r w:rsidRPr="002F7D34">
        <w:rPr>
          <w:color w:val="FF0000"/>
        </w:rPr>
        <w:t>HEORY:</w:t>
      </w:r>
      <w:r w:rsidRPr="002F7D34">
        <w:t>One algorithm for finding the shortest path from a starting node to a target node in a weighted graph is Dijkstra’s algorithm. The algorithm creates a tree of shortest paths from the starting vertex, the source, to all other points in the graph.</w:t>
      </w:r>
    </w:p>
    <w:p w:rsidR="002F7D34" w:rsidRPr="002F7D34" w:rsidRDefault="002F7D34" w:rsidP="002F7D34"/>
    <w:p w:rsidR="002F7D34" w:rsidRPr="002F7D34" w:rsidRDefault="002351E9" w:rsidP="002F7D34">
      <w:pPr>
        <w:rPr>
          <w:color w:val="FF0000"/>
        </w:rPr>
      </w:pPr>
      <w:r w:rsidRPr="002F7D34">
        <w:rPr>
          <w:color w:val="FF0000"/>
        </w:rPr>
        <w:t xml:space="preserve">ALGORITHM:  </w:t>
      </w:r>
    </w:p>
    <w:p w:rsidR="002F7D34" w:rsidRPr="002F7D34" w:rsidRDefault="002351E9" w:rsidP="002F7D34">
      <w:pPr>
        <w:rPr>
          <w:b/>
        </w:rPr>
      </w:pPr>
      <w:r w:rsidRPr="002F7D34">
        <w:rPr>
          <w:b/>
        </w:rPr>
        <w:t>Dijkstra’s Algorithm:</w:t>
      </w:r>
    </w:p>
    <w:p w:rsidR="002F7D34" w:rsidRPr="002F7D34" w:rsidRDefault="002351E9" w:rsidP="002F7D34">
      <w:r w:rsidRPr="002F7D34">
        <w:t>1. Create cost matrix C[ ][ ] from adjacency matrix adj[ ][ ]. C[i][j] is the cost of going from vertex i to vertex j. If there is no edge between vertices i and j then C[i][j] is infinity.</w:t>
      </w:r>
    </w:p>
    <w:p w:rsidR="002F7D34" w:rsidRPr="002F7D34" w:rsidRDefault="002351E9" w:rsidP="002F7D34">
      <w:r w:rsidRPr="002F7D34">
        <w:t xml:space="preserve"> </w:t>
      </w:r>
    </w:p>
    <w:p w:rsidR="002F7D34" w:rsidRPr="002F7D34" w:rsidRDefault="002351E9" w:rsidP="002F7D34">
      <w:r w:rsidRPr="002F7D34">
        <w:t>2. Array visited[ ] is initialized to zero.</w:t>
      </w:r>
    </w:p>
    <w:p w:rsidR="002F7D34" w:rsidRPr="002F7D34" w:rsidRDefault="002351E9" w:rsidP="002F7D34">
      <w:r w:rsidRPr="002F7D34">
        <w:t xml:space="preserve">               for(i=0;i&lt;n;i++)</w:t>
      </w:r>
    </w:p>
    <w:p w:rsidR="002F7D34" w:rsidRPr="002F7D34" w:rsidRDefault="002351E9" w:rsidP="002F7D34">
      <w:r w:rsidRPr="002F7D34">
        <w:t xml:space="preserve">                              visited[i]=0;</w:t>
      </w:r>
    </w:p>
    <w:p w:rsidR="002F7D34" w:rsidRPr="002F7D34" w:rsidRDefault="002351E9" w:rsidP="002F7D34">
      <w:r w:rsidRPr="002F7D34">
        <w:t xml:space="preserve"> </w:t>
      </w:r>
    </w:p>
    <w:p w:rsidR="002F7D34" w:rsidRPr="002F7D34" w:rsidRDefault="002351E9" w:rsidP="002F7D34">
      <w:r w:rsidRPr="002F7D34">
        <w:t>3. If the vertex 0 is the source vertex then visited[0] is marked as 1.</w:t>
      </w:r>
    </w:p>
    <w:p w:rsidR="002F7D34" w:rsidRPr="002F7D34" w:rsidRDefault="002351E9" w:rsidP="002F7D34">
      <w:r w:rsidRPr="002F7D34">
        <w:t xml:space="preserve"> </w:t>
      </w:r>
    </w:p>
    <w:p w:rsidR="002F7D34" w:rsidRPr="002F7D34" w:rsidRDefault="002351E9" w:rsidP="002F7D34">
      <w:r w:rsidRPr="002F7D34">
        <w:t>4. Create the distance matrix, by storing the cost of vertices from vertex no. 0 to n-1 from the source vertex 0.</w:t>
      </w:r>
    </w:p>
    <w:p w:rsidR="002F7D34" w:rsidRPr="002F7D34" w:rsidRDefault="002351E9" w:rsidP="002F7D34">
      <w:r w:rsidRPr="002F7D34">
        <w:t xml:space="preserve">               for(i=1;i&lt;n;i++)</w:t>
      </w:r>
    </w:p>
    <w:p w:rsidR="002F7D34" w:rsidRPr="002F7D34" w:rsidRDefault="002351E9" w:rsidP="002F7D34">
      <w:r w:rsidRPr="002F7D34">
        <w:t xml:space="preserve">                              distance[i]=cost[0][i];</w:t>
      </w:r>
    </w:p>
    <w:p w:rsidR="002F7D34" w:rsidRPr="002F7D34" w:rsidRDefault="002351E9" w:rsidP="002F7D34">
      <w:r w:rsidRPr="002F7D34">
        <w:t>Initially, distance of source vertex is taken as 0. i.e. distance[0]=0;</w:t>
      </w:r>
    </w:p>
    <w:p w:rsidR="002F7D34" w:rsidRPr="002F7D34" w:rsidRDefault="002351E9" w:rsidP="002F7D34">
      <w:r w:rsidRPr="002F7D34">
        <w:t xml:space="preserve"> </w:t>
      </w:r>
    </w:p>
    <w:p w:rsidR="002F7D34" w:rsidRPr="002F7D34" w:rsidRDefault="002351E9" w:rsidP="002F7D34">
      <w:r w:rsidRPr="002F7D34">
        <w:t>5. for(i=1;i&lt;n;i++)</w:t>
      </w:r>
    </w:p>
    <w:p w:rsidR="002F7D34" w:rsidRPr="002F7D34" w:rsidRDefault="002351E9" w:rsidP="002F7D34">
      <w:r w:rsidRPr="002F7D34">
        <w:t>Choose a vertex w, such that distance[w] is minimum and visited[w] is 0. Mark visited[w] as 1.</w:t>
      </w:r>
    </w:p>
    <w:p w:rsidR="002F7D34" w:rsidRPr="002F7D34" w:rsidRDefault="002351E9" w:rsidP="002F7D34">
      <w:r w:rsidRPr="002F7D34">
        <w:t>Recalculate the shortest distance of remaining vertices from the source.</w:t>
      </w:r>
    </w:p>
    <w:p w:rsidR="002F7D34" w:rsidRPr="002F7D34" w:rsidRDefault="002351E9" w:rsidP="002F7D34">
      <w:r w:rsidRPr="002F7D34">
        <w:t>Only, the vertices not marked as 1 in array visited[ ] should be considered for recalculation of distance. i.e. for each vertex v</w:t>
      </w:r>
    </w:p>
    <w:p w:rsidR="002F7D34" w:rsidRPr="002F7D34" w:rsidRDefault="002351E9" w:rsidP="002F7D34">
      <w:r w:rsidRPr="002F7D34">
        <w:t xml:space="preserve">               if(visited[v]==0)</w:t>
      </w:r>
    </w:p>
    <w:p w:rsidR="002F7D34" w:rsidRPr="002F7D34" w:rsidRDefault="002351E9" w:rsidP="002F7D34">
      <w:r w:rsidRPr="002F7D34">
        <w:t xml:space="preserve">                              distance[v]=min(distance[v],</w:t>
      </w:r>
    </w:p>
    <w:p w:rsidR="00D01984" w:rsidRPr="002F7D34" w:rsidRDefault="002351E9" w:rsidP="002F7D34">
      <w:r w:rsidRPr="002F7D34">
        <w:lastRenderedPageBreak/>
        <w:t xml:space="preserve">                              distance[w]+cost[w][v])</w:t>
      </w:r>
    </w:p>
    <w:p w:rsidR="00D01984" w:rsidRPr="002F7D34" w:rsidRDefault="00D01984" w:rsidP="00D01984"/>
    <w:p w:rsidR="00D01984" w:rsidRPr="00D01984" w:rsidRDefault="00D01984" w:rsidP="00D01984">
      <w:pPr>
        <w:rPr>
          <w:color w:val="FF0000"/>
        </w:rPr>
      </w:pPr>
    </w:p>
    <w:p w:rsidR="00D01984" w:rsidRDefault="002351E9" w:rsidP="00F34839">
      <w:pPr>
        <w:pStyle w:val="ListParagraph"/>
        <w:numPr>
          <w:ilvl w:val="0"/>
          <w:numId w:val="10"/>
        </w:numPr>
        <w:rPr>
          <w:b/>
          <w:color w:val="FF0000"/>
        </w:rPr>
      </w:pPr>
      <w:r w:rsidRPr="00D01984">
        <w:rPr>
          <w:b/>
          <w:color w:val="FF0000"/>
        </w:rPr>
        <w:t>IMPLEMENTATION</w:t>
      </w:r>
      <w:r w:rsidR="002F7D34">
        <w:rPr>
          <w:b/>
          <w:color w:val="FF0000"/>
        </w:rPr>
        <w:t xml:space="preserve">: </w:t>
      </w:r>
    </w:p>
    <w:p w:rsidR="002F7D34" w:rsidRDefault="002351E9" w:rsidP="00F34839">
      <w:pPr>
        <w:pStyle w:val="ListParagraph"/>
        <w:numPr>
          <w:ilvl w:val="0"/>
          <w:numId w:val="10"/>
        </w:numPr>
        <w:rPr>
          <w:b/>
          <w:color w:val="FF0000"/>
        </w:rPr>
      </w:pPr>
      <w:r>
        <w:rPr>
          <w:b/>
          <w:noProof/>
          <w:color w:val="FF0000"/>
        </w:rPr>
        <w:drawing>
          <wp:inline distT="0" distB="0" distL="0" distR="0">
            <wp:extent cx="5943600" cy="6414567"/>
            <wp:effectExtent l="19050" t="0" r="0" b="0"/>
            <wp:docPr id="3797158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15879" name="Picture 4"/>
                    <pic:cNvPicPr>
                      <a:picLocks noChangeAspect="1" noChangeArrowheads="1"/>
                    </pic:cNvPicPr>
                  </pic:nvPicPr>
                  <pic:blipFill>
                    <a:blip r:embed="rId53"/>
                    <a:stretch>
                      <a:fillRect/>
                    </a:stretch>
                  </pic:blipFill>
                  <pic:spPr bwMode="auto">
                    <a:xfrm>
                      <a:off x="0" y="0"/>
                      <a:ext cx="5943600" cy="6414567"/>
                    </a:xfrm>
                    <a:prstGeom prst="rect">
                      <a:avLst/>
                    </a:prstGeom>
                    <a:noFill/>
                    <a:ln w="9525">
                      <a:noFill/>
                      <a:miter lim="800000"/>
                      <a:headEnd/>
                      <a:tailEnd/>
                    </a:ln>
                  </pic:spPr>
                </pic:pic>
              </a:graphicData>
            </a:graphic>
          </wp:inline>
        </w:drawing>
      </w:r>
    </w:p>
    <w:p w:rsidR="002F7D34" w:rsidRDefault="002351E9" w:rsidP="00F34839">
      <w:pPr>
        <w:pStyle w:val="ListParagraph"/>
        <w:numPr>
          <w:ilvl w:val="0"/>
          <w:numId w:val="10"/>
        </w:numPr>
        <w:rPr>
          <w:b/>
          <w:color w:val="FF0000"/>
        </w:rPr>
      </w:pPr>
      <w:r>
        <w:rPr>
          <w:b/>
          <w:noProof/>
          <w:color w:val="FF0000"/>
        </w:rPr>
        <w:lastRenderedPageBreak/>
        <w:drawing>
          <wp:inline distT="0" distB="0" distL="0" distR="0">
            <wp:extent cx="5943600" cy="6026663"/>
            <wp:effectExtent l="19050" t="0" r="0" b="0"/>
            <wp:docPr id="9735613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61333" name="Picture 7"/>
                    <pic:cNvPicPr>
                      <a:picLocks noChangeAspect="1" noChangeArrowheads="1"/>
                    </pic:cNvPicPr>
                  </pic:nvPicPr>
                  <pic:blipFill>
                    <a:blip r:embed="rId54"/>
                    <a:stretch>
                      <a:fillRect/>
                    </a:stretch>
                  </pic:blipFill>
                  <pic:spPr bwMode="auto">
                    <a:xfrm>
                      <a:off x="0" y="0"/>
                      <a:ext cx="5943600" cy="6026663"/>
                    </a:xfrm>
                    <a:prstGeom prst="rect">
                      <a:avLst/>
                    </a:prstGeom>
                    <a:noFill/>
                    <a:ln w="9525">
                      <a:noFill/>
                      <a:miter lim="800000"/>
                      <a:headEnd/>
                      <a:tailEnd/>
                    </a:ln>
                  </pic:spPr>
                </pic:pic>
              </a:graphicData>
            </a:graphic>
          </wp:inline>
        </w:drawing>
      </w:r>
    </w:p>
    <w:p w:rsidR="00D01984" w:rsidRPr="002F7D34" w:rsidRDefault="002351E9" w:rsidP="00F34839">
      <w:pPr>
        <w:pStyle w:val="ListParagraph"/>
        <w:numPr>
          <w:ilvl w:val="0"/>
          <w:numId w:val="10"/>
        </w:numPr>
        <w:rPr>
          <w:b/>
          <w:color w:val="FF0000"/>
        </w:rPr>
      </w:pPr>
      <w:r>
        <w:rPr>
          <w:b/>
          <w:noProof/>
          <w:color w:val="FF0000"/>
        </w:rPr>
        <w:lastRenderedPageBreak/>
        <w:drawing>
          <wp:inline distT="0" distB="0" distL="0" distR="0">
            <wp:extent cx="5657850" cy="4352925"/>
            <wp:effectExtent l="19050" t="0" r="0" b="0"/>
            <wp:docPr id="19155137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13702" name="Picture 10"/>
                    <pic:cNvPicPr>
                      <a:picLocks noChangeAspect="1" noChangeArrowheads="1"/>
                    </pic:cNvPicPr>
                  </pic:nvPicPr>
                  <pic:blipFill>
                    <a:blip r:embed="rId55"/>
                    <a:stretch>
                      <a:fillRect/>
                    </a:stretch>
                  </pic:blipFill>
                  <pic:spPr bwMode="auto">
                    <a:xfrm>
                      <a:off x="0" y="0"/>
                      <a:ext cx="5657850" cy="4352925"/>
                    </a:xfrm>
                    <a:prstGeom prst="rect">
                      <a:avLst/>
                    </a:prstGeom>
                    <a:noFill/>
                    <a:ln w="9525">
                      <a:noFill/>
                      <a:miter lim="800000"/>
                      <a:headEnd/>
                      <a:tailEnd/>
                    </a:ln>
                  </pic:spPr>
                </pic:pic>
              </a:graphicData>
            </a:graphic>
          </wp:inline>
        </w:drawing>
      </w:r>
    </w:p>
    <w:p w:rsidR="00D01984" w:rsidRDefault="002351E9" w:rsidP="00F34839">
      <w:pPr>
        <w:pStyle w:val="ListParagraph"/>
        <w:numPr>
          <w:ilvl w:val="0"/>
          <w:numId w:val="10"/>
        </w:numPr>
        <w:rPr>
          <w:b/>
          <w:color w:val="FF0000"/>
        </w:rPr>
      </w:pPr>
      <w:r w:rsidRPr="002F7D34">
        <w:rPr>
          <w:b/>
          <w:color w:val="FF0000"/>
        </w:rPr>
        <w:t>Result /Output</w:t>
      </w:r>
      <w:r w:rsidR="002F7D34" w:rsidRPr="002F7D34">
        <w:rPr>
          <w:b/>
          <w:color w:val="FF0000"/>
        </w:rPr>
        <w:t>:</w:t>
      </w:r>
    </w:p>
    <w:p w:rsidR="002F7D34" w:rsidRPr="002F7D34" w:rsidRDefault="002351E9" w:rsidP="002F7D34">
      <w:pPr>
        <w:pStyle w:val="ListParagraph"/>
        <w:ind w:left="360"/>
        <w:rPr>
          <w:b/>
          <w:color w:val="FF0000"/>
        </w:rPr>
      </w:pPr>
      <w:r>
        <w:rPr>
          <w:b/>
          <w:noProof/>
          <w:color w:val="FF0000"/>
        </w:rPr>
        <w:drawing>
          <wp:inline distT="0" distB="0" distL="0" distR="0">
            <wp:extent cx="4648200" cy="3543300"/>
            <wp:effectExtent l="19050" t="0" r="0" b="0"/>
            <wp:docPr id="133950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00087" name="Picture 1"/>
                    <pic:cNvPicPr>
                      <a:picLocks noChangeAspect="1" noChangeArrowheads="1"/>
                    </pic:cNvPicPr>
                  </pic:nvPicPr>
                  <pic:blipFill>
                    <a:blip r:embed="rId56"/>
                    <a:stretch>
                      <a:fillRect/>
                    </a:stretch>
                  </pic:blipFill>
                  <pic:spPr bwMode="auto">
                    <a:xfrm>
                      <a:off x="0" y="0"/>
                      <a:ext cx="4648200" cy="3543300"/>
                    </a:xfrm>
                    <a:prstGeom prst="rect">
                      <a:avLst/>
                    </a:prstGeom>
                    <a:noFill/>
                    <a:ln w="9525">
                      <a:noFill/>
                      <a:miter lim="800000"/>
                      <a:headEnd/>
                      <a:tailEnd/>
                    </a:ln>
                  </pic:spPr>
                </pic:pic>
              </a:graphicData>
            </a:graphic>
          </wp:inline>
        </w:drawing>
      </w:r>
    </w:p>
    <w:sectPr w:rsidR="002F7D34" w:rsidRPr="002F7D34" w:rsidSect="00A83BC6">
      <w:headerReference w:type="default" r:id="rId57"/>
      <w:footerReference w:type="default" r:id="rId5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55009" w:rsidRDefault="00455009" w:rsidP="00E0447A">
      <w:pPr>
        <w:spacing w:after="0" w:line="240" w:lineRule="auto"/>
      </w:pPr>
      <w:r>
        <w:separator/>
      </w:r>
    </w:p>
  </w:endnote>
  <w:endnote w:type="continuationSeparator" w:id="1">
    <w:p w:rsidR="00455009" w:rsidRDefault="00455009" w:rsidP="00E0447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rlito">
    <w:altName w:val="Calibri"/>
    <w:charset w:val="00"/>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lbertus Medium">
    <w:altName w:val="Eras Medium ITC"/>
    <w:charset w:val="00"/>
    <w:family w:val="swiss"/>
    <w:pitch w:val="variable"/>
    <w:sig w:usb0="00000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imesNewRomanPS-BoldMT">
    <w:panose1 w:val="00000000000000000000"/>
    <w:charset w:val="00"/>
    <w:family w:val="swiss"/>
    <w:notTrueType/>
    <w:pitch w:val="default"/>
    <w:sig w:usb0="00000003" w:usb1="00000000" w:usb2="00000000" w:usb3="00000000" w:csb0="00000001" w:csb1="00000000"/>
  </w:font>
  <w:font w:name="TimesNewRomanPSMT">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rPr>
      <w:id w:val="-884024004"/>
      <w:docPartObj>
        <w:docPartGallery w:val="Page Numbers (Bottom of Page)"/>
        <w:docPartUnique/>
      </w:docPartObj>
    </w:sdtPr>
    <w:sdtContent>
      <w:p w:rsidR="00A83BC6" w:rsidRPr="0098000C" w:rsidRDefault="00A83BC6">
        <w:pPr>
          <w:pStyle w:val="Footer"/>
          <w:rPr>
            <w:b/>
          </w:rPr>
        </w:pPr>
        <w:r>
          <w:rPr>
            <w:b/>
            <w:noProof/>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49" type="#_x0000_t185" style="position:absolute;margin-left:0;margin-top:0;width:46.8pt;height:18.8pt;z-index:251670528;visibility:visible;mso-width-percent:100;mso-position-horizontal:center;mso-position-horizontal-relative:margin;mso-position-vertical:center;mso-position-vertical-relative:bottom-margin-area;mso-width-percent:100;mso-width-relative:margin;mso-height-relative:bottom-margin-area" filled="t" strokecolor="gray" strokeweight="2.25pt">
              <v:textbox inset=",0,,0">
                <w:txbxContent>
                  <w:p w:rsidR="00A83BC6" w:rsidRDefault="00A83BC6">
                    <w:pPr>
                      <w:jc w:val="center"/>
                    </w:pPr>
                    <w:fldSimple w:instr=" PAGE    \* MERGEFORMAT ">
                      <w:r>
                        <w:rPr>
                          <w:noProof/>
                        </w:rPr>
                        <w:t>11</w:t>
                      </w:r>
                    </w:fldSimple>
                  </w:p>
                </w:txbxContent>
              </v:textbox>
              <w10:wrap anchorx="margin"/>
            </v:shape>
          </w:pict>
        </w:r>
        <w:r>
          <w:rPr>
            <w:b/>
            <w:noProof/>
          </w:rPr>
          <w:pict>
            <v:shapetype id="_x0000_t32" coordsize="21600,21600" o:spt="32" o:oned="t" path="m,l21600,21600e" filled="f">
              <v:path arrowok="t" fillok="f" o:connecttype="none"/>
              <o:lock v:ext="edit" shapetype="t"/>
            </v:shapetype>
            <v:shape id="Straight Arrow Connector 1" o:spid="_x0000_s2050" type="#_x0000_t32" style="position:absolute;margin-left:0;margin-top:0;width:434.5pt;height:0;z-index:251658240;visibility:visible;mso-position-horizontal:center;mso-position-horizontal-relative:margin;mso-position-vertical:center;mso-position-vertical-relative:bottom-margin-area;mso-height-relative:bottom-margin-area" strokecolor="gray" strokeweight="1pt">
              <w10:wrap anchorx="margin"/>
            </v:shape>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rPr>
      <w:id w:val="262222387"/>
      <w:docPartObj>
        <w:docPartGallery w:val="Page Numbers (Bottom of Page)"/>
        <w:docPartUnique/>
      </w:docPartObj>
    </w:sdtPr>
    <w:sdtContent>
      <w:p w:rsidR="00A83BC6" w:rsidRPr="0098000C" w:rsidRDefault="00A83BC6">
        <w:pPr>
          <w:pStyle w:val="Footer"/>
          <w:rPr>
            <w:b/>
          </w:rPr>
        </w:pPr>
        <w:r>
          <w:rPr>
            <w:b/>
            <w:noProof/>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1" type="#_x0000_t185" style="position:absolute;margin-left:0;margin-top:0;width:46.8pt;height:18.8pt;z-index:251671552;visibility:visible;mso-width-percent:100;mso-position-horizontal:center;mso-position-horizontal-relative:margin;mso-position-vertical:center;mso-position-vertical-relative:bottom-margin-area;mso-width-percent:100;mso-width-relative:margin;mso-height-relative:bottom-margin-area" filled="t" strokecolor="gray" strokeweight="2.25pt">
              <v:textbox inset=",0,,0">
                <w:txbxContent>
                  <w:p w:rsidR="00A83BC6" w:rsidRDefault="00A83BC6">
                    <w:pPr>
                      <w:jc w:val="center"/>
                    </w:pPr>
                    <w:fldSimple w:instr=" PAGE    \* MERGEFORMAT ">
                      <w:r>
                        <w:rPr>
                          <w:noProof/>
                        </w:rPr>
                        <w:t>15</w:t>
                      </w:r>
                    </w:fldSimple>
                  </w:p>
                </w:txbxContent>
              </v:textbox>
              <w10:wrap anchorx="margin"/>
            </v:shape>
          </w:pict>
        </w:r>
        <w:r>
          <w:rPr>
            <w:b/>
            <w:noProof/>
          </w:rPr>
          <w:pict>
            <v:shapetype id="_x0000_t32" coordsize="21600,21600" o:spt="32" o:oned="t" path="m,l21600,21600e" filled="f">
              <v:path arrowok="t" fillok="f" o:connecttype="none"/>
              <o:lock v:ext="edit" shapetype="t"/>
            </v:shapetype>
            <v:shape id="_x0000_s2052" type="#_x0000_t32" style="position:absolute;margin-left:0;margin-top:0;width:434.5pt;height:0;z-index:251663360;visibility:visible;mso-position-horizontal:center;mso-position-horizontal-relative:margin;mso-position-vertical:center;mso-position-vertical-relative:bottom-margin-area;mso-height-relative:bottom-margin-area" strokecolor="gray" strokeweight="1pt">
              <w10:wrap anchorx="margin"/>
            </v:shape>
          </w:pic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rPr>
      <w:id w:val="975949638"/>
      <w:docPartObj>
        <w:docPartGallery w:val="Page Numbers (Bottom of Page)"/>
        <w:docPartUnique/>
      </w:docPartObj>
    </w:sdtPr>
    <w:sdtContent>
      <w:p w:rsidR="00A83BC6" w:rsidRPr="0098000C" w:rsidRDefault="00A83BC6">
        <w:pPr>
          <w:pStyle w:val="Footer"/>
          <w:rPr>
            <w:b/>
          </w:rPr>
        </w:pPr>
        <w:r>
          <w:rPr>
            <w:b/>
            <w:noProof/>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3" type="#_x0000_t185" style="position:absolute;margin-left:0;margin-top:0;width:46.8pt;height:18.8pt;z-index:251672576;visibility:visible;mso-width-percent:100;mso-position-horizontal:center;mso-position-horizontal-relative:margin;mso-position-vertical:center;mso-position-vertical-relative:bottom-margin-area;mso-width-percent:100;mso-width-relative:margin;mso-height-relative:bottom-margin-area" filled="t" strokecolor="gray" strokeweight="2.25pt">
              <v:textbox inset=",0,,0">
                <w:txbxContent>
                  <w:p w:rsidR="00A83BC6" w:rsidRDefault="00A83BC6">
                    <w:pPr>
                      <w:jc w:val="center"/>
                    </w:pPr>
                    <w:fldSimple w:instr=" PAGE    \* MERGEFORMAT ">
                      <w:r>
                        <w:rPr>
                          <w:noProof/>
                        </w:rPr>
                        <w:t>17</w:t>
                      </w:r>
                    </w:fldSimple>
                  </w:p>
                </w:txbxContent>
              </v:textbox>
              <w10:wrap anchorx="margin"/>
            </v:shape>
          </w:pict>
        </w:r>
        <w:r>
          <w:rPr>
            <w:b/>
            <w:noProof/>
          </w:rPr>
          <w:pict>
            <v:shapetype id="_x0000_t32" coordsize="21600,21600" o:spt="32" o:oned="t" path="m,l21600,21600e" filled="f">
              <v:path arrowok="t" fillok="f" o:connecttype="none"/>
              <o:lock v:ext="edit" shapetype="t"/>
            </v:shapetype>
            <v:shape id="_x0000_s2054" type="#_x0000_t32" style="position:absolute;margin-left:0;margin-top:0;width:434.5pt;height:0;z-index:251668480;visibility:visible;mso-position-horizontal:center;mso-position-horizontal-relative:margin;mso-position-vertical:center;mso-position-vertical-relative:bottom-margin-area;mso-height-relative:bottom-margin-area" strokecolor="gray" strokeweight="1pt">
              <w10:wrap anchorx="margin"/>
            </v:shape>
          </w:pict>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rPr>
      <w:id w:val="1785464550"/>
      <w:docPartObj>
        <w:docPartGallery w:val="Page Numbers (Bottom of Page)"/>
        <w:docPartUnique/>
      </w:docPartObj>
    </w:sdtPr>
    <w:sdtContent>
      <w:p w:rsidR="00A83BC6" w:rsidRPr="0098000C" w:rsidRDefault="00A83BC6">
        <w:pPr>
          <w:pStyle w:val="Footer"/>
          <w:rPr>
            <w:b/>
          </w:rPr>
        </w:pPr>
        <w:r>
          <w:rPr>
            <w:b/>
            <w:noProof/>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5" type="#_x0000_t185" style="position:absolute;margin-left:0;margin-top:0;width:46.8pt;height:18.8pt;z-index:251673600;visibility:visible;mso-width-percent:100;mso-position-horizontal:center;mso-position-horizontal-relative:margin;mso-position-vertical:center;mso-position-vertical-relative:bottom-margin-area;mso-width-percent:100;mso-width-relative:margin;mso-height-relative:bottom-margin-area" filled="t" strokecolor="gray" strokeweight="2.25pt">
              <v:textbox inset=",0,,0">
                <w:txbxContent>
                  <w:p w:rsidR="00A83BC6" w:rsidRDefault="00A83BC6">
                    <w:pPr>
                      <w:jc w:val="center"/>
                    </w:pPr>
                    <w:fldSimple w:instr=" PAGE    \* MERGEFORMAT ">
                      <w:r>
                        <w:rPr>
                          <w:noProof/>
                        </w:rPr>
                        <w:t>22</w:t>
                      </w:r>
                    </w:fldSimple>
                  </w:p>
                </w:txbxContent>
              </v:textbox>
              <w10:wrap anchorx="margin"/>
            </v:shape>
          </w:pict>
        </w:r>
        <w:r>
          <w:rPr>
            <w:b/>
            <w:noProof/>
          </w:rPr>
          <w:pict>
            <v:shapetype id="_x0000_t32" coordsize="21600,21600" o:spt="32" o:oned="t" path="m,l21600,21600e" filled="f">
              <v:path arrowok="t" fillok="f" o:connecttype="none"/>
              <o:lock v:ext="edit" shapetype="t"/>
            </v:shapetype>
            <v:shape id="_x0000_s2056" type="#_x0000_t32" style="position:absolute;margin-left:0;margin-top:0;width:434.5pt;height:0;z-index:251669504;visibility:visible;mso-position-horizontal:center;mso-position-horizontal-relative:margin;mso-position-vertical:center;mso-position-vertical-relative:bottom-margin-area;mso-height-relative:bottom-margin-area" strokecolor="gray" strokeweight="1pt">
              <w10:wrap anchorx="margin"/>
            </v:shape>
          </w:pict>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rPr>
      <w:id w:val="174163917"/>
      <w:docPartObj>
        <w:docPartGallery w:val="Page Numbers (Bottom of Page)"/>
        <w:docPartUnique/>
      </w:docPartObj>
    </w:sdtPr>
    <w:sdtContent>
      <w:p w:rsidR="00A83BC6" w:rsidRPr="0098000C" w:rsidRDefault="00A83BC6">
        <w:pPr>
          <w:pStyle w:val="Footer"/>
          <w:rPr>
            <w:b/>
          </w:rPr>
        </w:pPr>
        <w:r>
          <w:rPr>
            <w:b/>
            <w:noProof/>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2057" type="#_x0000_t185" style="position:absolute;margin-left:0;margin-top:0;width:46.8pt;height:18.8pt;z-index:251664384;visibility:visible;mso-width-percent:100;mso-position-horizontal:center;mso-position-horizontal-relative:margin;mso-position-vertical:center;mso-position-vertical-relative:bottom-margin-area;mso-width-percent:100;mso-width-relative:margin;mso-height-relative:bottom-margin-area" filled="t" strokecolor="gray" strokeweight="2.25pt">
              <v:textbox inset=",0,,0">
                <w:txbxContent>
                  <w:p w:rsidR="00A83BC6" w:rsidRDefault="00A83BC6">
                    <w:pPr>
                      <w:jc w:val="center"/>
                    </w:pPr>
                    <w:fldSimple w:instr=" PAGE    \* MERGEFORMAT ">
                      <w:r>
                        <w:rPr>
                          <w:noProof/>
                        </w:rPr>
                        <w:t>25</w:t>
                      </w:r>
                    </w:fldSimple>
                  </w:p>
                </w:txbxContent>
              </v:textbox>
              <w10:wrap anchorx="margin"/>
            </v:shape>
          </w:pict>
        </w:r>
        <w:r>
          <w:rPr>
            <w:b/>
            <w:noProof/>
          </w:rPr>
          <w:pict>
            <v:shapetype id="_x0000_t32" coordsize="21600,21600" o:spt="32" o:oned="t" path="m,l21600,21600e" filled="f">
              <v:path arrowok="t" fillok="f" o:connecttype="none"/>
              <o:lock v:ext="edit" shapetype="t"/>
            </v:shapetype>
            <v:shape id="_x0000_s2058" type="#_x0000_t32" style="position:absolute;margin-left:0;margin-top:0;width:434.5pt;height:0;z-index:251659264;visibility:visible;mso-position-horizontal:center;mso-position-horizontal-relative:margin;mso-position-vertical:center;mso-position-vertical-relative:bottom-margin-area;mso-height-relative:bottom-margin-area" strokecolor="gray" strokeweight="1pt">
              <w10:wrap anchorx="margin"/>
            </v:shape>
          </w:pic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rPr>
      <w:id w:val="858395979"/>
      <w:docPartObj>
        <w:docPartGallery w:val="Page Numbers (Bottom of Page)"/>
        <w:docPartUnique/>
      </w:docPartObj>
    </w:sdtPr>
    <w:sdtContent>
      <w:p w:rsidR="00A83BC6" w:rsidRPr="0098000C" w:rsidRDefault="00A83BC6">
        <w:pPr>
          <w:pStyle w:val="Footer"/>
          <w:rPr>
            <w:b/>
          </w:rPr>
        </w:pPr>
        <w:r>
          <w:rPr>
            <w:b/>
            <w:noProof/>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9" type="#_x0000_t185" style="position:absolute;margin-left:0;margin-top:0;width:46.8pt;height:18.8pt;z-index:251665408;visibility:visible;mso-width-percent:100;mso-position-horizontal:center;mso-position-horizontal-relative:margin;mso-position-vertical:center;mso-position-vertical-relative:bottom-margin-area;mso-width-percent:100;mso-width-relative:margin;mso-height-relative:bottom-margin-area" filled="t" strokecolor="gray" strokeweight="2.25pt">
              <v:textbox inset=",0,,0">
                <w:txbxContent>
                  <w:p w:rsidR="00A83BC6" w:rsidRDefault="00A83BC6">
                    <w:pPr>
                      <w:jc w:val="center"/>
                    </w:pPr>
                    <w:fldSimple w:instr=" PAGE    \* MERGEFORMAT ">
                      <w:r>
                        <w:rPr>
                          <w:noProof/>
                        </w:rPr>
                        <w:t>28</w:t>
                      </w:r>
                    </w:fldSimple>
                  </w:p>
                </w:txbxContent>
              </v:textbox>
              <w10:wrap anchorx="margin"/>
            </v:shape>
          </w:pict>
        </w:r>
        <w:r>
          <w:rPr>
            <w:b/>
            <w:noProof/>
          </w:rPr>
          <w:pict>
            <v:shapetype id="_x0000_t32" coordsize="21600,21600" o:spt="32" o:oned="t" path="m,l21600,21600e" filled="f">
              <v:path arrowok="t" fillok="f" o:connecttype="none"/>
              <o:lock v:ext="edit" shapetype="t"/>
            </v:shapetype>
            <v:shape id="_x0000_s2060" type="#_x0000_t32" style="position:absolute;margin-left:0;margin-top:0;width:434.5pt;height:0;z-index:251660288;visibility:visible;mso-position-horizontal:center;mso-position-horizontal-relative:margin;mso-position-vertical:center;mso-position-vertical-relative:bottom-margin-area;mso-height-relative:bottom-margin-area" strokecolor="gray" strokeweight="1pt">
              <w10:wrap anchorx="margin"/>
            </v:shape>
          </w:pict>
        </w:r>
      </w:p>
    </w:sdtContent>
  </w:sdt>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rPr>
      <w:id w:val="1083166860"/>
      <w:docPartObj>
        <w:docPartGallery w:val="Page Numbers (Bottom of Page)"/>
        <w:docPartUnique/>
      </w:docPartObj>
    </w:sdtPr>
    <w:sdtContent>
      <w:p w:rsidR="00A83BC6" w:rsidRPr="0098000C" w:rsidRDefault="00A83BC6">
        <w:pPr>
          <w:pStyle w:val="Footer"/>
          <w:rPr>
            <w:b/>
          </w:rPr>
        </w:pPr>
        <w:r>
          <w:rPr>
            <w:b/>
            <w:noProof/>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61" type="#_x0000_t185" style="position:absolute;margin-left:0;margin-top:0;width:46.8pt;height:18.8pt;z-index:251666432;visibility:visible;mso-width-percent:100;mso-position-horizontal:center;mso-position-horizontal-relative:margin;mso-position-vertical:center;mso-position-vertical-relative:bottom-margin-area;mso-width-percent:100;mso-width-relative:margin;mso-height-relative:bottom-margin-area" filled="t" strokecolor="gray" strokeweight="2.25pt">
              <v:textbox inset=",0,,0">
                <w:txbxContent>
                  <w:p w:rsidR="00A83BC6" w:rsidRDefault="00A83BC6">
                    <w:pPr>
                      <w:jc w:val="center"/>
                    </w:pPr>
                    <w:fldSimple w:instr=" PAGE    \* MERGEFORMAT ">
                      <w:r>
                        <w:rPr>
                          <w:noProof/>
                        </w:rPr>
                        <w:t>33</w:t>
                      </w:r>
                    </w:fldSimple>
                  </w:p>
                </w:txbxContent>
              </v:textbox>
              <w10:wrap anchorx="margin"/>
            </v:shape>
          </w:pict>
        </w:r>
        <w:r>
          <w:rPr>
            <w:b/>
            <w:noProof/>
          </w:rPr>
          <w:pict>
            <v:shapetype id="_x0000_t32" coordsize="21600,21600" o:spt="32" o:oned="t" path="m,l21600,21600e" filled="f">
              <v:path arrowok="t" fillok="f" o:connecttype="none"/>
              <o:lock v:ext="edit" shapetype="t"/>
            </v:shapetype>
            <v:shape id="_x0000_s2062" type="#_x0000_t32" style="position:absolute;margin-left:0;margin-top:0;width:434.5pt;height:0;z-index:251661312;visibility:visible;mso-position-horizontal:center;mso-position-horizontal-relative:margin;mso-position-vertical:center;mso-position-vertical-relative:bottom-margin-area;mso-height-relative:bottom-margin-area" strokecolor="gray" strokeweight="1pt">
              <w10:wrap anchorx="margin"/>
            </v:shape>
          </w:pict>
        </w:r>
      </w:p>
    </w:sdtContent>
  </w:sdt>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3BC6" w:rsidRPr="0098000C" w:rsidRDefault="00A83BC6">
    <w:pPr>
      <w:pStyle w:val="Footer"/>
      <w:rPr>
        <w:b/>
      </w:rPr>
    </w:pPr>
    <w:r>
      <w:rPr>
        <w:b/>
        <w:noProof/>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63" type="#_x0000_t185" style="position:absolute;margin-left:0;margin-top:0;width:46.8pt;height:18.8pt;z-index:251667456;visibility:visible;mso-width-percent:100;mso-position-horizontal:center;mso-position-horizontal-relative:margin;mso-position-vertical:center;mso-position-vertical-relative:bottom-margin-area;mso-width-percent:100;mso-width-relative:margin;mso-height-relative:bottom-margin-area" filled="t" strokecolor="gray" strokeweight="2.25pt">
          <v:textbox inset=",0,,0">
            <w:txbxContent>
              <w:p w:rsidR="00A83BC6" w:rsidRDefault="00A83BC6">
                <w:pPr>
                  <w:jc w:val="center"/>
                </w:pPr>
                <w:fldSimple w:instr=" PAGE    \* MERGEFORMAT ">
                  <w:r>
                    <w:rPr>
                      <w:noProof/>
                    </w:rPr>
                    <w:t>37</w:t>
                  </w:r>
                </w:fldSimple>
              </w:p>
            </w:txbxContent>
          </v:textbox>
          <w10:wrap anchorx="margin"/>
        </v:shape>
      </w:pict>
    </w:r>
    <w:r>
      <w:rPr>
        <w:b/>
        <w:noProof/>
      </w:rPr>
      <w:pict>
        <v:shapetype id="_x0000_t32" coordsize="21600,21600" o:spt="32" o:oned="t" path="m,l21600,21600e" filled="f">
          <v:path arrowok="t" fillok="f" o:connecttype="none"/>
          <o:lock v:ext="edit" shapetype="t"/>
        </v:shapetype>
        <v:shape id="_x0000_s2064" type="#_x0000_t32" style="position:absolute;margin-left:0;margin-top:0;width:434.5pt;height:0;z-index:251662336;visibility:visible;mso-position-horizontal:center;mso-position-horizontal-relative:margin;mso-position-vertical:center;mso-position-vertical-relative:bottom-margin-area;mso-height-relative:bottom-margin-area" strokecolor="gray" strokeweight="1pt">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55009" w:rsidRDefault="00455009" w:rsidP="00E0447A">
      <w:pPr>
        <w:spacing w:after="0" w:line="240" w:lineRule="auto"/>
      </w:pPr>
      <w:r>
        <w:separator/>
      </w:r>
    </w:p>
  </w:footnote>
  <w:footnote w:type="continuationSeparator" w:id="1">
    <w:p w:rsidR="00455009" w:rsidRDefault="00455009" w:rsidP="00E0447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3BC6" w:rsidRPr="0098000C" w:rsidRDefault="00A83BC6" w:rsidP="0098000C">
    <w:pPr>
      <w:pStyle w:val="Header"/>
      <w:spacing w:line="360" w:lineRule="auto"/>
      <w:jc w:val="right"/>
      <w:rPr>
        <w:rFonts w:asciiTheme="majorHAnsi" w:hAnsiTheme="majorHAnsi"/>
        <w:b/>
        <w:sz w:val="18"/>
      </w:rPr>
    </w:pPr>
    <w:r w:rsidRPr="0098000C">
      <w:rPr>
        <w:rFonts w:asciiTheme="majorHAnsi" w:hAnsiTheme="majorHAnsi"/>
        <w:b/>
        <w:sz w:val="18"/>
      </w:rPr>
      <w:t>Roll No…</w:t>
    </w:r>
    <w:r>
      <w:rPr>
        <w:rFonts w:asciiTheme="majorHAnsi" w:hAnsiTheme="majorHAnsi"/>
        <w:b/>
        <w:sz w:val="18"/>
      </w:rPr>
      <w:t>1900321290050……</w:t>
    </w:r>
    <w:r w:rsidRPr="0098000C">
      <w:rPr>
        <w:rFonts w:asciiTheme="majorHAnsi" w:hAnsiTheme="majorHAnsi"/>
        <w:b/>
        <w:sz w:val="18"/>
      </w:rPr>
      <w:t>. Date…</w:t>
    </w:r>
    <w:r>
      <w:rPr>
        <w:rFonts w:asciiTheme="majorHAnsi" w:hAnsiTheme="majorHAnsi"/>
        <w:b/>
        <w:sz w:val="18"/>
      </w:rPr>
      <w:t>02-11-2020…</w:t>
    </w:r>
    <w:r w:rsidRPr="0098000C">
      <w:rPr>
        <w:rFonts w:asciiTheme="majorHAnsi" w:hAnsiTheme="majorHAnsi"/>
        <w:b/>
        <w:sz w:val="18"/>
      </w:rPr>
      <w:t>..Page No………</w:t>
    </w:r>
    <w:r>
      <w:rPr>
        <w:rFonts w:asciiTheme="majorHAnsi" w:hAnsiTheme="majorHAnsi"/>
        <w:b/>
        <w:sz w:val="18"/>
      </w:rPr>
      <w:t>1</w:t>
    </w:r>
    <w:r w:rsidRPr="0098000C">
      <w:rPr>
        <w:rFonts w:asciiTheme="majorHAnsi" w:hAnsiTheme="majorHAnsi"/>
        <w:b/>
        <w:sz w:val="18"/>
      </w:rPr>
      <w:t>………….</w:t>
    </w:r>
  </w:p>
  <w:p w:rsidR="00A83BC6" w:rsidRPr="0098000C" w:rsidRDefault="00A83BC6" w:rsidP="0098000C">
    <w:pPr>
      <w:pStyle w:val="Header"/>
      <w:spacing w:line="360" w:lineRule="auto"/>
      <w:jc w:val="right"/>
      <w:rPr>
        <w:rFonts w:asciiTheme="majorHAnsi" w:hAnsiTheme="majorHAnsi"/>
        <w:b/>
        <w:sz w:val="18"/>
      </w:rPr>
    </w:pPr>
    <w:r>
      <w:rPr>
        <w:rFonts w:asciiTheme="majorHAnsi" w:hAnsiTheme="majorHAnsi"/>
        <w:b/>
        <w:sz w:val="18"/>
      </w:rPr>
      <w:t>Practical Name……Union of two different sets….…   Practical No</w:t>
    </w:r>
    <w:r w:rsidRPr="0098000C">
      <w:rPr>
        <w:rFonts w:asciiTheme="majorHAnsi" w:hAnsiTheme="majorHAnsi"/>
        <w:b/>
        <w:sz w:val="18"/>
      </w:rPr>
      <w:t>…….</w:t>
    </w:r>
    <w:r>
      <w:rPr>
        <w:rFonts w:asciiTheme="majorHAnsi" w:hAnsiTheme="majorHAnsi"/>
        <w:b/>
        <w:sz w:val="18"/>
      </w:rPr>
      <w:t>2.</w:t>
    </w:r>
    <w:r w:rsidRPr="0098000C">
      <w:rPr>
        <w:rFonts w:asciiTheme="majorHAnsi" w:hAnsiTheme="majorHAnsi"/>
        <w:b/>
        <w:sz w:val="18"/>
      </w:rPr>
      <w: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3BC6" w:rsidRPr="0098000C" w:rsidRDefault="00A83BC6" w:rsidP="0098000C">
    <w:pPr>
      <w:pStyle w:val="Header"/>
      <w:spacing w:line="360" w:lineRule="auto"/>
      <w:jc w:val="right"/>
      <w:rPr>
        <w:rFonts w:asciiTheme="majorHAnsi" w:hAnsiTheme="majorHAnsi"/>
        <w:b/>
        <w:sz w:val="18"/>
      </w:rPr>
    </w:pPr>
    <w:r w:rsidRPr="0098000C">
      <w:rPr>
        <w:rFonts w:asciiTheme="majorHAnsi" w:hAnsiTheme="majorHAnsi"/>
        <w:b/>
        <w:sz w:val="18"/>
      </w:rPr>
      <w:t>Roll No……………</w:t>
    </w:r>
    <w:r>
      <w:rPr>
        <w:rFonts w:asciiTheme="majorHAnsi" w:hAnsiTheme="majorHAnsi"/>
        <w:b/>
        <w:sz w:val="18"/>
      </w:rPr>
      <w:t>1900321290050</w:t>
    </w:r>
    <w:r w:rsidRPr="0098000C">
      <w:rPr>
        <w:rFonts w:asciiTheme="majorHAnsi" w:hAnsiTheme="majorHAnsi"/>
        <w:b/>
        <w:sz w:val="18"/>
      </w:rPr>
      <w:t>………………. Date………</w:t>
    </w:r>
    <w:r>
      <w:rPr>
        <w:rFonts w:asciiTheme="majorHAnsi" w:hAnsiTheme="majorHAnsi"/>
        <w:b/>
        <w:sz w:val="18"/>
      </w:rPr>
      <w:t>26-Oct-2020</w:t>
    </w:r>
    <w:r w:rsidRPr="0098000C">
      <w:rPr>
        <w:rFonts w:asciiTheme="majorHAnsi" w:hAnsiTheme="majorHAnsi"/>
        <w:b/>
        <w:sz w:val="18"/>
      </w:rPr>
      <w:t>…………..Page No………………….</w:t>
    </w:r>
  </w:p>
  <w:p w:rsidR="00A83BC6" w:rsidRPr="0098000C" w:rsidRDefault="00A83BC6" w:rsidP="0098000C">
    <w:pPr>
      <w:pStyle w:val="Header"/>
      <w:spacing w:line="360" w:lineRule="auto"/>
      <w:jc w:val="right"/>
      <w:rPr>
        <w:rFonts w:asciiTheme="majorHAnsi" w:hAnsiTheme="majorHAnsi"/>
        <w:b/>
        <w:sz w:val="18"/>
      </w:rPr>
    </w:pPr>
    <w:r>
      <w:rPr>
        <w:rFonts w:asciiTheme="majorHAnsi" w:hAnsiTheme="majorHAnsi"/>
        <w:b/>
        <w:sz w:val="18"/>
      </w:rPr>
      <w:t>Practical Name…Difference between two sets…………</w:t>
    </w:r>
    <w:r w:rsidRPr="0098000C">
      <w:rPr>
        <w:rFonts w:asciiTheme="majorHAnsi" w:hAnsiTheme="majorHAnsi"/>
        <w:b/>
        <w:sz w:val="18"/>
      </w:rPr>
      <w:t>……….…   Practical No………</w:t>
    </w:r>
    <w:r>
      <w:rPr>
        <w:rFonts w:asciiTheme="majorHAnsi" w:hAnsiTheme="majorHAnsi"/>
        <w:b/>
        <w:sz w:val="18"/>
      </w:rPr>
      <w:t>3</w:t>
    </w:r>
    <w:r w:rsidRPr="0098000C">
      <w:rPr>
        <w:rFonts w:asciiTheme="majorHAnsi" w:hAnsiTheme="majorHAnsi"/>
        <w:b/>
        <w:sz w:val="18"/>
      </w:rPr>
      <w:t>……..……………….</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3BC6" w:rsidRPr="0098000C" w:rsidRDefault="00A83BC6" w:rsidP="0098000C">
    <w:pPr>
      <w:pStyle w:val="Header"/>
      <w:spacing w:line="360" w:lineRule="auto"/>
      <w:jc w:val="right"/>
      <w:rPr>
        <w:rFonts w:asciiTheme="majorHAnsi" w:hAnsiTheme="majorHAnsi"/>
        <w:b/>
        <w:sz w:val="18"/>
      </w:rPr>
    </w:pPr>
    <w:r w:rsidRPr="0098000C">
      <w:rPr>
        <w:rFonts w:asciiTheme="majorHAnsi" w:hAnsiTheme="majorHAnsi"/>
        <w:b/>
        <w:sz w:val="18"/>
      </w:rPr>
      <w:t>Roll No…………………</w:t>
    </w:r>
    <w:r>
      <w:rPr>
        <w:rFonts w:asciiTheme="majorHAnsi" w:hAnsiTheme="majorHAnsi"/>
        <w:b/>
        <w:sz w:val="18"/>
      </w:rPr>
      <w:t>1900321290050</w:t>
    </w:r>
    <w:r w:rsidRPr="0098000C">
      <w:rPr>
        <w:rFonts w:asciiTheme="majorHAnsi" w:hAnsiTheme="majorHAnsi"/>
        <w:b/>
        <w:sz w:val="18"/>
      </w:rPr>
      <w:t>…………. Date………</w:t>
    </w:r>
    <w:r>
      <w:rPr>
        <w:rFonts w:asciiTheme="majorHAnsi" w:hAnsiTheme="majorHAnsi"/>
        <w:b/>
        <w:sz w:val="18"/>
      </w:rPr>
      <w:t>9-Nov-2020</w:t>
    </w:r>
    <w:r w:rsidRPr="0098000C">
      <w:rPr>
        <w:rFonts w:asciiTheme="majorHAnsi" w:hAnsiTheme="majorHAnsi"/>
        <w:b/>
        <w:sz w:val="18"/>
      </w:rPr>
      <w:t>…………..Page No……</w:t>
    </w:r>
    <w:r>
      <w:rPr>
        <w:rFonts w:asciiTheme="majorHAnsi" w:hAnsiTheme="majorHAnsi"/>
        <w:b/>
        <w:sz w:val="18"/>
      </w:rPr>
      <w:t>1</w:t>
    </w:r>
    <w:r w:rsidRPr="0098000C">
      <w:rPr>
        <w:rFonts w:asciiTheme="majorHAnsi" w:hAnsiTheme="majorHAnsi"/>
        <w:b/>
        <w:sz w:val="18"/>
      </w:rPr>
      <w:t>…………….</w:t>
    </w:r>
  </w:p>
  <w:p w:rsidR="00A83BC6" w:rsidRPr="0098000C" w:rsidRDefault="00A83BC6" w:rsidP="0098000C">
    <w:pPr>
      <w:pStyle w:val="Header"/>
      <w:spacing w:line="360" w:lineRule="auto"/>
      <w:jc w:val="right"/>
      <w:rPr>
        <w:rFonts w:asciiTheme="majorHAnsi" w:hAnsiTheme="majorHAnsi"/>
        <w:b/>
        <w:sz w:val="18"/>
      </w:rPr>
    </w:pPr>
    <w:r>
      <w:rPr>
        <w:rFonts w:asciiTheme="majorHAnsi" w:hAnsiTheme="majorHAnsi"/>
        <w:b/>
        <w:sz w:val="18"/>
      </w:rPr>
      <w:t>Practical Name…</w:t>
    </w:r>
    <w:r w:rsidRPr="0098000C">
      <w:rPr>
        <w:rFonts w:asciiTheme="majorHAnsi" w:hAnsiTheme="majorHAnsi"/>
        <w:b/>
        <w:sz w:val="18"/>
      </w:rPr>
      <w:t>…</w:t>
    </w:r>
    <w:r>
      <w:rPr>
        <w:rFonts w:asciiTheme="majorHAnsi" w:hAnsiTheme="majorHAnsi"/>
        <w:b/>
        <w:sz w:val="18"/>
      </w:rPr>
      <w:t>Symmetric difference between two sets</w:t>
    </w:r>
    <w:r w:rsidRPr="0098000C">
      <w:rPr>
        <w:rFonts w:asciiTheme="majorHAnsi" w:hAnsiTheme="majorHAnsi"/>
        <w:b/>
        <w:sz w:val="18"/>
      </w:rPr>
      <w:t>…   Practical No……………..…</w:t>
    </w:r>
    <w:r>
      <w:rPr>
        <w:rFonts w:asciiTheme="majorHAnsi" w:hAnsiTheme="majorHAnsi"/>
        <w:b/>
        <w:sz w:val="18"/>
      </w:rPr>
      <w:t>4</w:t>
    </w:r>
    <w:r w:rsidRPr="0098000C">
      <w:rPr>
        <w:rFonts w:asciiTheme="majorHAnsi" w:hAnsiTheme="majorHAnsi"/>
        <w:b/>
        <w:sz w:val="18"/>
      </w:rPr>
      <w:t>…………….</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3BC6" w:rsidRPr="0098000C" w:rsidRDefault="00A83BC6" w:rsidP="0098000C">
    <w:pPr>
      <w:pStyle w:val="Header"/>
      <w:spacing w:line="360" w:lineRule="auto"/>
      <w:jc w:val="right"/>
      <w:rPr>
        <w:rFonts w:asciiTheme="majorHAnsi" w:hAnsiTheme="majorHAnsi"/>
        <w:b/>
        <w:sz w:val="18"/>
      </w:rPr>
    </w:pPr>
    <w:r>
      <w:rPr>
        <w:rFonts w:asciiTheme="majorHAnsi" w:hAnsiTheme="majorHAnsi"/>
        <w:b/>
        <w:sz w:val="18"/>
      </w:rPr>
      <w:t>Roll No…</w:t>
    </w:r>
    <w:r w:rsidRPr="0098000C">
      <w:rPr>
        <w:rFonts w:asciiTheme="majorHAnsi" w:hAnsiTheme="majorHAnsi"/>
        <w:b/>
        <w:sz w:val="18"/>
      </w:rPr>
      <w:t>…</w:t>
    </w:r>
    <w:r>
      <w:rPr>
        <w:rFonts w:asciiTheme="majorHAnsi" w:hAnsiTheme="majorHAnsi"/>
        <w:b/>
        <w:sz w:val="18"/>
      </w:rPr>
      <w:t>1900321290050……</w:t>
    </w:r>
    <w:r w:rsidRPr="0098000C">
      <w:rPr>
        <w:rFonts w:asciiTheme="majorHAnsi" w:hAnsiTheme="majorHAnsi"/>
        <w:b/>
        <w:sz w:val="18"/>
      </w:rPr>
      <w:t>…. Date…</w:t>
    </w:r>
    <w:r>
      <w:rPr>
        <w:rFonts w:asciiTheme="majorHAnsi" w:hAnsiTheme="majorHAnsi"/>
        <w:b/>
        <w:sz w:val="18"/>
      </w:rPr>
      <w:t>07/12/2020</w:t>
    </w:r>
    <w:r w:rsidRPr="0098000C">
      <w:rPr>
        <w:rFonts w:asciiTheme="majorHAnsi" w:hAnsiTheme="majorHAnsi"/>
        <w:b/>
        <w:sz w:val="18"/>
      </w:rPr>
      <w:t>………………..Page No………………….</w:t>
    </w:r>
  </w:p>
  <w:p w:rsidR="00A83BC6" w:rsidRPr="0098000C" w:rsidRDefault="00A83BC6" w:rsidP="0098000C">
    <w:pPr>
      <w:pStyle w:val="Header"/>
      <w:spacing w:line="360" w:lineRule="auto"/>
      <w:jc w:val="right"/>
      <w:rPr>
        <w:rFonts w:asciiTheme="majorHAnsi" w:hAnsiTheme="majorHAnsi"/>
        <w:b/>
        <w:sz w:val="18"/>
      </w:rPr>
    </w:pPr>
    <w:r>
      <w:rPr>
        <w:rFonts w:asciiTheme="majorHAnsi" w:hAnsiTheme="majorHAnsi"/>
        <w:b/>
        <w:sz w:val="18"/>
      </w:rPr>
      <w:t>Practical Name… F</w:t>
    </w:r>
    <w:r w:rsidRPr="004465AA">
      <w:rPr>
        <w:rFonts w:asciiTheme="majorHAnsi" w:hAnsiTheme="majorHAnsi"/>
        <w:b/>
        <w:sz w:val="18"/>
      </w:rPr>
      <w:t>ind Cartesian product of two sets.</w:t>
    </w:r>
    <w:r>
      <w:rPr>
        <w:rFonts w:asciiTheme="majorHAnsi" w:hAnsiTheme="majorHAnsi"/>
        <w:b/>
        <w:sz w:val="18"/>
      </w:rPr>
      <w:t>…….…   Practical No……5</w:t>
    </w:r>
    <w:r w:rsidRPr="0098000C">
      <w:rPr>
        <w:rFonts w:asciiTheme="majorHAnsi" w:hAnsiTheme="majorHAnsi"/>
        <w:b/>
        <w:sz w:val="18"/>
      </w:rPr>
      <w: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3BC6" w:rsidRPr="0098000C" w:rsidRDefault="00A83BC6" w:rsidP="0098000C">
    <w:pPr>
      <w:pStyle w:val="Header"/>
      <w:spacing w:line="360" w:lineRule="auto"/>
      <w:jc w:val="right"/>
      <w:rPr>
        <w:rFonts w:asciiTheme="majorHAnsi" w:hAnsiTheme="majorHAnsi"/>
        <w:b/>
        <w:sz w:val="18"/>
      </w:rPr>
    </w:pPr>
    <w:r w:rsidRPr="0098000C">
      <w:rPr>
        <w:rFonts w:asciiTheme="majorHAnsi" w:hAnsiTheme="majorHAnsi"/>
        <w:b/>
        <w:sz w:val="18"/>
      </w:rPr>
      <w:t>Roll No………</w:t>
    </w:r>
    <w:r>
      <w:rPr>
        <w:rFonts w:asciiTheme="majorHAnsi" w:hAnsiTheme="majorHAnsi"/>
        <w:b/>
        <w:sz w:val="18"/>
      </w:rPr>
      <w:t>1900321290050……</w:t>
    </w:r>
    <w:r w:rsidRPr="0098000C">
      <w:rPr>
        <w:rFonts w:asciiTheme="majorHAnsi" w:hAnsiTheme="majorHAnsi"/>
        <w:b/>
        <w:sz w:val="18"/>
      </w:rPr>
      <w:t>. Date………</w:t>
    </w:r>
    <w:r>
      <w:rPr>
        <w:rFonts w:asciiTheme="majorHAnsi" w:hAnsiTheme="majorHAnsi"/>
        <w:b/>
        <w:sz w:val="18"/>
      </w:rPr>
      <w:t>24/12/2020…</w:t>
    </w:r>
    <w:r w:rsidRPr="0098000C">
      <w:rPr>
        <w:rFonts w:asciiTheme="majorHAnsi" w:hAnsiTheme="majorHAnsi"/>
        <w:b/>
        <w:sz w:val="18"/>
      </w:rPr>
      <w:t>…..Page No……</w:t>
    </w:r>
    <w:r>
      <w:rPr>
        <w:rFonts w:asciiTheme="majorHAnsi" w:hAnsiTheme="majorHAnsi"/>
        <w:b/>
        <w:sz w:val="18"/>
      </w:rPr>
      <w:t>1</w:t>
    </w:r>
    <w:r w:rsidRPr="0098000C">
      <w:rPr>
        <w:rFonts w:asciiTheme="majorHAnsi" w:hAnsiTheme="majorHAnsi"/>
        <w:b/>
        <w:sz w:val="18"/>
      </w:rPr>
      <w:t>…………….</w:t>
    </w:r>
  </w:p>
  <w:p w:rsidR="00A83BC6" w:rsidRPr="0098000C" w:rsidRDefault="00A83BC6" w:rsidP="0098000C">
    <w:pPr>
      <w:pStyle w:val="Header"/>
      <w:spacing w:line="360" w:lineRule="auto"/>
      <w:jc w:val="right"/>
      <w:rPr>
        <w:rFonts w:asciiTheme="majorHAnsi" w:hAnsiTheme="majorHAnsi"/>
        <w:b/>
        <w:sz w:val="18"/>
      </w:rPr>
    </w:pPr>
    <w:r>
      <w:rPr>
        <w:rFonts w:asciiTheme="majorHAnsi" w:hAnsiTheme="majorHAnsi"/>
        <w:b/>
        <w:sz w:val="18"/>
      </w:rPr>
      <w:t>Practical Name…………Represent Truth Tables of AND, OR and NOT gates…</w:t>
    </w:r>
    <w:r w:rsidRPr="0098000C">
      <w:rPr>
        <w:rFonts w:asciiTheme="majorHAnsi" w:hAnsiTheme="majorHAnsi"/>
        <w:b/>
        <w:sz w:val="18"/>
      </w:rPr>
      <w:t>…   Practical No……………..</w:t>
    </w:r>
    <w:r>
      <w:rPr>
        <w:rFonts w:asciiTheme="majorHAnsi" w:hAnsiTheme="majorHAnsi"/>
        <w:b/>
        <w:sz w:val="18"/>
      </w:rPr>
      <w:t>7</w:t>
    </w:r>
    <w:r w:rsidRPr="0098000C">
      <w:rPr>
        <w:rFonts w:asciiTheme="majorHAnsi" w:hAnsiTheme="majorHAnsi"/>
        <w:b/>
        <w:sz w:val="18"/>
      </w:rPr>
      <w:t>……………….</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3BC6" w:rsidRPr="0098000C" w:rsidRDefault="00A83BC6" w:rsidP="00934837">
    <w:pPr>
      <w:pStyle w:val="Header"/>
      <w:spacing w:line="360" w:lineRule="auto"/>
      <w:jc w:val="center"/>
      <w:rPr>
        <w:rFonts w:asciiTheme="majorHAnsi" w:hAnsiTheme="majorHAnsi"/>
        <w:b/>
        <w:sz w:val="18"/>
      </w:rPr>
    </w:pPr>
    <w:r>
      <w:rPr>
        <w:rFonts w:asciiTheme="majorHAnsi" w:hAnsiTheme="majorHAnsi"/>
        <w:b/>
        <w:sz w:val="20"/>
        <w:szCs w:val="20"/>
      </w:rPr>
      <w:t xml:space="preserve">                                                                             </w:t>
    </w:r>
    <w:r w:rsidRPr="00E3661C">
      <w:rPr>
        <w:rFonts w:asciiTheme="majorHAnsi" w:hAnsiTheme="majorHAnsi"/>
        <w:b/>
        <w:sz w:val="20"/>
        <w:szCs w:val="20"/>
      </w:rPr>
      <w:t>Roll No</w:t>
    </w:r>
    <w:r>
      <w:rPr>
        <w:rFonts w:asciiTheme="majorHAnsi" w:hAnsiTheme="majorHAnsi"/>
        <w:b/>
        <w:sz w:val="18"/>
      </w:rPr>
      <w:t xml:space="preserve">   1900321290050           </w:t>
    </w:r>
    <w:r w:rsidRPr="00E3661C">
      <w:rPr>
        <w:rFonts w:asciiTheme="majorHAnsi" w:hAnsiTheme="majorHAnsi"/>
        <w:b/>
        <w:sz w:val="20"/>
        <w:szCs w:val="20"/>
      </w:rPr>
      <w:t>Date</w:t>
    </w:r>
    <w:r>
      <w:rPr>
        <w:rFonts w:asciiTheme="majorHAnsi" w:hAnsiTheme="majorHAnsi"/>
        <w:b/>
        <w:sz w:val="18"/>
      </w:rPr>
      <w:t xml:space="preserve">21/12/2020                 </w:t>
    </w:r>
  </w:p>
  <w:p w:rsidR="00A83BC6" w:rsidRPr="00277E82" w:rsidRDefault="00A83BC6" w:rsidP="00277E82">
    <w:pPr>
      <w:rPr>
        <w:color w:val="000000" w:themeColor="text1"/>
        <w:sz w:val="28"/>
        <w:szCs w:val="28"/>
      </w:rPr>
    </w:pPr>
    <w:r>
      <w:rPr>
        <w:rFonts w:asciiTheme="majorHAnsi" w:hAnsiTheme="majorHAnsi"/>
        <w:b/>
        <w:sz w:val="20"/>
        <w:szCs w:val="20"/>
      </w:rPr>
      <w:t xml:space="preserve">                              </w:t>
    </w:r>
    <w:r w:rsidRPr="00E3661C">
      <w:rPr>
        <w:rFonts w:asciiTheme="majorHAnsi" w:hAnsiTheme="majorHAnsi"/>
        <w:b/>
        <w:sz w:val="20"/>
        <w:szCs w:val="20"/>
      </w:rPr>
      <w:t>Practical Name</w:t>
    </w:r>
    <w:r w:rsidRPr="0098000C">
      <w:rPr>
        <w:rFonts w:asciiTheme="majorHAnsi" w:hAnsiTheme="majorHAnsi"/>
        <w:b/>
        <w:sz w:val="18"/>
      </w:rPr>
      <w:t>…</w:t>
    </w:r>
    <w:r>
      <w:rPr>
        <w:rFonts w:asciiTheme="majorHAnsi" w:hAnsiTheme="majorHAnsi"/>
        <w:b/>
        <w:sz w:val="18"/>
      </w:rPr>
      <w:t xml:space="preserve">Program in C to </w:t>
    </w:r>
    <w:r w:rsidRPr="00736029">
      <w:rPr>
        <w:color w:val="000000" w:themeColor="text1"/>
        <w:sz w:val="20"/>
        <w:szCs w:val="20"/>
      </w:rPr>
      <w:t>perform the Power Set operation on a sets.</w:t>
    </w:r>
    <w:r>
      <w:rPr>
        <w:color w:val="000000" w:themeColor="text1"/>
        <w:sz w:val="20"/>
        <w:szCs w:val="20"/>
      </w:rPr>
      <w:t xml:space="preserve">          </w:t>
    </w:r>
    <w:r w:rsidRPr="00E3661C">
      <w:rPr>
        <w:rFonts w:asciiTheme="majorHAnsi" w:hAnsiTheme="majorHAnsi"/>
        <w:b/>
        <w:sz w:val="20"/>
        <w:szCs w:val="20"/>
      </w:rPr>
      <w:t>Practical No</w:t>
    </w:r>
    <w:r>
      <w:rPr>
        <w:rFonts w:asciiTheme="majorHAnsi" w:hAnsiTheme="majorHAnsi"/>
        <w:b/>
        <w:sz w:val="20"/>
        <w:szCs w:val="20"/>
      </w:rPr>
      <w:t xml:space="preserve"> </w:t>
    </w:r>
    <w:r>
      <w:rPr>
        <w:rFonts w:asciiTheme="majorHAnsi" w:hAnsiTheme="majorHAnsi"/>
        <w:b/>
        <w:sz w:val="18"/>
      </w:rPr>
      <w:t>8</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3BC6" w:rsidRPr="0098000C" w:rsidRDefault="00A83BC6" w:rsidP="0098000C">
    <w:pPr>
      <w:pStyle w:val="Header"/>
      <w:spacing w:line="360" w:lineRule="auto"/>
      <w:jc w:val="right"/>
      <w:rPr>
        <w:rFonts w:asciiTheme="majorHAnsi" w:hAnsiTheme="majorHAnsi"/>
        <w:b/>
        <w:sz w:val="18"/>
      </w:rPr>
    </w:pPr>
    <w:r w:rsidRPr="0098000C">
      <w:rPr>
        <w:rFonts w:asciiTheme="majorHAnsi" w:hAnsiTheme="majorHAnsi"/>
        <w:b/>
        <w:sz w:val="18"/>
      </w:rPr>
      <w:t>Roll No……………</w:t>
    </w:r>
    <w:r>
      <w:rPr>
        <w:rFonts w:asciiTheme="majorHAnsi" w:hAnsiTheme="majorHAnsi"/>
        <w:b/>
        <w:sz w:val="18"/>
      </w:rPr>
      <w:t>1900321290050</w:t>
    </w:r>
    <w:r w:rsidRPr="0098000C">
      <w:rPr>
        <w:rFonts w:asciiTheme="majorHAnsi" w:hAnsiTheme="majorHAnsi"/>
        <w:b/>
        <w:sz w:val="18"/>
      </w:rPr>
      <w:t>………………. Date……</w:t>
    </w:r>
    <w:r>
      <w:rPr>
        <w:rFonts w:asciiTheme="majorHAnsi" w:hAnsiTheme="majorHAnsi"/>
        <w:b/>
        <w:sz w:val="18"/>
      </w:rPr>
      <w:t>22-12-2020</w:t>
    </w:r>
    <w:r w:rsidRPr="0098000C">
      <w:rPr>
        <w:rFonts w:asciiTheme="majorHAnsi" w:hAnsiTheme="majorHAnsi"/>
        <w:b/>
        <w:sz w:val="18"/>
      </w:rPr>
      <w:t>……………..Page No………</w:t>
    </w:r>
    <w:r>
      <w:rPr>
        <w:rFonts w:asciiTheme="majorHAnsi" w:hAnsiTheme="majorHAnsi"/>
        <w:b/>
        <w:sz w:val="18"/>
      </w:rPr>
      <w:t>1</w:t>
    </w:r>
    <w:r w:rsidRPr="0098000C">
      <w:rPr>
        <w:rFonts w:asciiTheme="majorHAnsi" w:hAnsiTheme="majorHAnsi"/>
        <w:b/>
        <w:sz w:val="18"/>
      </w:rPr>
      <w:t>………….</w:t>
    </w:r>
  </w:p>
  <w:p w:rsidR="00A83BC6" w:rsidRPr="0098000C" w:rsidRDefault="00A83BC6" w:rsidP="0098000C">
    <w:pPr>
      <w:pStyle w:val="Header"/>
      <w:spacing w:line="360" w:lineRule="auto"/>
      <w:jc w:val="right"/>
      <w:rPr>
        <w:rFonts w:asciiTheme="majorHAnsi" w:hAnsiTheme="majorHAnsi"/>
        <w:b/>
        <w:sz w:val="18"/>
      </w:rPr>
    </w:pPr>
    <w:r>
      <w:rPr>
        <w:rFonts w:asciiTheme="majorHAnsi" w:hAnsiTheme="majorHAnsi"/>
        <w:b/>
        <w:sz w:val="18"/>
      </w:rPr>
      <w:t>Practical Name………</w:t>
    </w:r>
    <w:r w:rsidRPr="0098000C">
      <w:rPr>
        <w:rFonts w:asciiTheme="majorHAnsi" w:hAnsiTheme="majorHAnsi"/>
        <w:b/>
        <w:sz w:val="18"/>
      </w:rPr>
      <w:t>…</w:t>
    </w:r>
    <w:r>
      <w:rPr>
        <w:rFonts w:asciiTheme="majorHAnsi" w:hAnsiTheme="majorHAnsi"/>
        <w:b/>
        <w:sz w:val="18"/>
      </w:rPr>
      <w:t>Program to find minimum spanning tree…….…   Practical No……………9</w:t>
    </w:r>
    <w:r w:rsidRPr="0098000C">
      <w:rPr>
        <w:rFonts w:asciiTheme="majorHAnsi" w:hAnsiTheme="majorHAnsi"/>
        <w:b/>
        <w:sz w:val="18"/>
      </w:rPr>
      <w:t>……….</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3BC6" w:rsidRPr="0098000C" w:rsidRDefault="00A83BC6" w:rsidP="0098000C">
    <w:pPr>
      <w:pStyle w:val="Header"/>
      <w:spacing w:line="360" w:lineRule="auto"/>
      <w:jc w:val="right"/>
      <w:rPr>
        <w:rFonts w:asciiTheme="majorHAnsi" w:hAnsiTheme="majorHAnsi"/>
        <w:b/>
        <w:sz w:val="18"/>
      </w:rPr>
    </w:pPr>
    <w:r w:rsidRPr="0098000C">
      <w:rPr>
        <w:rFonts w:asciiTheme="majorHAnsi" w:hAnsiTheme="majorHAnsi"/>
        <w:b/>
        <w:sz w:val="18"/>
      </w:rPr>
      <w:t>Roll No…………</w:t>
    </w:r>
    <w:r>
      <w:rPr>
        <w:rFonts w:asciiTheme="majorHAnsi" w:hAnsiTheme="majorHAnsi"/>
        <w:b/>
        <w:sz w:val="18"/>
      </w:rPr>
      <w:t>1900321290050</w:t>
    </w:r>
    <w:r w:rsidRPr="0098000C">
      <w:rPr>
        <w:rFonts w:asciiTheme="majorHAnsi" w:hAnsiTheme="majorHAnsi"/>
        <w:b/>
        <w:sz w:val="18"/>
      </w:rPr>
      <w:t>…. Date…………………..Page No………………….</w:t>
    </w:r>
  </w:p>
  <w:p w:rsidR="00A83BC6" w:rsidRPr="0098000C" w:rsidRDefault="00A83BC6" w:rsidP="0098000C">
    <w:pPr>
      <w:pStyle w:val="Header"/>
      <w:spacing w:line="360" w:lineRule="auto"/>
      <w:jc w:val="right"/>
      <w:rPr>
        <w:rFonts w:asciiTheme="majorHAnsi" w:hAnsiTheme="majorHAnsi"/>
        <w:b/>
        <w:sz w:val="18"/>
      </w:rPr>
    </w:pPr>
    <w:r w:rsidRPr="0098000C">
      <w:rPr>
        <w:rFonts w:asciiTheme="majorHAnsi" w:hAnsiTheme="majorHAnsi"/>
        <w:b/>
        <w:sz w:val="18"/>
      </w:rPr>
      <w:t>Practical Name…………</w:t>
    </w:r>
    <w:r>
      <w:rPr>
        <w:rFonts w:asciiTheme="majorHAnsi" w:hAnsiTheme="majorHAnsi"/>
        <w:b/>
        <w:sz w:val="18"/>
      </w:rPr>
      <w:t>………Minimum shortest path in graph……………….…   Practical No…</w:t>
    </w:r>
    <w:r w:rsidRPr="0098000C">
      <w:rPr>
        <w:rFonts w:asciiTheme="majorHAnsi" w:hAnsiTheme="majorHAnsi"/>
        <w:b/>
        <w:sz w:val="18"/>
      </w:rPr>
      <w:t>.</w:t>
    </w:r>
    <w:r>
      <w:rPr>
        <w:rFonts w:asciiTheme="majorHAnsi" w:hAnsiTheme="majorHAnsi"/>
        <w:b/>
        <w:sz w:val="18"/>
      </w:rPr>
      <w:t>10</w:t>
    </w:r>
    <w:r w:rsidRPr="0098000C">
      <w:rPr>
        <w:rFonts w:asciiTheme="majorHAnsi" w:hAnsiTheme="majorHAnsi"/>
        <w:b/>
        <w:sz w:val="18"/>
      </w:rPr>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2"/>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4"/>
    <w:multiLevelType w:val="multilevel"/>
    <w:tmpl w:val="00000004"/>
    <w:lvl w:ilvl="0">
      <w:start w:val="4"/>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4753094"/>
    <w:multiLevelType w:val="hybridMultilevel"/>
    <w:tmpl w:val="53FE9170"/>
    <w:lvl w:ilvl="0" w:tplc="3D56583E">
      <w:start w:val="1"/>
      <w:numFmt w:val="decimal"/>
      <w:lvlText w:val="%1."/>
      <w:lvlJc w:val="left"/>
      <w:pPr>
        <w:ind w:left="360" w:hanging="360"/>
      </w:pPr>
    </w:lvl>
    <w:lvl w:ilvl="1" w:tplc="C9C063A6">
      <w:start w:val="1"/>
      <w:numFmt w:val="lowerLetter"/>
      <w:lvlText w:val="%2."/>
      <w:lvlJc w:val="left"/>
      <w:pPr>
        <w:ind w:left="1080" w:hanging="360"/>
      </w:pPr>
    </w:lvl>
    <w:lvl w:ilvl="2" w:tplc="493E321E">
      <w:start w:val="1"/>
      <w:numFmt w:val="lowerRoman"/>
      <w:lvlText w:val="%3."/>
      <w:lvlJc w:val="right"/>
      <w:pPr>
        <w:ind w:left="1800" w:hanging="180"/>
      </w:pPr>
    </w:lvl>
    <w:lvl w:ilvl="3" w:tplc="3286D01C">
      <w:start w:val="1"/>
      <w:numFmt w:val="decimal"/>
      <w:lvlText w:val="%4."/>
      <w:lvlJc w:val="left"/>
      <w:pPr>
        <w:ind w:left="2520" w:hanging="360"/>
      </w:pPr>
    </w:lvl>
    <w:lvl w:ilvl="4" w:tplc="7084E952">
      <w:start w:val="1"/>
      <w:numFmt w:val="lowerLetter"/>
      <w:lvlText w:val="%5."/>
      <w:lvlJc w:val="left"/>
      <w:pPr>
        <w:ind w:left="3240" w:hanging="360"/>
      </w:pPr>
    </w:lvl>
    <w:lvl w:ilvl="5" w:tplc="B3A0AA68">
      <w:start w:val="1"/>
      <w:numFmt w:val="lowerRoman"/>
      <w:lvlText w:val="%6."/>
      <w:lvlJc w:val="right"/>
      <w:pPr>
        <w:ind w:left="3960" w:hanging="180"/>
      </w:pPr>
    </w:lvl>
    <w:lvl w:ilvl="6" w:tplc="EAEE3C60">
      <w:start w:val="1"/>
      <w:numFmt w:val="decimal"/>
      <w:lvlText w:val="%7."/>
      <w:lvlJc w:val="left"/>
      <w:pPr>
        <w:ind w:left="4680" w:hanging="360"/>
      </w:pPr>
    </w:lvl>
    <w:lvl w:ilvl="7" w:tplc="9404F46C">
      <w:start w:val="1"/>
      <w:numFmt w:val="lowerLetter"/>
      <w:lvlText w:val="%8."/>
      <w:lvlJc w:val="left"/>
      <w:pPr>
        <w:ind w:left="5400" w:hanging="360"/>
      </w:pPr>
    </w:lvl>
    <w:lvl w:ilvl="8" w:tplc="79CAD772">
      <w:start w:val="1"/>
      <w:numFmt w:val="lowerRoman"/>
      <w:lvlText w:val="%9."/>
      <w:lvlJc w:val="right"/>
      <w:pPr>
        <w:ind w:left="6120" w:hanging="180"/>
      </w:pPr>
    </w:lvl>
  </w:abstractNum>
  <w:abstractNum w:abstractNumId="4">
    <w:nsid w:val="28946A3D"/>
    <w:multiLevelType w:val="hybridMultilevel"/>
    <w:tmpl w:val="63F06C50"/>
    <w:lvl w:ilvl="0" w:tplc="7E62E052">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8C6611B"/>
    <w:multiLevelType w:val="hybridMultilevel"/>
    <w:tmpl w:val="48BA7424"/>
    <w:lvl w:ilvl="0" w:tplc="59C0A904">
      <w:start w:val="1"/>
      <w:numFmt w:val="lowerLetter"/>
      <w:lvlText w:val="%1)"/>
      <w:lvlJc w:val="left"/>
      <w:pPr>
        <w:ind w:left="720" w:hanging="360"/>
      </w:pPr>
    </w:lvl>
    <w:lvl w:ilvl="1" w:tplc="835E1B76">
      <w:start w:val="1"/>
      <w:numFmt w:val="lowerLetter"/>
      <w:lvlText w:val="%2."/>
      <w:lvlJc w:val="left"/>
      <w:pPr>
        <w:ind w:left="1440" w:hanging="360"/>
      </w:pPr>
    </w:lvl>
    <w:lvl w:ilvl="2" w:tplc="F7AC0868">
      <w:start w:val="1"/>
      <w:numFmt w:val="lowerRoman"/>
      <w:lvlText w:val="%3."/>
      <w:lvlJc w:val="right"/>
      <w:pPr>
        <w:ind w:left="2160" w:hanging="180"/>
      </w:pPr>
    </w:lvl>
    <w:lvl w:ilvl="3" w:tplc="D5F6F4F4">
      <w:start w:val="1"/>
      <w:numFmt w:val="decimal"/>
      <w:lvlText w:val="%4."/>
      <w:lvlJc w:val="left"/>
      <w:pPr>
        <w:ind w:left="2880" w:hanging="360"/>
      </w:pPr>
    </w:lvl>
    <w:lvl w:ilvl="4" w:tplc="EBB05DFE">
      <w:start w:val="1"/>
      <w:numFmt w:val="lowerLetter"/>
      <w:lvlText w:val="%5."/>
      <w:lvlJc w:val="left"/>
      <w:pPr>
        <w:ind w:left="3600" w:hanging="360"/>
      </w:pPr>
    </w:lvl>
    <w:lvl w:ilvl="5" w:tplc="6B64397C">
      <w:start w:val="1"/>
      <w:numFmt w:val="lowerRoman"/>
      <w:lvlText w:val="%6."/>
      <w:lvlJc w:val="right"/>
      <w:pPr>
        <w:ind w:left="4320" w:hanging="180"/>
      </w:pPr>
    </w:lvl>
    <w:lvl w:ilvl="6" w:tplc="A1D268F2">
      <w:start w:val="1"/>
      <w:numFmt w:val="decimal"/>
      <w:lvlText w:val="%7."/>
      <w:lvlJc w:val="left"/>
      <w:pPr>
        <w:ind w:left="5040" w:hanging="360"/>
      </w:pPr>
    </w:lvl>
    <w:lvl w:ilvl="7" w:tplc="63A4EFCC">
      <w:start w:val="1"/>
      <w:numFmt w:val="lowerLetter"/>
      <w:lvlText w:val="%8."/>
      <w:lvlJc w:val="left"/>
      <w:pPr>
        <w:ind w:left="5760" w:hanging="360"/>
      </w:pPr>
    </w:lvl>
    <w:lvl w:ilvl="8" w:tplc="2A986854">
      <w:start w:val="1"/>
      <w:numFmt w:val="lowerRoman"/>
      <w:lvlText w:val="%9."/>
      <w:lvlJc w:val="right"/>
      <w:pPr>
        <w:ind w:left="6480" w:hanging="180"/>
      </w:pPr>
    </w:lvl>
  </w:abstractNum>
  <w:abstractNum w:abstractNumId="6">
    <w:nsid w:val="41366B4E"/>
    <w:multiLevelType w:val="hybridMultilevel"/>
    <w:tmpl w:val="B728E7D8"/>
    <w:lvl w:ilvl="0" w:tplc="C23C0580">
      <w:start w:val="1"/>
      <w:numFmt w:val="decimal"/>
      <w:lvlText w:val="%1."/>
      <w:lvlJc w:val="left"/>
      <w:pPr>
        <w:ind w:left="1406"/>
      </w:pPr>
      <w:rPr>
        <w:rFonts w:ascii="Times New Roman" w:eastAsia="Times New Roman" w:hAnsi="Times New Roman" w:cs="Times New Roman"/>
        <w:b/>
        <w:bCs/>
        <w:i w:val="0"/>
        <w:strike w:val="0"/>
        <w:dstrike w:val="0"/>
        <w:color w:val="FF0000"/>
        <w:sz w:val="28"/>
        <w:szCs w:val="28"/>
        <w:u w:val="none" w:color="000000"/>
        <w:bdr w:val="none" w:sz="0" w:space="0" w:color="auto"/>
        <w:shd w:val="clear" w:color="auto" w:fill="auto"/>
        <w:vertAlign w:val="baseline"/>
      </w:rPr>
    </w:lvl>
    <w:lvl w:ilvl="1" w:tplc="558899CE">
      <w:start w:val="1"/>
      <w:numFmt w:val="lowerLetter"/>
      <w:lvlText w:val="%2"/>
      <w:lvlJc w:val="left"/>
      <w:pPr>
        <w:ind w:left="2141"/>
      </w:pPr>
      <w:rPr>
        <w:rFonts w:ascii="Times New Roman" w:eastAsia="Times New Roman" w:hAnsi="Times New Roman" w:cs="Times New Roman"/>
        <w:b/>
        <w:bCs/>
        <w:i w:val="0"/>
        <w:strike w:val="0"/>
        <w:dstrike w:val="0"/>
        <w:color w:val="FF0000"/>
        <w:sz w:val="28"/>
        <w:szCs w:val="28"/>
        <w:u w:val="none" w:color="000000"/>
        <w:bdr w:val="none" w:sz="0" w:space="0" w:color="auto"/>
        <w:shd w:val="clear" w:color="auto" w:fill="auto"/>
        <w:vertAlign w:val="baseline"/>
      </w:rPr>
    </w:lvl>
    <w:lvl w:ilvl="2" w:tplc="F46A3FD0">
      <w:start w:val="1"/>
      <w:numFmt w:val="lowerRoman"/>
      <w:lvlText w:val="%3"/>
      <w:lvlJc w:val="left"/>
      <w:pPr>
        <w:ind w:left="2861"/>
      </w:pPr>
      <w:rPr>
        <w:rFonts w:ascii="Times New Roman" w:eastAsia="Times New Roman" w:hAnsi="Times New Roman" w:cs="Times New Roman"/>
        <w:b/>
        <w:bCs/>
        <w:i w:val="0"/>
        <w:strike w:val="0"/>
        <w:dstrike w:val="0"/>
        <w:color w:val="FF0000"/>
        <w:sz w:val="28"/>
        <w:szCs w:val="28"/>
        <w:u w:val="none" w:color="000000"/>
        <w:bdr w:val="none" w:sz="0" w:space="0" w:color="auto"/>
        <w:shd w:val="clear" w:color="auto" w:fill="auto"/>
        <w:vertAlign w:val="baseline"/>
      </w:rPr>
    </w:lvl>
    <w:lvl w:ilvl="3" w:tplc="6146586A">
      <w:start w:val="1"/>
      <w:numFmt w:val="decimal"/>
      <w:lvlText w:val="%4"/>
      <w:lvlJc w:val="left"/>
      <w:pPr>
        <w:ind w:left="3581"/>
      </w:pPr>
      <w:rPr>
        <w:rFonts w:ascii="Times New Roman" w:eastAsia="Times New Roman" w:hAnsi="Times New Roman" w:cs="Times New Roman"/>
        <w:b/>
        <w:bCs/>
        <w:i w:val="0"/>
        <w:strike w:val="0"/>
        <w:dstrike w:val="0"/>
        <w:color w:val="FF0000"/>
        <w:sz w:val="28"/>
        <w:szCs w:val="28"/>
        <w:u w:val="none" w:color="000000"/>
        <w:bdr w:val="none" w:sz="0" w:space="0" w:color="auto"/>
        <w:shd w:val="clear" w:color="auto" w:fill="auto"/>
        <w:vertAlign w:val="baseline"/>
      </w:rPr>
    </w:lvl>
    <w:lvl w:ilvl="4" w:tplc="5808C660">
      <w:start w:val="1"/>
      <w:numFmt w:val="lowerLetter"/>
      <w:lvlText w:val="%5"/>
      <w:lvlJc w:val="left"/>
      <w:pPr>
        <w:ind w:left="4301"/>
      </w:pPr>
      <w:rPr>
        <w:rFonts w:ascii="Times New Roman" w:eastAsia="Times New Roman" w:hAnsi="Times New Roman" w:cs="Times New Roman"/>
        <w:b/>
        <w:bCs/>
        <w:i w:val="0"/>
        <w:strike w:val="0"/>
        <w:dstrike w:val="0"/>
        <w:color w:val="FF0000"/>
        <w:sz w:val="28"/>
        <w:szCs w:val="28"/>
        <w:u w:val="none" w:color="000000"/>
        <w:bdr w:val="none" w:sz="0" w:space="0" w:color="auto"/>
        <w:shd w:val="clear" w:color="auto" w:fill="auto"/>
        <w:vertAlign w:val="baseline"/>
      </w:rPr>
    </w:lvl>
    <w:lvl w:ilvl="5" w:tplc="E96C6900">
      <w:start w:val="1"/>
      <w:numFmt w:val="lowerRoman"/>
      <w:lvlText w:val="%6"/>
      <w:lvlJc w:val="left"/>
      <w:pPr>
        <w:ind w:left="5021"/>
      </w:pPr>
      <w:rPr>
        <w:rFonts w:ascii="Times New Roman" w:eastAsia="Times New Roman" w:hAnsi="Times New Roman" w:cs="Times New Roman"/>
        <w:b/>
        <w:bCs/>
        <w:i w:val="0"/>
        <w:strike w:val="0"/>
        <w:dstrike w:val="0"/>
        <w:color w:val="FF0000"/>
        <w:sz w:val="28"/>
        <w:szCs w:val="28"/>
        <w:u w:val="none" w:color="000000"/>
        <w:bdr w:val="none" w:sz="0" w:space="0" w:color="auto"/>
        <w:shd w:val="clear" w:color="auto" w:fill="auto"/>
        <w:vertAlign w:val="baseline"/>
      </w:rPr>
    </w:lvl>
    <w:lvl w:ilvl="6" w:tplc="A53A4644">
      <w:start w:val="1"/>
      <w:numFmt w:val="decimal"/>
      <w:lvlText w:val="%7"/>
      <w:lvlJc w:val="left"/>
      <w:pPr>
        <w:ind w:left="5741"/>
      </w:pPr>
      <w:rPr>
        <w:rFonts w:ascii="Times New Roman" w:eastAsia="Times New Roman" w:hAnsi="Times New Roman" w:cs="Times New Roman"/>
        <w:b/>
        <w:bCs/>
        <w:i w:val="0"/>
        <w:strike w:val="0"/>
        <w:dstrike w:val="0"/>
        <w:color w:val="FF0000"/>
        <w:sz w:val="28"/>
        <w:szCs w:val="28"/>
        <w:u w:val="none" w:color="000000"/>
        <w:bdr w:val="none" w:sz="0" w:space="0" w:color="auto"/>
        <w:shd w:val="clear" w:color="auto" w:fill="auto"/>
        <w:vertAlign w:val="baseline"/>
      </w:rPr>
    </w:lvl>
    <w:lvl w:ilvl="7" w:tplc="F2ECE430">
      <w:start w:val="1"/>
      <w:numFmt w:val="lowerLetter"/>
      <w:lvlText w:val="%8"/>
      <w:lvlJc w:val="left"/>
      <w:pPr>
        <w:ind w:left="6461"/>
      </w:pPr>
      <w:rPr>
        <w:rFonts w:ascii="Times New Roman" w:eastAsia="Times New Roman" w:hAnsi="Times New Roman" w:cs="Times New Roman"/>
        <w:b/>
        <w:bCs/>
        <w:i w:val="0"/>
        <w:strike w:val="0"/>
        <w:dstrike w:val="0"/>
        <w:color w:val="FF0000"/>
        <w:sz w:val="28"/>
        <w:szCs w:val="28"/>
        <w:u w:val="none" w:color="000000"/>
        <w:bdr w:val="none" w:sz="0" w:space="0" w:color="auto"/>
        <w:shd w:val="clear" w:color="auto" w:fill="auto"/>
        <w:vertAlign w:val="baseline"/>
      </w:rPr>
    </w:lvl>
    <w:lvl w:ilvl="8" w:tplc="C9566D9E">
      <w:start w:val="1"/>
      <w:numFmt w:val="lowerRoman"/>
      <w:lvlText w:val="%9"/>
      <w:lvlJc w:val="left"/>
      <w:pPr>
        <w:ind w:left="7181"/>
      </w:pPr>
      <w:rPr>
        <w:rFonts w:ascii="Times New Roman" w:eastAsia="Times New Roman" w:hAnsi="Times New Roman" w:cs="Times New Roman"/>
        <w:b/>
        <w:bCs/>
        <w:i w:val="0"/>
        <w:strike w:val="0"/>
        <w:dstrike w:val="0"/>
        <w:color w:val="FF0000"/>
        <w:sz w:val="28"/>
        <w:szCs w:val="28"/>
        <w:u w:val="none" w:color="000000"/>
        <w:bdr w:val="none" w:sz="0" w:space="0" w:color="auto"/>
        <w:shd w:val="clear" w:color="auto" w:fill="auto"/>
        <w:vertAlign w:val="baseline"/>
      </w:rPr>
    </w:lvl>
  </w:abstractNum>
  <w:abstractNum w:abstractNumId="7">
    <w:nsid w:val="64293564"/>
    <w:multiLevelType w:val="hybridMultilevel"/>
    <w:tmpl w:val="C6DEDAD4"/>
    <w:lvl w:ilvl="0" w:tplc="37005BDA">
      <w:start w:val="1"/>
      <w:numFmt w:val="decimal"/>
      <w:lvlText w:val="%1."/>
      <w:lvlJc w:val="left"/>
      <w:pPr>
        <w:ind w:left="720" w:hanging="360"/>
      </w:pPr>
      <w:rPr>
        <w:rFonts w:hint="default"/>
      </w:rPr>
    </w:lvl>
    <w:lvl w:ilvl="1" w:tplc="43F470F0" w:tentative="1">
      <w:start w:val="1"/>
      <w:numFmt w:val="lowerLetter"/>
      <w:lvlText w:val="%2."/>
      <w:lvlJc w:val="left"/>
      <w:pPr>
        <w:ind w:left="1440" w:hanging="360"/>
      </w:pPr>
    </w:lvl>
    <w:lvl w:ilvl="2" w:tplc="4956DC56" w:tentative="1">
      <w:start w:val="1"/>
      <w:numFmt w:val="lowerRoman"/>
      <w:lvlText w:val="%3."/>
      <w:lvlJc w:val="right"/>
      <w:pPr>
        <w:ind w:left="2160" w:hanging="180"/>
      </w:pPr>
    </w:lvl>
    <w:lvl w:ilvl="3" w:tplc="580C1F40" w:tentative="1">
      <w:start w:val="1"/>
      <w:numFmt w:val="decimal"/>
      <w:lvlText w:val="%4."/>
      <w:lvlJc w:val="left"/>
      <w:pPr>
        <w:ind w:left="2880" w:hanging="360"/>
      </w:pPr>
    </w:lvl>
    <w:lvl w:ilvl="4" w:tplc="38940846" w:tentative="1">
      <w:start w:val="1"/>
      <w:numFmt w:val="lowerLetter"/>
      <w:lvlText w:val="%5."/>
      <w:lvlJc w:val="left"/>
      <w:pPr>
        <w:ind w:left="3600" w:hanging="360"/>
      </w:pPr>
    </w:lvl>
    <w:lvl w:ilvl="5" w:tplc="B7D88200" w:tentative="1">
      <w:start w:val="1"/>
      <w:numFmt w:val="lowerRoman"/>
      <w:lvlText w:val="%6."/>
      <w:lvlJc w:val="right"/>
      <w:pPr>
        <w:ind w:left="4320" w:hanging="180"/>
      </w:pPr>
    </w:lvl>
    <w:lvl w:ilvl="6" w:tplc="DC02BDFE" w:tentative="1">
      <w:start w:val="1"/>
      <w:numFmt w:val="decimal"/>
      <w:lvlText w:val="%7."/>
      <w:lvlJc w:val="left"/>
      <w:pPr>
        <w:ind w:left="5040" w:hanging="360"/>
      </w:pPr>
    </w:lvl>
    <w:lvl w:ilvl="7" w:tplc="633097DE" w:tentative="1">
      <w:start w:val="1"/>
      <w:numFmt w:val="lowerLetter"/>
      <w:lvlText w:val="%8."/>
      <w:lvlJc w:val="left"/>
      <w:pPr>
        <w:ind w:left="5760" w:hanging="360"/>
      </w:pPr>
    </w:lvl>
    <w:lvl w:ilvl="8" w:tplc="9C3896EA" w:tentative="1">
      <w:start w:val="1"/>
      <w:numFmt w:val="lowerRoman"/>
      <w:lvlText w:val="%9."/>
      <w:lvlJc w:val="right"/>
      <w:pPr>
        <w:ind w:left="6480" w:hanging="180"/>
      </w:pPr>
    </w:lvl>
  </w:abstractNum>
  <w:abstractNum w:abstractNumId="8">
    <w:nsid w:val="6FF72274"/>
    <w:multiLevelType w:val="hybridMultilevel"/>
    <w:tmpl w:val="346A271A"/>
    <w:lvl w:ilvl="0" w:tplc="B6E6404C">
      <w:start w:val="4"/>
      <w:numFmt w:val="decimal"/>
      <w:lvlText w:val="%1."/>
      <w:lvlJc w:val="left"/>
      <w:pPr>
        <w:ind w:left="720" w:hanging="360"/>
      </w:pPr>
      <w:rPr>
        <w:rFonts w:hint="default"/>
      </w:rPr>
    </w:lvl>
    <w:lvl w:ilvl="1" w:tplc="063468AC" w:tentative="1">
      <w:start w:val="1"/>
      <w:numFmt w:val="lowerLetter"/>
      <w:lvlText w:val="%2."/>
      <w:lvlJc w:val="left"/>
      <w:pPr>
        <w:ind w:left="1440" w:hanging="360"/>
      </w:pPr>
    </w:lvl>
    <w:lvl w:ilvl="2" w:tplc="F6361CBA" w:tentative="1">
      <w:start w:val="1"/>
      <w:numFmt w:val="lowerRoman"/>
      <w:lvlText w:val="%3."/>
      <w:lvlJc w:val="right"/>
      <w:pPr>
        <w:ind w:left="2160" w:hanging="180"/>
      </w:pPr>
    </w:lvl>
    <w:lvl w:ilvl="3" w:tplc="55DEA954" w:tentative="1">
      <w:start w:val="1"/>
      <w:numFmt w:val="decimal"/>
      <w:lvlText w:val="%4."/>
      <w:lvlJc w:val="left"/>
      <w:pPr>
        <w:ind w:left="2880" w:hanging="360"/>
      </w:pPr>
    </w:lvl>
    <w:lvl w:ilvl="4" w:tplc="65000982" w:tentative="1">
      <w:start w:val="1"/>
      <w:numFmt w:val="lowerLetter"/>
      <w:lvlText w:val="%5."/>
      <w:lvlJc w:val="left"/>
      <w:pPr>
        <w:ind w:left="3600" w:hanging="360"/>
      </w:pPr>
    </w:lvl>
    <w:lvl w:ilvl="5" w:tplc="0706E6DC" w:tentative="1">
      <w:start w:val="1"/>
      <w:numFmt w:val="lowerRoman"/>
      <w:lvlText w:val="%6."/>
      <w:lvlJc w:val="right"/>
      <w:pPr>
        <w:ind w:left="4320" w:hanging="180"/>
      </w:pPr>
    </w:lvl>
    <w:lvl w:ilvl="6" w:tplc="40C8C340" w:tentative="1">
      <w:start w:val="1"/>
      <w:numFmt w:val="decimal"/>
      <w:lvlText w:val="%7."/>
      <w:lvlJc w:val="left"/>
      <w:pPr>
        <w:ind w:left="5040" w:hanging="360"/>
      </w:pPr>
    </w:lvl>
    <w:lvl w:ilvl="7" w:tplc="20F0ED92" w:tentative="1">
      <w:start w:val="1"/>
      <w:numFmt w:val="lowerLetter"/>
      <w:lvlText w:val="%8."/>
      <w:lvlJc w:val="left"/>
      <w:pPr>
        <w:ind w:left="5760" w:hanging="360"/>
      </w:pPr>
    </w:lvl>
    <w:lvl w:ilvl="8" w:tplc="94F64D02" w:tentative="1">
      <w:start w:val="1"/>
      <w:numFmt w:val="lowerRoman"/>
      <w:lvlText w:val="%9."/>
      <w:lvlJc w:val="right"/>
      <w:pPr>
        <w:ind w:left="6480" w:hanging="180"/>
      </w:pPr>
    </w:lvl>
  </w:abstractNum>
  <w:abstractNum w:abstractNumId="9">
    <w:nsid w:val="75F63651"/>
    <w:multiLevelType w:val="hybridMultilevel"/>
    <w:tmpl w:val="DBEEC7BC"/>
    <w:lvl w:ilvl="0" w:tplc="C38EB3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7"/>
  </w:num>
  <w:num w:numId="6">
    <w:abstractNumId w:val="0"/>
  </w:num>
  <w:num w:numId="7">
    <w:abstractNumId w:val="1"/>
  </w:num>
  <w:num w:numId="8">
    <w:abstractNumId w:val="2"/>
  </w:num>
  <w:num w:numId="9">
    <w:abstractNumId w:val="6"/>
  </w:num>
  <w:num w:numId="10">
    <w:abstractNumId w:val="4"/>
  </w:num>
  <w:num w:numId="1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122"/>
    <o:shapelayout v:ext="edit">
      <o:idmap v:ext="edit" data="2"/>
      <o:rules v:ext="edit">
        <o:r id="V:Rule9" type="connector" idref="#Straight Arrow Connector 1"/>
        <o:r id="V:Rule10" type="connector" idref="#_x0000_s2054"/>
        <o:r id="V:Rule11" type="connector" idref="#_x0000_s2052"/>
        <o:r id="V:Rule12" type="connector" idref="#_x0000_s2062"/>
        <o:r id="V:Rule13" type="connector" idref="#_x0000_s2060"/>
        <o:r id="V:Rule14" type="connector" idref="#_x0000_s2056"/>
        <o:r id="V:Rule15" type="connector" idref="#_x0000_s2058"/>
        <o:r id="V:Rule16" type="connector" idref="#_x0000_s2064"/>
      </o:rules>
    </o:shapelayout>
  </w:hdrShapeDefaults>
  <w:footnotePr>
    <w:footnote w:id="0"/>
    <w:footnote w:id="1"/>
  </w:footnotePr>
  <w:endnotePr>
    <w:endnote w:id="0"/>
    <w:endnote w:id="1"/>
  </w:endnotePr>
  <w:compat/>
  <w:rsids>
    <w:rsidRoot w:val="002E61D5"/>
    <w:rsid w:val="00043098"/>
    <w:rsid w:val="0009121C"/>
    <w:rsid w:val="000C1BBF"/>
    <w:rsid w:val="000C7195"/>
    <w:rsid w:val="000D5A33"/>
    <w:rsid w:val="00102EBC"/>
    <w:rsid w:val="00120C75"/>
    <w:rsid w:val="001C0B61"/>
    <w:rsid w:val="002351E9"/>
    <w:rsid w:val="00237EAC"/>
    <w:rsid w:val="00243412"/>
    <w:rsid w:val="00265AE4"/>
    <w:rsid w:val="002745BF"/>
    <w:rsid w:val="00277E82"/>
    <w:rsid w:val="002E61D5"/>
    <w:rsid w:val="002F7D34"/>
    <w:rsid w:val="00302B52"/>
    <w:rsid w:val="00332AAE"/>
    <w:rsid w:val="003A005B"/>
    <w:rsid w:val="003B3301"/>
    <w:rsid w:val="004465AA"/>
    <w:rsid w:val="0044692A"/>
    <w:rsid w:val="00455009"/>
    <w:rsid w:val="004736E6"/>
    <w:rsid w:val="004B040E"/>
    <w:rsid w:val="006038B4"/>
    <w:rsid w:val="006177C3"/>
    <w:rsid w:val="006322A0"/>
    <w:rsid w:val="0067371E"/>
    <w:rsid w:val="00696537"/>
    <w:rsid w:val="006C4C09"/>
    <w:rsid w:val="006E02F0"/>
    <w:rsid w:val="007063B0"/>
    <w:rsid w:val="007338D1"/>
    <w:rsid w:val="00736029"/>
    <w:rsid w:val="0076534A"/>
    <w:rsid w:val="007A64EE"/>
    <w:rsid w:val="008013AC"/>
    <w:rsid w:val="00891EF0"/>
    <w:rsid w:val="00934837"/>
    <w:rsid w:val="0096303D"/>
    <w:rsid w:val="0098000C"/>
    <w:rsid w:val="0098392B"/>
    <w:rsid w:val="009A122C"/>
    <w:rsid w:val="009A4AF2"/>
    <w:rsid w:val="009A4E28"/>
    <w:rsid w:val="00A25533"/>
    <w:rsid w:val="00A4522B"/>
    <w:rsid w:val="00A83BC6"/>
    <w:rsid w:val="00AA4BA8"/>
    <w:rsid w:val="00AC032D"/>
    <w:rsid w:val="00AC79CD"/>
    <w:rsid w:val="00B731FE"/>
    <w:rsid w:val="00C40047"/>
    <w:rsid w:val="00C6468F"/>
    <w:rsid w:val="00C94488"/>
    <w:rsid w:val="00CF7BDB"/>
    <w:rsid w:val="00D01984"/>
    <w:rsid w:val="00D077D9"/>
    <w:rsid w:val="00D42BF6"/>
    <w:rsid w:val="00D91536"/>
    <w:rsid w:val="00DC2286"/>
    <w:rsid w:val="00DF72D8"/>
    <w:rsid w:val="00E0447A"/>
    <w:rsid w:val="00E27CB7"/>
    <w:rsid w:val="00E3608A"/>
    <w:rsid w:val="00E3661C"/>
    <w:rsid w:val="00E814BF"/>
    <w:rsid w:val="00E941E8"/>
    <w:rsid w:val="00E95E8E"/>
    <w:rsid w:val="00ED46DB"/>
    <w:rsid w:val="00F05A3B"/>
    <w:rsid w:val="00F34839"/>
    <w:rsid w:val="00F41CF3"/>
    <w:rsid w:val="00F8487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4BA8"/>
  </w:style>
  <w:style w:type="paragraph" w:styleId="Heading2">
    <w:name w:val="heading 2"/>
    <w:next w:val="Normal"/>
    <w:link w:val="Heading2Char"/>
    <w:uiPriority w:val="9"/>
    <w:unhideWhenUsed/>
    <w:qFormat/>
    <w:rsid w:val="000C1BBF"/>
    <w:pPr>
      <w:keepNext/>
      <w:keepLines/>
      <w:spacing w:after="3" w:line="260" w:lineRule="auto"/>
      <w:ind w:left="1011" w:hanging="10"/>
      <w:outlineLvl w:val="1"/>
    </w:pPr>
    <w:rPr>
      <w:rFonts w:ascii="Times New Roman" w:eastAsia="Times New Roman" w:hAnsi="Times New Roman" w:cs="Times New Roman"/>
      <w:b/>
      <w:color w:val="FF0000"/>
      <w:sz w:val="2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2AAE"/>
    <w:pPr>
      <w:spacing w:line="256" w:lineRule="auto"/>
      <w:ind w:left="720"/>
      <w:contextualSpacing/>
    </w:pPr>
  </w:style>
  <w:style w:type="paragraph" w:styleId="NormalWeb">
    <w:name w:val="Normal (Web)"/>
    <w:basedOn w:val="Normal"/>
    <w:uiPriority w:val="99"/>
    <w:unhideWhenUsed/>
    <w:rsid w:val="004B040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4B040E"/>
    <w:rPr>
      <w:color w:val="0000FF"/>
      <w:u w:val="single"/>
    </w:rPr>
  </w:style>
  <w:style w:type="character" w:styleId="Emphasis">
    <w:name w:val="Emphasis"/>
    <w:basedOn w:val="DefaultParagraphFont"/>
    <w:uiPriority w:val="20"/>
    <w:qFormat/>
    <w:rsid w:val="004B040E"/>
    <w:rPr>
      <w:i/>
      <w:iCs/>
    </w:rPr>
  </w:style>
  <w:style w:type="character" w:styleId="HTMLCode">
    <w:name w:val="HTML Code"/>
    <w:basedOn w:val="DefaultParagraphFont"/>
    <w:uiPriority w:val="99"/>
    <w:semiHidden/>
    <w:unhideWhenUsed/>
    <w:rsid w:val="004B040E"/>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unhideWhenUsed/>
    <w:rsid w:val="004B0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4B040E"/>
    <w:rPr>
      <w:rFonts w:ascii="Courier New" w:eastAsia="Times New Roman" w:hAnsi="Courier New" w:cs="Courier New"/>
      <w:sz w:val="20"/>
      <w:szCs w:val="20"/>
      <w:lang w:val="en-IN" w:eastAsia="en-IN"/>
    </w:rPr>
  </w:style>
  <w:style w:type="character" w:customStyle="1" w:styleId="am">
    <w:name w:val="am"/>
    <w:rsid w:val="004B040E"/>
  </w:style>
  <w:style w:type="character" w:customStyle="1" w:styleId="mo">
    <w:name w:val="mo"/>
    <w:rsid w:val="004B040E"/>
  </w:style>
  <w:style w:type="character" w:customStyle="1" w:styleId="mjxassistivemathml">
    <w:name w:val="mjx_assistive_mathml"/>
    <w:rsid w:val="004B040E"/>
  </w:style>
  <w:style w:type="character" w:styleId="Strong">
    <w:name w:val="Strong"/>
    <w:basedOn w:val="DefaultParagraphFont"/>
    <w:uiPriority w:val="22"/>
    <w:qFormat/>
    <w:rsid w:val="004B040E"/>
    <w:rPr>
      <w:b/>
      <w:bCs/>
    </w:rPr>
  </w:style>
  <w:style w:type="character" w:customStyle="1" w:styleId="hgkelc">
    <w:name w:val="hgkelc"/>
    <w:basedOn w:val="DefaultParagraphFont"/>
    <w:rsid w:val="004B040E"/>
  </w:style>
  <w:style w:type="paragraph" w:styleId="Title">
    <w:name w:val="Title"/>
    <w:basedOn w:val="Normal"/>
    <w:link w:val="TitleChar"/>
    <w:uiPriority w:val="10"/>
    <w:qFormat/>
    <w:rsid w:val="00E814BF"/>
    <w:pPr>
      <w:widowControl w:val="0"/>
      <w:autoSpaceDE w:val="0"/>
      <w:autoSpaceDN w:val="0"/>
      <w:spacing w:before="144" w:after="0" w:line="240" w:lineRule="auto"/>
      <w:jc w:val="right"/>
    </w:pPr>
    <w:rPr>
      <w:rFonts w:ascii="Carlito" w:eastAsia="Carlito" w:hAnsi="Carlito" w:cs="Carlito"/>
      <w:b/>
      <w:bCs/>
      <w:sz w:val="20"/>
      <w:szCs w:val="20"/>
    </w:rPr>
  </w:style>
  <w:style w:type="character" w:customStyle="1" w:styleId="TitleChar">
    <w:name w:val="Title Char"/>
    <w:basedOn w:val="DefaultParagraphFont"/>
    <w:link w:val="Title"/>
    <w:uiPriority w:val="10"/>
    <w:rsid w:val="00E814BF"/>
    <w:rPr>
      <w:rFonts w:ascii="Carlito" w:eastAsia="Carlito" w:hAnsi="Carlito" w:cs="Carlito"/>
      <w:b/>
      <w:bCs/>
      <w:sz w:val="20"/>
      <w:szCs w:val="20"/>
    </w:rPr>
  </w:style>
  <w:style w:type="paragraph" w:styleId="BodyText">
    <w:name w:val="Body Text"/>
    <w:basedOn w:val="Normal"/>
    <w:link w:val="BodyTextChar"/>
    <w:uiPriority w:val="1"/>
    <w:semiHidden/>
    <w:unhideWhenUsed/>
    <w:qFormat/>
    <w:rsid w:val="00E814BF"/>
    <w:pPr>
      <w:widowControl w:val="0"/>
      <w:autoSpaceDE w:val="0"/>
      <w:autoSpaceDN w:val="0"/>
      <w:spacing w:before="6" w:after="0" w:line="240" w:lineRule="auto"/>
    </w:pPr>
    <w:rPr>
      <w:rFonts w:ascii="Carlito" w:eastAsia="Carlito" w:hAnsi="Carlito" w:cs="Carlito"/>
      <w:b/>
      <w:bCs/>
      <w:sz w:val="10"/>
      <w:szCs w:val="10"/>
    </w:rPr>
  </w:style>
  <w:style w:type="character" w:customStyle="1" w:styleId="BodyTextChar">
    <w:name w:val="Body Text Char"/>
    <w:basedOn w:val="DefaultParagraphFont"/>
    <w:link w:val="BodyText"/>
    <w:uiPriority w:val="1"/>
    <w:semiHidden/>
    <w:rsid w:val="00E814BF"/>
    <w:rPr>
      <w:rFonts w:ascii="Carlito" w:eastAsia="Carlito" w:hAnsi="Carlito" w:cs="Carlito"/>
      <w:b/>
      <w:bCs/>
      <w:sz w:val="10"/>
      <w:szCs w:val="10"/>
    </w:rPr>
  </w:style>
  <w:style w:type="paragraph" w:customStyle="1" w:styleId="TableParagraph">
    <w:name w:val="Table Paragraph"/>
    <w:basedOn w:val="Normal"/>
    <w:uiPriority w:val="1"/>
    <w:qFormat/>
    <w:rsid w:val="00E814BF"/>
    <w:pPr>
      <w:widowControl w:val="0"/>
      <w:autoSpaceDE w:val="0"/>
      <w:autoSpaceDN w:val="0"/>
      <w:spacing w:after="0" w:line="240" w:lineRule="auto"/>
    </w:pPr>
    <w:rPr>
      <w:rFonts w:ascii="Carlito" w:eastAsia="Carlito" w:hAnsi="Carlito" w:cs="Carlito"/>
    </w:rPr>
  </w:style>
  <w:style w:type="paragraph" w:styleId="Header">
    <w:name w:val="header"/>
    <w:basedOn w:val="Normal"/>
    <w:link w:val="HeaderChar"/>
    <w:uiPriority w:val="99"/>
    <w:unhideWhenUsed/>
    <w:rsid w:val="00E814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14BF"/>
  </w:style>
  <w:style w:type="paragraph" w:styleId="Footer">
    <w:name w:val="footer"/>
    <w:basedOn w:val="Normal"/>
    <w:link w:val="FooterChar"/>
    <w:uiPriority w:val="99"/>
    <w:unhideWhenUsed/>
    <w:rsid w:val="00E814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14BF"/>
  </w:style>
  <w:style w:type="paragraph" w:styleId="BalloonText">
    <w:name w:val="Balloon Text"/>
    <w:basedOn w:val="Normal"/>
    <w:link w:val="BalloonTextChar"/>
    <w:uiPriority w:val="99"/>
    <w:semiHidden/>
    <w:unhideWhenUsed/>
    <w:rsid w:val="006C4C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4C09"/>
    <w:rPr>
      <w:rFonts w:ascii="Tahoma" w:hAnsi="Tahoma" w:cs="Tahoma"/>
      <w:sz w:val="16"/>
      <w:szCs w:val="16"/>
    </w:rPr>
  </w:style>
  <w:style w:type="character" w:customStyle="1" w:styleId="Heading2Char">
    <w:name w:val="Heading 2 Char"/>
    <w:basedOn w:val="DefaultParagraphFont"/>
    <w:link w:val="Heading2"/>
    <w:uiPriority w:val="9"/>
    <w:rsid w:val="000C1BBF"/>
    <w:rPr>
      <w:rFonts w:ascii="Times New Roman" w:eastAsia="Times New Roman" w:hAnsi="Times New Roman" w:cs="Times New Roman"/>
      <w:b/>
      <w:color w:val="FF0000"/>
      <w:sz w:val="28"/>
      <w:lang w:val="en-IN" w:eastAsia="en-IN"/>
    </w:rPr>
  </w:style>
  <w:style w:type="table" w:customStyle="1" w:styleId="TableGrid">
    <w:name w:val="TableGrid"/>
    <w:rsid w:val="000C1BBF"/>
    <w:pPr>
      <w:spacing w:after="0" w:line="240" w:lineRule="auto"/>
    </w:pPr>
    <w:rPr>
      <w:rFonts w:eastAsiaTheme="minorEastAsia"/>
      <w:lang w:val="en-IN" w:eastAsia="en-IN"/>
    </w:rPr>
    <w:tblPr>
      <w:tblCellMar>
        <w:top w:w="0" w:type="dxa"/>
        <w:left w:w="0" w:type="dxa"/>
        <w:bottom w:w="0" w:type="dxa"/>
        <w:right w:w="0"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2.jpeg"/><Relationship Id="rId21" Type="http://schemas.openxmlformats.org/officeDocument/2006/relationships/image" Target="media/image12.png"/><Relationship Id="rId34" Type="http://schemas.openxmlformats.org/officeDocument/2006/relationships/footer" Target="footer3.xml"/><Relationship Id="rId42" Type="http://schemas.openxmlformats.org/officeDocument/2006/relationships/header" Target="header5.xml"/><Relationship Id="rId47" Type="http://schemas.openxmlformats.org/officeDocument/2006/relationships/footer" Target="footer6.xml"/><Relationship Id="rId50" Type="http://schemas.openxmlformats.org/officeDocument/2006/relationships/header" Target="header7.xml"/><Relationship Id="rId55" Type="http://schemas.openxmlformats.org/officeDocument/2006/relationships/image" Target="media/image31.png"/><Relationship Id="rId7" Type="http://schemas.openxmlformats.org/officeDocument/2006/relationships/image" Target="media/image1.emf"/><Relationship Id="rId12" Type="http://schemas.openxmlformats.org/officeDocument/2006/relationships/oleObject" Target="embeddings/oleObject3.bin"/><Relationship Id="rId17" Type="http://schemas.openxmlformats.org/officeDocument/2006/relationships/image" Target="media/image8.png"/><Relationship Id="rId25" Type="http://schemas.openxmlformats.org/officeDocument/2006/relationships/footer" Target="footer1.xml"/><Relationship Id="rId33" Type="http://schemas.openxmlformats.org/officeDocument/2006/relationships/header" Target="header3.xml"/><Relationship Id="rId38" Type="http://schemas.openxmlformats.org/officeDocument/2006/relationships/image" Target="media/image21.png"/><Relationship Id="rId46" Type="http://schemas.openxmlformats.org/officeDocument/2006/relationships/header" Target="header6.xml"/><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eader" Target="header2.xml"/><Relationship Id="rId41" Type="http://schemas.openxmlformats.org/officeDocument/2006/relationships/image" Target="media/image24.jpeg"/><Relationship Id="rId54"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footer" Target="footer4.xml"/><Relationship Id="rId40" Type="http://schemas.openxmlformats.org/officeDocument/2006/relationships/image" Target="media/image23.jpeg"/><Relationship Id="rId45" Type="http://schemas.openxmlformats.org/officeDocument/2006/relationships/image" Target="media/image26.png"/><Relationship Id="rId53" Type="http://schemas.openxmlformats.org/officeDocument/2006/relationships/image" Target="media/image29.png"/><Relationship Id="rId58" Type="http://schemas.openxmlformats.org/officeDocument/2006/relationships/footer" Target="footer8.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7.jpeg"/><Relationship Id="rId36" Type="http://schemas.openxmlformats.org/officeDocument/2006/relationships/header" Target="header4.xml"/><Relationship Id="rId49" Type="http://schemas.openxmlformats.org/officeDocument/2006/relationships/hyperlink" Target="http://en.wikipedia.org/wiki/Cut_(graph_theory)" TargetMode="External"/><Relationship Id="rId57" Type="http://schemas.openxmlformats.org/officeDocument/2006/relationships/header" Target="header8.xml"/><Relationship Id="rId10" Type="http://schemas.openxmlformats.org/officeDocument/2006/relationships/oleObject" Target="embeddings/oleObject2.bin"/><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image" Target="media/image25.png"/><Relationship Id="rId52" Type="http://schemas.openxmlformats.org/officeDocument/2006/relationships/image" Target="media/image28.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jpeg"/><Relationship Id="rId30" Type="http://schemas.openxmlformats.org/officeDocument/2006/relationships/footer" Target="footer2.xml"/><Relationship Id="rId35" Type="http://schemas.openxmlformats.org/officeDocument/2006/relationships/image" Target="media/image20.png"/><Relationship Id="rId43" Type="http://schemas.openxmlformats.org/officeDocument/2006/relationships/footer" Target="footer5.xml"/><Relationship Id="rId48" Type="http://schemas.openxmlformats.org/officeDocument/2006/relationships/image" Target="media/image27.png"/><Relationship Id="rId56" Type="http://schemas.openxmlformats.org/officeDocument/2006/relationships/image" Target="media/image32.png"/><Relationship Id="rId8" Type="http://schemas.openxmlformats.org/officeDocument/2006/relationships/oleObject" Target="embeddings/oleObject1.bin"/><Relationship Id="rId51" Type="http://schemas.openxmlformats.org/officeDocument/2006/relationships/footer" Target="footer7.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Pages>
  <Words>3023</Words>
  <Characters>17237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Ruchi Arora</dc:creator>
  <cp:lastModifiedBy>user</cp:lastModifiedBy>
  <cp:revision>6</cp:revision>
  <dcterms:created xsi:type="dcterms:W3CDTF">2020-12-27T14:30:00Z</dcterms:created>
  <dcterms:modified xsi:type="dcterms:W3CDTF">2020-12-27T20:58:00Z</dcterms:modified>
</cp:coreProperties>
</file>